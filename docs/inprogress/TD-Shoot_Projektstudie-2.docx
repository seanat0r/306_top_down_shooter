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0BFC" w14:textId="77777777" w:rsidR="00A33095" w:rsidRDefault="00A33095">
      <w:pPr>
        <w:pStyle w:val="CDBTitel"/>
      </w:pPr>
    </w:p>
    <w:p w14:paraId="2C57C1DA" w14:textId="77777777" w:rsidR="001501D4" w:rsidRDefault="00E0415A">
      <w:pPr>
        <w:pStyle w:val="CDBTitel"/>
      </w:pPr>
      <w:r>
        <w:t>Studie</w:t>
      </w:r>
    </w:p>
    <w:p w14:paraId="3DB4930D" w14:textId="77777777" w:rsidR="001501D4" w:rsidRDefault="001501D4">
      <w:pPr>
        <w:pStyle w:val="CDBuLinie"/>
      </w:pPr>
    </w:p>
    <w:tbl>
      <w:tblPr>
        <w:tblW w:w="0" w:type="auto"/>
        <w:tblInd w:w="108" w:type="dxa"/>
        <w:tblLayout w:type="fixed"/>
        <w:tblCellMar>
          <w:top w:w="17" w:type="dxa"/>
          <w:bottom w:w="17" w:type="dxa"/>
        </w:tblCellMar>
        <w:tblLook w:val="0000" w:firstRow="0" w:lastRow="0" w:firstColumn="0" w:lastColumn="0" w:noHBand="0" w:noVBand="0"/>
      </w:tblPr>
      <w:tblGrid>
        <w:gridCol w:w="2388"/>
        <w:gridCol w:w="7251"/>
      </w:tblGrid>
      <w:tr w:rsidR="001501D4" w14:paraId="0F17C53A" w14:textId="77777777">
        <w:tc>
          <w:tcPr>
            <w:tcW w:w="2388" w:type="dxa"/>
            <w:tcBorders>
              <w:left w:val="single" w:sz="4" w:space="0" w:color="FFFFFF"/>
              <w:bottom w:val="single" w:sz="4" w:space="0" w:color="FFFFFF"/>
            </w:tcBorders>
            <w:shd w:val="clear" w:color="auto" w:fill="333399"/>
            <w:vAlign w:val="center"/>
          </w:tcPr>
          <w:p w14:paraId="537A1ECE" w14:textId="77777777" w:rsidR="001501D4" w:rsidRDefault="006E5967">
            <w:pPr>
              <w:snapToGrid w:val="0"/>
              <w:spacing w:before="40" w:after="40"/>
              <w:jc w:val="right"/>
              <w:rPr>
                <w:b/>
                <w:color w:val="FFFFFF"/>
              </w:rPr>
            </w:pPr>
            <w:r>
              <w:rPr>
                <w:b/>
                <w:color w:val="FFFFFF"/>
              </w:rPr>
              <w:t xml:space="preserve">Status </w:t>
            </w:r>
          </w:p>
        </w:tc>
        <w:tc>
          <w:tcPr>
            <w:tcW w:w="7251" w:type="dxa"/>
            <w:tcBorders>
              <w:left w:val="single" w:sz="4" w:space="0" w:color="FFFFFF"/>
              <w:bottom w:val="single" w:sz="4" w:space="0" w:color="FFFFFF"/>
              <w:right w:val="single" w:sz="4" w:space="0" w:color="FFFFFF"/>
            </w:tcBorders>
            <w:shd w:val="clear" w:color="auto" w:fill="D9D9D9"/>
          </w:tcPr>
          <w:p w14:paraId="0EFCB0D0" w14:textId="28C9EDB3" w:rsidR="001501D4" w:rsidRDefault="001501D4">
            <w:pPr>
              <w:snapToGrid w:val="0"/>
              <w:spacing w:before="40" w:after="40"/>
            </w:pPr>
            <w:r>
              <w:t>In Arbeit</w:t>
            </w:r>
          </w:p>
        </w:tc>
      </w:tr>
      <w:tr w:rsidR="001501D4" w14:paraId="28950C3C" w14:textId="77777777">
        <w:tc>
          <w:tcPr>
            <w:tcW w:w="2388" w:type="dxa"/>
            <w:tcBorders>
              <w:left w:val="single" w:sz="4" w:space="0" w:color="FFFFFF"/>
              <w:bottom w:val="single" w:sz="4" w:space="0" w:color="FFFFFF"/>
            </w:tcBorders>
            <w:shd w:val="clear" w:color="auto" w:fill="333399"/>
            <w:vAlign w:val="center"/>
          </w:tcPr>
          <w:p w14:paraId="1DF5F540" w14:textId="77777777" w:rsidR="001501D4" w:rsidRDefault="001501D4">
            <w:pPr>
              <w:snapToGrid w:val="0"/>
              <w:spacing w:before="40" w:after="40"/>
              <w:jc w:val="right"/>
              <w:rPr>
                <w:b/>
                <w:color w:val="FFFFFF"/>
              </w:rPr>
            </w:pPr>
            <w:r>
              <w:rPr>
                <w:b/>
                <w:color w:val="FFFFFF"/>
              </w:rPr>
              <w:t>Projektname</w:t>
            </w:r>
          </w:p>
        </w:tc>
        <w:tc>
          <w:tcPr>
            <w:tcW w:w="7251" w:type="dxa"/>
            <w:tcBorders>
              <w:left w:val="single" w:sz="4" w:space="0" w:color="FFFFFF"/>
              <w:bottom w:val="single" w:sz="4" w:space="0" w:color="FFFFFF"/>
              <w:right w:val="single" w:sz="4" w:space="0" w:color="FFFFFF"/>
            </w:tcBorders>
            <w:shd w:val="clear" w:color="auto" w:fill="D9D9D9"/>
          </w:tcPr>
          <w:p w14:paraId="7FCE4E0C" w14:textId="74C61630" w:rsidR="001501D4" w:rsidRDefault="00A21199">
            <w:pPr>
              <w:snapToGrid w:val="0"/>
              <w:spacing w:before="40" w:after="40"/>
              <w:rPr>
                <w:b/>
                <w:color w:val="FFFFFF"/>
              </w:rPr>
            </w:pPr>
            <w:r>
              <w:t>TD-Shooter</w:t>
            </w:r>
          </w:p>
        </w:tc>
      </w:tr>
      <w:tr w:rsidR="001501D4" w14:paraId="783875E0" w14:textId="77777777">
        <w:tc>
          <w:tcPr>
            <w:tcW w:w="2388" w:type="dxa"/>
            <w:tcBorders>
              <w:left w:val="single" w:sz="4" w:space="0" w:color="FFFFFF"/>
              <w:bottom w:val="single" w:sz="4" w:space="0" w:color="FFFFFF"/>
            </w:tcBorders>
            <w:shd w:val="clear" w:color="auto" w:fill="333399"/>
            <w:vAlign w:val="center"/>
          </w:tcPr>
          <w:p w14:paraId="79032698" w14:textId="77777777" w:rsidR="001501D4" w:rsidRDefault="001501D4">
            <w:pPr>
              <w:snapToGrid w:val="0"/>
              <w:spacing w:before="40" w:after="40"/>
              <w:jc w:val="right"/>
              <w:rPr>
                <w:b/>
                <w:color w:val="FFFFFF"/>
              </w:rPr>
            </w:pPr>
            <w:r>
              <w:rPr>
                <w:b/>
                <w:color w:val="FFFFFF"/>
              </w:rPr>
              <w:t>Projektleiter</w:t>
            </w:r>
          </w:p>
        </w:tc>
        <w:tc>
          <w:tcPr>
            <w:tcW w:w="7251" w:type="dxa"/>
            <w:tcBorders>
              <w:left w:val="single" w:sz="4" w:space="0" w:color="FFFFFF"/>
              <w:bottom w:val="single" w:sz="4" w:space="0" w:color="FFFFFF"/>
              <w:right w:val="single" w:sz="4" w:space="0" w:color="FFFFFF"/>
            </w:tcBorders>
            <w:shd w:val="clear" w:color="auto" w:fill="D9D9D9"/>
          </w:tcPr>
          <w:p w14:paraId="08EC9C65" w14:textId="77777777" w:rsidR="001501D4" w:rsidRDefault="001501D4">
            <w:pPr>
              <w:snapToGrid w:val="0"/>
              <w:spacing w:before="40" w:after="40"/>
              <w:rPr>
                <w:b/>
                <w:color w:val="FFFFFF"/>
              </w:rPr>
            </w:pPr>
            <w:r>
              <w:t>&lt;Projektleiter&gt;</w:t>
            </w:r>
          </w:p>
        </w:tc>
      </w:tr>
      <w:tr w:rsidR="001501D4" w14:paraId="058CBCEE" w14:textId="77777777">
        <w:tc>
          <w:tcPr>
            <w:tcW w:w="2388" w:type="dxa"/>
            <w:tcBorders>
              <w:left w:val="single" w:sz="4" w:space="0" w:color="FFFFFF"/>
              <w:bottom w:val="single" w:sz="4" w:space="0" w:color="FFFFFF"/>
            </w:tcBorders>
            <w:shd w:val="clear" w:color="auto" w:fill="333399"/>
            <w:vAlign w:val="center"/>
          </w:tcPr>
          <w:p w14:paraId="290F1281" w14:textId="77777777" w:rsidR="001501D4" w:rsidRDefault="001501D4">
            <w:pPr>
              <w:snapToGrid w:val="0"/>
              <w:spacing w:before="40" w:after="40"/>
              <w:jc w:val="right"/>
              <w:rPr>
                <w:b/>
                <w:color w:val="FFFFFF"/>
              </w:rPr>
            </w:pPr>
            <w:r>
              <w:rPr>
                <w:b/>
                <w:color w:val="FFFFFF"/>
              </w:rPr>
              <w:t>Auftraggeber</w:t>
            </w:r>
          </w:p>
        </w:tc>
        <w:tc>
          <w:tcPr>
            <w:tcW w:w="7251" w:type="dxa"/>
            <w:tcBorders>
              <w:left w:val="single" w:sz="4" w:space="0" w:color="FFFFFF"/>
              <w:bottom w:val="single" w:sz="4" w:space="0" w:color="FFFFFF"/>
              <w:right w:val="single" w:sz="4" w:space="0" w:color="FFFFFF"/>
            </w:tcBorders>
            <w:shd w:val="clear" w:color="auto" w:fill="D9D9D9"/>
          </w:tcPr>
          <w:p w14:paraId="4245A9B8" w14:textId="25A5619F" w:rsidR="001501D4" w:rsidRDefault="00A21199">
            <w:pPr>
              <w:snapToGrid w:val="0"/>
              <w:spacing w:before="40" w:after="40"/>
              <w:rPr>
                <w:b/>
                <w:color w:val="FFFFFF"/>
              </w:rPr>
            </w:pPr>
            <w:r>
              <w:t>Michal Durik</w:t>
            </w:r>
          </w:p>
        </w:tc>
      </w:tr>
      <w:tr w:rsidR="001501D4" w14:paraId="6B6843DA" w14:textId="77777777">
        <w:tc>
          <w:tcPr>
            <w:tcW w:w="2388" w:type="dxa"/>
            <w:tcBorders>
              <w:left w:val="single" w:sz="4" w:space="0" w:color="FFFFFF"/>
              <w:bottom w:val="single" w:sz="4" w:space="0" w:color="FFFFFF"/>
            </w:tcBorders>
            <w:shd w:val="clear" w:color="auto" w:fill="333399"/>
            <w:vAlign w:val="center"/>
          </w:tcPr>
          <w:p w14:paraId="0338BC13" w14:textId="77777777" w:rsidR="001501D4" w:rsidRDefault="001501D4">
            <w:pPr>
              <w:snapToGrid w:val="0"/>
              <w:spacing w:before="40" w:after="40"/>
              <w:jc w:val="right"/>
              <w:rPr>
                <w:b/>
                <w:color w:val="FFFFFF"/>
              </w:rPr>
            </w:pPr>
            <w:r>
              <w:rPr>
                <w:b/>
                <w:color w:val="FFFFFF"/>
              </w:rPr>
              <w:t>Autor</w:t>
            </w:r>
            <w:r w:rsidR="006E5967">
              <w:rPr>
                <w:b/>
                <w:color w:val="FFFFFF"/>
              </w:rPr>
              <w:t>en</w:t>
            </w:r>
          </w:p>
        </w:tc>
        <w:tc>
          <w:tcPr>
            <w:tcW w:w="7251" w:type="dxa"/>
            <w:tcBorders>
              <w:left w:val="single" w:sz="4" w:space="0" w:color="FFFFFF"/>
              <w:bottom w:val="single" w:sz="4" w:space="0" w:color="FFFFFF"/>
              <w:right w:val="single" w:sz="4" w:space="0" w:color="FFFFFF"/>
            </w:tcBorders>
            <w:shd w:val="clear" w:color="auto" w:fill="D9D9D9"/>
          </w:tcPr>
          <w:p w14:paraId="3293CE90" w14:textId="166409F9" w:rsidR="001501D4" w:rsidRDefault="00B12691">
            <w:pPr>
              <w:snapToGrid w:val="0"/>
              <w:spacing w:before="40" w:after="40"/>
              <w:rPr>
                <w:b/>
                <w:color w:val="FFFFFF"/>
              </w:rPr>
            </w:pPr>
            <w:r>
              <w:t>Stefanie Gerber</w:t>
            </w:r>
          </w:p>
        </w:tc>
      </w:tr>
      <w:tr w:rsidR="001501D4" w14:paraId="15DCA3DC" w14:textId="77777777">
        <w:tc>
          <w:tcPr>
            <w:tcW w:w="2388" w:type="dxa"/>
            <w:tcBorders>
              <w:left w:val="single" w:sz="4" w:space="0" w:color="FFFFFF"/>
              <w:bottom w:val="single" w:sz="4" w:space="0" w:color="FFFFFF"/>
            </w:tcBorders>
            <w:shd w:val="clear" w:color="auto" w:fill="333399"/>
            <w:vAlign w:val="center"/>
          </w:tcPr>
          <w:p w14:paraId="19FFF55D" w14:textId="77777777" w:rsidR="001501D4" w:rsidRDefault="001501D4">
            <w:pPr>
              <w:snapToGrid w:val="0"/>
              <w:spacing w:before="40" w:after="40"/>
              <w:jc w:val="right"/>
              <w:rPr>
                <w:b/>
                <w:color w:val="FFFFFF"/>
              </w:rPr>
            </w:pPr>
            <w:r>
              <w:rPr>
                <w:b/>
                <w:color w:val="FFFFFF"/>
              </w:rPr>
              <w:t>Verteiler</w:t>
            </w:r>
          </w:p>
        </w:tc>
        <w:tc>
          <w:tcPr>
            <w:tcW w:w="7251" w:type="dxa"/>
            <w:tcBorders>
              <w:left w:val="single" w:sz="4" w:space="0" w:color="FFFFFF"/>
              <w:bottom w:val="single" w:sz="4" w:space="0" w:color="FFFFFF"/>
              <w:right w:val="single" w:sz="4" w:space="0" w:color="FFFFFF"/>
            </w:tcBorders>
            <w:shd w:val="clear" w:color="auto" w:fill="D9D9D9"/>
          </w:tcPr>
          <w:p w14:paraId="0B74AB4F" w14:textId="78F4B205" w:rsidR="001501D4" w:rsidRDefault="00B12691">
            <w:pPr>
              <w:snapToGrid w:val="0"/>
              <w:spacing w:before="40" w:after="40"/>
              <w:rPr>
                <w:sz w:val="16"/>
                <w:szCs w:val="16"/>
              </w:rPr>
            </w:pPr>
            <w:r>
              <w:t>St.G, Ch.G, B.P, S.S, M.D</w:t>
            </w:r>
          </w:p>
        </w:tc>
      </w:tr>
    </w:tbl>
    <w:p w14:paraId="4C86DE34" w14:textId="77777777" w:rsidR="001501D4" w:rsidRDefault="001501D4" w:rsidP="006E5967">
      <w:pPr>
        <w:spacing w:before="240" w:after="200"/>
        <w:rPr>
          <w:b/>
        </w:rPr>
      </w:pPr>
      <w:r>
        <w:rPr>
          <w:b/>
        </w:rPr>
        <w:t>Änderungskontrolle, Prüfung, Genehmigung</w:t>
      </w:r>
    </w:p>
    <w:tbl>
      <w:tblPr>
        <w:tblW w:w="0" w:type="auto"/>
        <w:tblInd w:w="108" w:type="dxa"/>
        <w:tblLayout w:type="fixed"/>
        <w:tblCellMar>
          <w:top w:w="17" w:type="dxa"/>
          <w:bottom w:w="17" w:type="dxa"/>
        </w:tblCellMar>
        <w:tblLook w:val="0000" w:firstRow="0" w:lastRow="0" w:firstColumn="0" w:lastColumn="0" w:noHBand="0" w:noVBand="0"/>
      </w:tblPr>
      <w:tblGrid>
        <w:gridCol w:w="1129"/>
        <w:gridCol w:w="1239"/>
        <w:gridCol w:w="3903"/>
        <w:gridCol w:w="3368"/>
      </w:tblGrid>
      <w:tr w:rsidR="001501D4" w14:paraId="23BA3C91" w14:textId="77777777">
        <w:tc>
          <w:tcPr>
            <w:tcW w:w="1129" w:type="dxa"/>
            <w:tcBorders>
              <w:top w:val="single" w:sz="4" w:space="0" w:color="FFFFFF"/>
              <w:left w:val="single" w:sz="4" w:space="0" w:color="FFFFFF"/>
              <w:bottom w:val="single" w:sz="4" w:space="0" w:color="FFFFFF"/>
            </w:tcBorders>
            <w:shd w:val="clear" w:color="auto" w:fill="333399"/>
          </w:tcPr>
          <w:p w14:paraId="6D073BF7" w14:textId="77777777" w:rsidR="001501D4" w:rsidRDefault="001501D4">
            <w:pPr>
              <w:pStyle w:val="Tabellenberschrift"/>
              <w:snapToGrid w:val="0"/>
            </w:pPr>
            <w:r>
              <w:t>Version</w:t>
            </w:r>
          </w:p>
        </w:tc>
        <w:tc>
          <w:tcPr>
            <w:tcW w:w="1239" w:type="dxa"/>
            <w:tcBorders>
              <w:top w:val="single" w:sz="4" w:space="0" w:color="FFFFFF"/>
              <w:left w:val="single" w:sz="4" w:space="0" w:color="FFFFFF"/>
              <w:bottom w:val="single" w:sz="4" w:space="0" w:color="FFFFFF"/>
            </w:tcBorders>
            <w:shd w:val="clear" w:color="auto" w:fill="333399"/>
          </w:tcPr>
          <w:p w14:paraId="49947315" w14:textId="77777777" w:rsidR="001501D4" w:rsidRDefault="001501D4">
            <w:pPr>
              <w:pStyle w:val="Tabellenberschrift"/>
              <w:snapToGrid w:val="0"/>
            </w:pPr>
            <w:r>
              <w:t>Datum</w:t>
            </w:r>
          </w:p>
        </w:tc>
        <w:tc>
          <w:tcPr>
            <w:tcW w:w="3903" w:type="dxa"/>
            <w:tcBorders>
              <w:top w:val="single" w:sz="4" w:space="0" w:color="FFFFFF"/>
              <w:left w:val="single" w:sz="4" w:space="0" w:color="FFFFFF"/>
              <w:bottom w:val="single" w:sz="4" w:space="0" w:color="FFFFFF"/>
            </w:tcBorders>
            <w:shd w:val="clear" w:color="auto" w:fill="333399"/>
          </w:tcPr>
          <w:p w14:paraId="5F0FCC50" w14:textId="77777777" w:rsidR="001501D4" w:rsidRDefault="001501D4">
            <w:pPr>
              <w:pStyle w:val="Tabellenberschrift"/>
              <w:snapToGrid w:val="0"/>
            </w:pPr>
            <w:r>
              <w:t>Beschreibung, Bemerkung</w:t>
            </w:r>
          </w:p>
        </w:tc>
        <w:tc>
          <w:tcPr>
            <w:tcW w:w="3368" w:type="dxa"/>
            <w:tcBorders>
              <w:top w:val="single" w:sz="4" w:space="0" w:color="FFFFFF"/>
              <w:left w:val="single" w:sz="4" w:space="0" w:color="FFFFFF"/>
              <w:bottom w:val="single" w:sz="4" w:space="0" w:color="FFFFFF"/>
              <w:right w:val="single" w:sz="4" w:space="0" w:color="FFFFFF"/>
            </w:tcBorders>
            <w:shd w:val="clear" w:color="auto" w:fill="333399"/>
          </w:tcPr>
          <w:p w14:paraId="7C1DF12D" w14:textId="77777777" w:rsidR="001501D4" w:rsidRDefault="001501D4">
            <w:pPr>
              <w:pStyle w:val="Tabellenberschrift"/>
              <w:snapToGrid w:val="0"/>
            </w:pPr>
            <w:r>
              <w:t>Name oder Rolle</w:t>
            </w:r>
          </w:p>
        </w:tc>
      </w:tr>
      <w:tr w:rsidR="006E5967" w14:paraId="5DE2049E" w14:textId="77777777">
        <w:tc>
          <w:tcPr>
            <w:tcW w:w="1129" w:type="dxa"/>
            <w:tcBorders>
              <w:left w:val="single" w:sz="4" w:space="0" w:color="FFFFFF"/>
              <w:bottom w:val="single" w:sz="4" w:space="0" w:color="FFFFFF"/>
            </w:tcBorders>
            <w:shd w:val="clear" w:color="auto" w:fill="D9D9D9"/>
          </w:tcPr>
          <w:p w14:paraId="3AB24BD6" w14:textId="3C5DAFA4" w:rsidR="006E5967" w:rsidRDefault="004A6A4E" w:rsidP="001501D4">
            <w:pPr>
              <w:pStyle w:val="TabellenInhalt"/>
              <w:snapToGrid w:val="0"/>
            </w:pPr>
            <w:r>
              <w:t>1.0</w:t>
            </w:r>
          </w:p>
        </w:tc>
        <w:tc>
          <w:tcPr>
            <w:tcW w:w="1239" w:type="dxa"/>
            <w:tcBorders>
              <w:left w:val="single" w:sz="4" w:space="0" w:color="FFFFFF"/>
              <w:bottom w:val="single" w:sz="4" w:space="0" w:color="FFFFFF"/>
            </w:tcBorders>
            <w:shd w:val="clear" w:color="auto" w:fill="D9D9D9"/>
          </w:tcPr>
          <w:p w14:paraId="65141D51" w14:textId="65637DDD" w:rsidR="006E5967" w:rsidRDefault="004A6A4E" w:rsidP="001501D4">
            <w:pPr>
              <w:pStyle w:val="TabellenInhalt"/>
              <w:snapToGrid w:val="0"/>
            </w:pPr>
            <w:r>
              <w:t>03.03.2</w:t>
            </w:r>
            <w:r w:rsidR="00657E93">
              <w:t>0</w:t>
            </w:r>
            <w:r>
              <w:t>26</w:t>
            </w:r>
          </w:p>
        </w:tc>
        <w:tc>
          <w:tcPr>
            <w:tcW w:w="3903" w:type="dxa"/>
            <w:tcBorders>
              <w:left w:val="single" w:sz="4" w:space="0" w:color="FFFFFF"/>
              <w:bottom w:val="single" w:sz="4" w:space="0" w:color="FFFFFF"/>
            </w:tcBorders>
            <w:shd w:val="clear" w:color="auto" w:fill="D9D9D9"/>
          </w:tcPr>
          <w:p w14:paraId="4FB59EB1" w14:textId="33236AD6" w:rsidR="006E5967" w:rsidRDefault="004A6A4E" w:rsidP="001501D4">
            <w:pPr>
              <w:pStyle w:val="TabellenInhalt"/>
              <w:snapToGrid w:val="0"/>
            </w:pPr>
            <w:r>
              <w:t>Erst Entwurf</w:t>
            </w:r>
          </w:p>
        </w:tc>
        <w:tc>
          <w:tcPr>
            <w:tcW w:w="3368" w:type="dxa"/>
            <w:tcBorders>
              <w:left w:val="single" w:sz="4" w:space="0" w:color="FFFFFF"/>
              <w:bottom w:val="single" w:sz="4" w:space="0" w:color="FFFFFF"/>
              <w:right w:val="single" w:sz="4" w:space="0" w:color="FFFFFF"/>
            </w:tcBorders>
            <w:shd w:val="clear" w:color="auto" w:fill="D9D9D9"/>
          </w:tcPr>
          <w:p w14:paraId="0595C638" w14:textId="787E4101" w:rsidR="006E5967" w:rsidRDefault="004A6A4E" w:rsidP="001501D4">
            <w:pPr>
              <w:pStyle w:val="TabellenInhalt"/>
              <w:snapToGrid w:val="0"/>
            </w:pPr>
            <w:r>
              <w:t>Stefanie Gerber</w:t>
            </w:r>
          </w:p>
        </w:tc>
      </w:tr>
      <w:tr w:rsidR="006E5967" w14:paraId="043961EB" w14:textId="77777777">
        <w:tc>
          <w:tcPr>
            <w:tcW w:w="1129" w:type="dxa"/>
            <w:tcBorders>
              <w:left w:val="single" w:sz="4" w:space="0" w:color="FFFFFF"/>
              <w:bottom w:val="single" w:sz="4" w:space="0" w:color="FFFFFF"/>
            </w:tcBorders>
            <w:shd w:val="clear" w:color="auto" w:fill="D9D9D9"/>
          </w:tcPr>
          <w:p w14:paraId="42D81D08" w14:textId="00A8D502" w:rsidR="006E5967" w:rsidRDefault="00657E93" w:rsidP="001501D4">
            <w:pPr>
              <w:pStyle w:val="TabellenInhalt"/>
              <w:snapToGrid w:val="0"/>
            </w:pPr>
            <w:r>
              <w:t>1.1</w:t>
            </w:r>
          </w:p>
        </w:tc>
        <w:tc>
          <w:tcPr>
            <w:tcW w:w="1239" w:type="dxa"/>
            <w:tcBorders>
              <w:left w:val="single" w:sz="4" w:space="0" w:color="FFFFFF"/>
              <w:bottom w:val="single" w:sz="4" w:space="0" w:color="FFFFFF"/>
            </w:tcBorders>
            <w:shd w:val="clear" w:color="auto" w:fill="D9D9D9"/>
          </w:tcPr>
          <w:p w14:paraId="77DE8A81" w14:textId="0CC7BB27" w:rsidR="006E5967" w:rsidRDefault="00657E93" w:rsidP="001501D4">
            <w:pPr>
              <w:pStyle w:val="TabellenInhalt"/>
              <w:snapToGrid w:val="0"/>
            </w:pPr>
            <w:r>
              <w:t>10.03.2026</w:t>
            </w:r>
          </w:p>
        </w:tc>
        <w:tc>
          <w:tcPr>
            <w:tcW w:w="3903" w:type="dxa"/>
            <w:tcBorders>
              <w:left w:val="single" w:sz="4" w:space="0" w:color="FFFFFF"/>
              <w:bottom w:val="single" w:sz="4" w:space="0" w:color="FFFFFF"/>
            </w:tcBorders>
            <w:shd w:val="clear" w:color="auto" w:fill="D9D9D9"/>
          </w:tcPr>
          <w:p w14:paraId="2F746575" w14:textId="4ACE74D6" w:rsidR="006E5967" w:rsidRDefault="00657E93" w:rsidP="001501D4">
            <w:pPr>
              <w:pStyle w:val="TabellenInhalt"/>
              <w:snapToGrid w:val="0"/>
            </w:pPr>
            <w:r>
              <w:t>Ergänzung Ergebnisse M1</w:t>
            </w:r>
          </w:p>
        </w:tc>
        <w:tc>
          <w:tcPr>
            <w:tcW w:w="3368" w:type="dxa"/>
            <w:tcBorders>
              <w:left w:val="single" w:sz="4" w:space="0" w:color="FFFFFF"/>
              <w:bottom w:val="single" w:sz="4" w:space="0" w:color="FFFFFF"/>
              <w:right w:val="single" w:sz="4" w:space="0" w:color="FFFFFF"/>
            </w:tcBorders>
            <w:shd w:val="clear" w:color="auto" w:fill="D9D9D9"/>
          </w:tcPr>
          <w:p w14:paraId="1F65173E" w14:textId="088BD2AF" w:rsidR="006E5967" w:rsidRDefault="00657E93" w:rsidP="001501D4">
            <w:pPr>
              <w:pStyle w:val="TabellenInhalt"/>
              <w:snapToGrid w:val="0"/>
            </w:pPr>
            <w:r>
              <w:t>Stefanie Gerber</w:t>
            </w:r>
          </w:p>
        </w:tc>
      </w:tr>
      <w:tr w:rsidR="006E5967" w14:paraId="095873E0" w14:textId="77777777">
        <w:tc>
          <w:tcPr>
            <w:tcW w:w="1129" w:type="dxa"/>
            <w:tcBorders>
              <w:left w:val="single" w:sz="4" w:space="0" w:color="FFFFFF"/>
              <w:bottom w:val="single" w:sz="4" w:space="0" w:color="FFFFFF"/>
            </w:tcBorders>
            <w:shd w:val="clear" w:color="auto" w:fill="D9D9D9"/>
          </w:tcPr>
          <w:p w14:paraId="286E3749" w14:textId="2736491F" w:rsidR="006E5967" w:rsidRDefault="00225847" w:rsidP="001501D4">
            <w:pPr>
              <w:pStyle w:val="TabellenInhalt"/>
              <w:snapToGrid w:val="0"/>
            </w:pPr>
            <w:r>
              <w:t>1.2</w:t>
            </w:r>
          </w:p>
        </w:tc>
        <w:tc>
          <w:tcPr>
            <w:tcW w:w="1239" w:type="dxa"/>
            <w:tcBorders>
              <w:left w:val="single" w:sz="4" w:space="0" w:color="FFFFFF"/>
              <w:bottom w:val="single" w:sz="4" w:space="0" w:color="FFFFFF"/>
            </w:tcBorders>
            <w:shd w:val="clear" w:color="auto" w:fill="D9D9D9"/>
          </w:tcPr>
          <w:p w14:paraId="274BA6DD" w14:textId="5BFA4996" w:rsidR="006E5967" w:rsidRDefault="00225847" w:rsidP="001501D4">
            <w:pPr>
              <w:pStyle w:val="TabellenInhalt"/>
              <w:snapToGrid w:val="0"/>
            </w:pPr>
            <w:r>
              <w:t>10.03.2026</w:t>
            </w:r>
          </w:p>
        </w:tc>
        <w:tc>
          <w:tcPr>
            <w:tcW w:w="3903" w:type="dxa"/>
            <w:tcBorders>
              <w:left w:val="single" w:sz="4" w:space="0" w:color="FFFFFF"/>
              <w:bottom w:val="single" w:sz="4" w:space="0" w:color="FFFFFF"/>
            </w:tcBorders>
            <w:shd w:val="clear" w:color="auto" w:fill="D9D9D9"/>
          </w:tcPr>
          <w:p w14:paraId="1C4D40BB" w14:textId="4D0F61AC" w:rsidR="006E5967" w:rsidRDefault="00225847" w:rsidP="001501D4">
            <w:pPr>
              <w:pStyle w:val="TabellenInhalt"/>
              <w:snapToGrid w:val="0"/>
            </w:pPr>
            <w:r>
              <w:t>Testkonzept erstellen</w:t>
            </w:r>
          </w:p>
        </w:tc>
        <w:tc>
          <w:tcPr>
            <w:tcW w:w="3368" w:type="dxa"/>
            <w:tcBorders>
              <w:left w:val="single" w:sz="4" w:space="0" w:color="FFFFFF"/>
              <w:bottom w:val="single" w:sz="4" w:space="0" w:color="FFFFFF"/>
              <w:right w:val="single" w:sz="4" w:space="0" w:color="FFFFFF"/>
            </w:tcBorders>
            <w:shd w:val="clear" w:color="auto" w:fill="D9D9D9"/>
          </w:tcPr>
          <w:p w14:paraId="5AB9149B" w14:textId="36B08A07" w:rsidR="006E5967" w:rsidRDefault="00225847" w:rsidP="001501D4">
            <w:pPr>
              <w:pStyle w:val="TabellenInhalt"/>
              <w:snapToGrid w:val="0"/>
            </w:pPr>
            <w:r>
              <w:t>Sujanthan Suntheralingam</w:t>
            </w:r>
          </w:p>
        </w:tc>
      </w:tr>
      <w:tr w:rsidR="001501D4" w14:paraId="18822B92" w14:textId="77777777">
        <w:tc>
          <w:tcPr>
            <w:tcW w:w="1129" w:type="dxa"/>
            <w:tcBorders>
              <w:left w:val="single" w:sz="4" w:space="0" w:color="FFFFFF"/>
              <w:bottom w:val="single" w:sz="4" w:space="0" w:color="FFFFFF"/>
            </w:tcBorders>
            <w:shd w:val="clear" w:color="auto" w:fill="D9D9D9"/>
          </w:tcPr>
          <w:p w14:paraId="21620BA1" w14:textId="77777777" w:rsidR="001501D4" w:rsidRDefault="001501D4">
            <w:pPr>
              <w:pStyle w:val="TabellenInhalt"/>
              <w:snapToGrid w:val="0"/>
            </w:pPr>
          </w:p>
        </w:tc>
        <w:tc>
          <w:tcPr>
            <w:tcW w:w="1239" w:type="dxa"/>
            <w:tcBorders>
              <w:left w:val="single" w:sz="4" w:space="0" w:color="FFFFFF"/>
              <w:bottom w:val="single" w:sz="4" w:space="0" w:color="FFFFFF"/>
            </w:tcBorders>
            <w:shd w:val="clear" w:color="auto" w:fill="D9D9D9"/>
          </w:tcPr>
          <w:p w14:paraId="4964DC41" w14:textId="77777777" w:rsidR="001501D4" w:rsidRDefault="001501D4">
            <w:pPr>
              <w:pStyle w:val="TabellenInhalt"/>
              <w:snapToGrid w:val="0"/>
            </w:pPr>
          </w:p>
        </w:tc>
        <w:tc>
          <w:tcPr>
            <w:tcW w:w="3903" w:type="dxa"/>
            <w:tcBorders>
              <w:left w:val="single" w:sz="4" w:space="0" w:color="FFFFFF"/>
              <w:bottom w:val="single" w:sz="4" w:space="0" w:color="FFFFFF"/>
            </w:tcBorders>
            <w:shd w:val="clear" w:color="auto" w:fill="D9D9D9"/>
          </w:tcPr>
          <w:p w14:paraId="3D628F5E" w14:textId="77777777" w:rsidR="001501D4" w:rsidRDefault="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0922D641" w14:textId="77777777" w:rsidR="001501D4" w:rsidRDefault="001501D4">
            <w:pPr>
              <w:pStyle w:val="TabellenInhalt"/>
              <w:snapToGrid w:val="0"/>
            </w:pPr>
          </w:p>
        </w:tc>
      </w:tr>
    </w:tbl>
    <w:p w14:paraId="54CE3D1B" w14:textId="77777777" w:rsidR="001501D4" w:rsidRDefault="001501D4">
      <w:pPr>
        <w:spacing w:before="200" w:after="200"/>
        <w:rPr>
          <w:b/>
        </w:rPr>
      </w:pPr>
      <w:r>
        <w:rPr>
          <w:b/>
        </w:rPr>
        <w:t>Definitionen und Abkürzungen</w:t>
      </w:r>
    </w:p>
    <w:tbl>
      <w:tblPr>
        <w:tblW w:w="9639" w:type="dxa"/>
        <w:tblInd w:w="108" w:type="dxa"/>
        <w:tblLayout w:type="fixed"/>
        <w:tblCellMar>
          <w:top w:w="17" w:type="dxa"/>
          <w:bottom w:w="17" w:type="dxa"/>
        </w:tblCellMar>
        <w:tblLook w:val="0000" w:firstRow="0" w:lastRow="0" w:firstColumn="0" w:lastColumn="0" w:noHBand="0" w:noVBand="0"/>
      </w:tblPr>
      <w:tblGrid>
        <w:gridCol w:w="2160"/>
        <w:gridCol w:w="7479"/>
      </w:tblGrid>
      <w:tr w:rsidR="001501D4" w14:paraId="62677721" w14:textId="77777777" w:rsidTr="00F46AE9">
        <w:tc>
          <w:tcPr>
            <w:tcW w:w="2160" w:type="dxa"/>
            <w:tcBorders>
              <w:top w:val="single" w:sz="4" w:space="0" w:color="FFFFFF"/>
              <w:left w:val="single" w:sz="4" w:space="0" w:color="FFFFFF"/>
              <w:bottom w:val="single" w:sz="4" w:space="0" w:color="FFFFFF"/>
            </w:tcBorders>
            <w:shd w:val="clear" w:color="auto" w:fill="333399"/>
          </w:tcPr>
          <w:p w14:paraId="070B1013" w14:textId="77777777" w:rsidR="001501D4" w:rsidRDefault="001501D4">
            <w:pPr>
              <w:pStyle w:val="Tabellenberschrift"/>
              <w:snapToGrid w:val="0"/>
            </w:pPr>
            <w:r>
              <w:t>Begriff / Abkürzung</w:t>
            </w:r>
          </w:p>
        </w:tc>
        <w:tc>
          <w:tcPr>
            <w:tcW w:w="7479" w:type="dxa"/>
            <w:tcBorders>
              <w:top w:val="single" w:sz="4" w:space="0" w:color="FFFFFF"/>
              <w:left w:val="single" w:sz="4" w:space="0" w:color="FFFFFF"/>
              <w:bottom w:val="single" w:sz="4" w:space="0" w:color="FFFFFF"/>
              <w:right w:val="single" w:sz="4" w:space="0" w:color="FFFFFF"/>
            </w:tcBorders>
            <w:shd w:val="clear" w:color="auto" w:fill="333399"/>
          </w:tcPr>
          <w:p w14:paraId="4E746585" w14:textId="77777777" w:rsidR="001501D4" w:rsidRDefault="001501D4">
            <w:pPr>
              <w:pStyle w:val="Tabellenberschrift"/>
              <w:snapToGrid w:val="0"/>
            </w:pPr>
            <w:r>
              <w:t>Bedeutung</w:t>
            </w:r>
          </w:p>
        </w:tc>
      </w:tr>
      <w:tr w:rsidR="00F46AE9" w14:paraId="7BC563E7" w14:textId="77777777" w:rsidTr="00F46AE9">
        <w:tc>
          <w:tcPr>
            <w:tcW w:w="2160" w:type="dxa"/>
            <w:tcBorders>
              <w:left w:val="single" w:sz="4" w:space="0" w:color="FFFFFF"/>
              <w:bottom w:val="single" w:sz="4" w:space="0" w:color="FFFFFF"/>
            </w:tcBorders>
            <w:shd w:val="clear" w:color="auto" w:fill="D9D9D9"/>
          </w:tcPr>
          <w:p w14:paraId="365228B2" w14:textId="446FECF0" w:rsidR="00F46AE9" w:rsidRDefault="00F46AE9" w:rsidP="00F46AE9">
            <w:pPr>
              <w:pStyle w:val="TabellenInhalt"/>
              <w:snapToGrid w:val="0"/>
              <w:rPr>
                <w:color w:val="FFFFFF"/>
              </w:rPr>
            </w:pPr>
            <w:r>
              <w:rPr>
                <w:color w:val="FFFFFF"/>
              </w:rPr>
              <w:t>St.G</w:t>
            </w:r>
          </w:p>
        </w:tc>
        <w:tc>
          <w:tcPr>
            <w:tcW w:w="7479" w:type="dxa"/>
            <w:tcBorders>
              <w:left w:val="single" w:sz="4" w:space="0" w:color="FFFFFF"/>
              <w:bottom w:val="single" w:sz="4" w:space="0" w:color="FFFFFF"/>
              <w:right w:val="single" w:sz="4" w:space="0" w:color="FFFFFF"/>
            </w:tcBorders>
            <w:shd w:val="clear" w:color="auto" w:fill="D9D9D9"/>
          </w:tcPr>
          <w:p w14:paraId="08F00A3C" w14:textId="14E182C4" w:rsidR="00F46AE9" w:rsidRDefault="00F46AE9" w:rsidP="00F46AE9">
            <w:pPr>
              <w:pStyle w:val="TabellenInhalt"/>
              <w:snapToGrid w:val="0"/>
            </w:pPr>
            <w:r>
              <w:t>Stefanie Gerber</w:t>
            </w:r>
          </w:p>
        </w:tc>
      </w:tr>
      <w:tr w:rsidR="00F46AE9" w14:paraId="38C4DA4E" w14:textId="77777777" w:rsidTr="00F46AE9">
        <w:tc>
          <w:tcPr>
            <w:tcW w:w="2160" w:type="dxa"/>
            <w:tcBorders>
              <w:left w:val="single" w:sz="4" w:space="0" w:color="FFFFFF"/>
              <w:bottom w:val="single" w:sz="4" w:space="0" w:color="FFFFFF"/>
            </w:tcBorders>
            <w:shd w:val="clear" w:color="auto" w:fill="D9D9D9"/>
          </w:tcPr>
          <w:p w14:paraId="41B088F5" w14:textId="72F7A8C4" w:rsidR="00F46AE9" w:rsidRDefault="00F46AE9" w:rsidP="00F46AE9">
            <w:pPr>
              <w:pStyle w:val="TabellenInhalt"/>
              <w:snapToGrid w:val="0"/>
              <w:rPr>
                <w:color w:val="FFFFFF"/>
              </w:rPr>
            </w:pPr>
            <w:r>
              <w:rPr>
                <w:color w:val="FFFFFF"/>
              </w:rPr>
              <w:t>Ch.G</w:t>
            </w:r>
          </w:p>
        </w:tc>
        <w:tc>
          <w:tcPr>
            <w:tcW w:w="7479" w:type="dxa"/>
            <w:tcBorders>
              <w:left w:val="single" w:sz="4" w:space="0" w:color="FFFFFF"/>
              <w:bottom w:val="single" w:sz="4" w:space="0" w:color="FFFFFF"/>
              <w:right w:val="single" w:sz="4" w:space="0" w:color="FFFFFF"/>
            </w:tcBorders>
            <w:shd w:val="clear" w:color="auto" w:fill="D9D9D9"/>
          </w:tcPr>
          <w:p w14:paraId="2C8300DD" w14:textId="22125D84" w:rsidR="00F46AE9" w:rsidRDefault="00F46AE9" w:rsidP="00F46AE9">
            <w:pPr>
              <w:pStyle w:val="TabellenInhalt"/>
              <w:snapToGrid w:val="0"/>
            </w:pPr>
            <w:r>
              <w:t>Christophe Grädel</w:t>
            </w:r>
          </w:p>
        </w:tc>
      </w:tr>
      <w:tr w:rsidR="00F46AE9" w14:paraId="4EEF47E0" w14:textId="77777777" w:rsidTr="00F46AE9">
        <w:tc>
          <w:tcPr>
            <w:tcW w:w="2160" w:type="dxa"/>
            <w:tcBorders>
              <w:left w:val="single" w:sz="4" w:space="0" w:color="FFFFFF"/>
              <w:bottom w:val="single" w:sz="4" w:space="0" w:color="FFFFFF"/>
            </w:tcBorders>
            <w:shd w:val="clear" w:color="auto" w:fill="D9D9D9"/>
          </w:tcPr>
          <w:p w14:paraId="36F78FC2" w14:textId="4CA539CF" w:rsidR="00F46AE9" w:rsidRDefault="00F46AE9" w:rsidP="00F46AE9">
            <w:pPr>
              <w:pStyle w:val="TabellenInhalt"/>
              <w:snapToGrid w:val="0"/>
              <w:rPr>
                <w:color w:val="FFFFFF"/>
              </w:rPr>
            </w:pPr>
            <w:r>
              <w:rPr>
                <w:color w:val="FFFFFF"/>
              </w:rPr>
              <w:t>B.P</w:t>
            </w:r>
          </w:p>
        </w:tc>
        <w:tc>
          <w:tcPr>
            <w:tcW w:w="7479" w:type="dxa"/>
            <w:tcBorders>
              <w:left w:val="single" w:sz="4" w:space="0" w:color="FFFFFF"/>
              <w:bottom w:val="single" w:sz="4" w:space="0" w:color="FFFFFF"/>
              <w:right w:val="single" w:sz="4" w:space="0" w:color="FFFFFF"/>
            </w:tcBorders>
            <w:shd w:val="clear" w:color="auto" w:fill="D9D9D9"/>
          </w:tcPr>
          <w:p w14:paraId="5252D62C" w14:textId="79A7A771" w:rsidR="00F46AE9" w:rsidRDefault="00F46AE9" w:rsidP="00F46AE9">
            <w:pPr>
              <w:pStyle w:val="TabellenInhalt"/>
              <w:snapToGrid w:val="0"/>
            </w:pPr>
            <w:r>
              <w:t>Benjamin Phengrasamy</w:t>
            </w:r>
          </w:p>
        </w:tc>
      </w:tr>
      <w:tr w:rsidR="00F46AE9" w14:paraId="79C55B4E" w14:textId="77777777" w:rsidTr="00F46AE9">
        <w:tc>
          <w:tcPr>
            <w:tcW w:w="2160" w:type="dxa"/>
            <w:tcBorders>
              <w:left w:val="single" w:sz="4" w:space="0" w:color="FFFFFF"/>
              <w:bottom w:val="single" w:sz="4" w:space="0" w:color="FFFFFF"/>
            </w:tcBorders>
            <w:shd w:val="clear" w:color="auto" w:fill="D9D9D9"/>
          </w:tcPr>
          <w:p w14:paraId="7490F42E" w14:textId="234CBC8B" w:rsidR="00F46AE9" w:rsidRDefault="00F46AE9" w:rsidP="00F46AE9">
            <w:pPr>
              <w:pStyle w:val="TabellenInhalt"/>
              <w:snapToGrid w:val="0"/>
              <w:rPr>
                <w:color w:val="FFFFFF"/>
              </w:rPr>
            </w:pPr>
            <w:r>
              <w:rPr>
                <w:color w:val="FFFFFF"/>
              </w:rPr>
              <w:t>S.S</w:t>
            </w:r>
          </w:p>
        </w:tc>
        <w:tc>
          <w:tcPr>
            <w:tcW w:w="7479" w:type="dxa"/>
            <w:tcBorders>
              <w:left w:val="single" w:sz="4" w:space="0" w:color="FFFFFF"/>
              <w:bottom w:val="single" w:sz="4" w:space="0" w:color="FFFFFF"/>
              <w:right w:val="single" w:sz="4" w:space="0" w:color="FFFFFF"/>
            </w:tcBorders>
            <w:shd w:val="clear" w:color="auto" w:fill="D9D9D9"/>
          </w:tcPr>
          <w:p w14:paraId="77F47F52" w14:textId="51E9E80D" w:rsidR="00F46AE9" w:rsidRDefault="00F46AE9" w:rsidP="00F46AE9">
            <w:pPr>
              <w:pStyle w:val="TabellenInhalt"/>
              <w:snapToGrid w:val="0"/>
            </w:pPr>
            <w:r w:rsidRPr="00C83446">
              <w:t>Sujanthan</w:t>
            </w:r>
            <w:r>
              <w:t xml:space="preserve"> </w:t>
            </w:r>
            <w:r w:rsidRPr="00C83446">
              <w:t>Suntheralingam</w:t>
            </w:r>
          </w:p>
        </w:tc>
      </w:tr>
      <w:tr w:rsidR="00F46AE9" w14:paraId="01CC1988" w14:textId="77777777" w:rsidTr="00F46AE9">
        <w:tc>
          <w:tcPr>
            <w:tcW w:w="2160" w:type="dxa"/>
            <w:tcBorders>
              <w:left w:val="single" w:sz="4" w:space="0" w:color="FFFFFF"/>
              <w:bottom w:val="single" w:sz="4" w:space="0" w:color="FFFFFF"/>
            </w:tcBorders>
            <w:shd w:val="clear" w:color="auto" w:fill="D9D9D9"/>
          </w:tcPr>
          <w:p w14:paraId="7377DDCD" w14:textId="0DFC14D5" w:rsidR="00F46AE9" w:rsidRDefault="00F46AE9" w:rsidP="00F46AE9">
            <w:pPr>
              <w:pStyle w:val="TabellenInhalt"/>
              <w:snapToGrid w:val="0"/>
              <w:rPr>
                <w:color w:val="FFFFFF"/>
              </w:rPr>
            </w:pPr>
            <w:r>
              <w:rPr>
                <w:color w:val="FFFFFF"/>
              </w:rPr>
              <w:t>M.D</w:t>
            </w:r>
          </w:p>
        </w:tc>
        <w:tc>
          <w:tcPr>
            <w:tcW w:w="7479" w:type="dxa"/>
            <w:tcBorders>
              <w:left w:val="single" w:sz="4" w:space="0" w:color="FFFFFF"/>
              <w:bottom w:val="single" w:sz="4" w:space="0" w:color="FFFFFF"/>
              <w:right w:val="single" w:sz="4" w:space="0" w:color="FFFFFF"/>
            </w:tcBorders>
            <w:shd w:val="clear" w:color="auto" w:fill="D9D9D9"/>
          </w:tcPr>
          <w:p w14:paraId="588502DF" w14:textId="1AB7D91E" w:rsidR="00F46AE9" w:rsidRPr="00C83446" w:rsidRDefault="00F46AE9" w:rsidP="00F46AE9">
            <w:pPr>
              <w:pStyle w:val="TabellenInhalt"/>
              <w:snapToGrid w:val="0"/>
            </w:pPr>
            <w:r>
              <w:t>Michal Durik (Auftraggeber/ Dozent)</w:t>
            </w:r>
          </w:p>
        </w:tc>
      </w:tr>
    </w:tbl>
    <w:p w14:paraId="5E969964" w14:textId="77777777" w:rsidR="001501D4" w:rsidRDefault="001501D4">
      <w:pPr>
        <w:spacing w:before="200" w:after="200"/>
        <w:rPr>
          <w:b/>
        </w:rPr>
      </w:pPr>
      <w:r>
        <w:rPr>
          <w:b/>
        </w:rPr>
        <w:t>Referenzen</w:t>
      </w:r>
    </w:p>
    <w:tbl>
      <w:tblPr>
        <w:tblW w:w="9664" w:type="dxa"/>
        <w:tblInd w:w="112" w:type="dxa"/>
        <w:tblLayout w:type="fixed"/>
        <w:tblCellMar>
          <w:top w:w="17" w:type="dxa"/>
          <w:bottom w:w="17" w:type="dxa"/>
        </w:tblCellMar>
        <w:tblLook w:val="0000" w:firstRow="0" w:lastRow="0" w:firstColumn="0" w:lastColumn="0" w:noHBand="0" w:noVBand="0"/>
      </w:tblPr>
      <w:tblGrid>
        <w:gridCol w:w="2151"/>
        <w:gridCol w:w="7513"/>
      </w:tblGrid>
      <w:tr w:rsidR="001501D4" w14:paraId="6C2938C3" w14:textId="77777777" w:rsidTr="00301242">
        <w:tc>
          <w:tcPr>
            <w:tcW w:w="2151" w:type="dxa"/>
            <w:tcBorders>
              <w:top w:val="single" w:sz="4" w:space="0" w:color="FFFFFF"/>
              <w:left w:val="single" w:sz="4" w:space="0" w:color="FFFFFF"/>
              <w:bottom w:val="single" w:sz="4" w:space="0" w:color="FFFFFF"/>
            </w:tcBorders>
            <w:shd w:val="clear" w:color="auto" w:fill="333399"/>
          </w:tcPr>
          <w:p w14:paraId="52877090" w14:textId="77777777" w:rsidR="001501D4" w:rsidRDefault="004F6CEE">
            <w:pPr>
              <w:pStyle w:val="Tabellenberschrift"/>
              <w:snapToGrid w:val="0"/>
            </w:pPr>
            <w:r>
              <w:t>Referenz</w:t>
            </w:r>
          </w:p>
        </w:tc>
        <w:tc>
          <w:tcPr>
            <w:tcW w:w="7513" w:type="dxa"/>
            <w:tcBorders>
              <w:top w:val="single" w:sz="4" w:space="0" w:color="FFFFFF"/>
              <w:left w:val="single" w:sz="4" w:space="0" w:color="FFFFFF"/>
              <w:bottom w:val="single" w:sz="4" w:space="0" w:color="FFFFFF"/>
              <w:right w:val="single" w:sz="4" w:space="0" w:color="FFFFFF"/>
            </w:tcBorders>
            <w:shd w:val="clear" w:color="auto" w:fill="333399"/>
          </w:tcPr>
          <w:p w14:paraId="30F618FC" w14:textId="77777777" w:rsidR="001501D4" w:rsidRDefault="001501D4">
            <w:pPr>
              <w:pStyle w:val="Tabellenberschrift"/>
              <w:snapToGrid w:val="0"/>
            </w:pPr>
            <w:r>
              <w:t>Titel, Quelle</w:t>
            </w:r>
          </w:p>
        </w:tc>
      </w:tr>
      <w:tr w:rsidR="00F46AE9" w14:paraId="566A9113" w14:textId="77777777" w:rsidTr="00301242">
        <w:tc>
          <w:tcPr>
            <w:tcW w:w="2151" w:type="dxa"/>
            <w:tcBorders>
              <w:left w:val="single" w:sz="4" w:space="0" w:color="FFFFFF"/>
              <w:bottom w:val="single" w:sz="4" w:space="0" w:color="FFFFFF"/>
            </w:tcBorders>
            <w:shd w:val="clear" w:color="auto" w:fill="D9D9D9"/>
          </w:tcPr>
          <w:p w14:paraId="04737A0B" w14:textId="32BEDB3A" w:rsidR="00F46AE9" w:rsidRDefault="00F46AE9" w:rsidP="00F46AE9">
            <w:pPr>
              <w:pStyle w:val="TabellenInhalt"/>
              <w:snapToGrid w:val="0"/>
            </w:pPr>
            <w:r>
              <w:rPr>
                <w:rFonts w:cs="Arial"/>
              </w:rPr>
              <w:t>GitHub</w:t>
            </w:r>
          </w:p>
        </w:tc>
        <w:tc>
          <w:tcPr>
            <w:tcW w:w="7513" w:type="dxa"/>
            <w:tcBorders>
              <w:left w:val="single" w:sz="4" w:space="0" w:color="FFFFFF"/>
              <w:bottom w:val="single" w:sz="4" w:space="0" w:color="FFFFFF"/>
              <w:right w:val="single" w:sz="4" w:space="0" w:color="FFFFFF"/>
            </w:tcBorders>
            <w:shd w:val="clear" w:color="auto" w:fill="D9D9D9"/>
          </w:tcPr>
          <w:p w14:paraId="5D1DAC5F" w14:textId="7D0EE09A" w:rsidR="00F46AE9" w:rsidRDefault="00F46AE9" w:rsidP="00F46AE9">
            <w:pPr>
              <w:pStyle w:val="TabellenInhalt"/>
              <w:snapToGrid w:val="0"/>
            </w:pPr>
            <w:r>
              <w:t xml:space="preserve">Repo: </w:t>
            </w:r>
            <w:hyperlink r:id="rId10" w:tgtFrame="_blank" w:tooltip="https://github.com/seanat0r/306_top_down_shooter" w:history="1">
              <w:r w:rsidRPr="00F0439D">
                <w:rPr>
                  <w:rStyle w:val="Hyperlink"/>
                </w:rPr>
                <w:t>https://github.com/seanat0r/306_top_down_shooter</w:t>
              </w:r>
            </w:hyperlink>
          </w:p>
        </w:tc>
      </w:tr>
      <w:tr w:rsidR="00F46AE9" w14:paraId="68B513E9" w14:textId="77777777" w:rsidTr="00301242">
        <w:tc>
          <w:tcPr>
            <w:tcW w:w="2151" w:type="dxa"/>
            <w:tcBorders>
              <w:left w:val="single" w:sz="4" w:space="0" w:color="FFFFFF"/>
              <w:bottom w:val="single" w:sz="4" w:space="0" w:color="FFFFFF"/>
            </w:tcBorders>
            <w:shd w:val="clear" w:color="auto" w:fill="D9D9D9"/>
          </w:tcPr>
          <w:p w14:paraId="514C7A91" w14:textId="4713A7D2" w:rsidR="00F46AE9" w:rsidRDefault="00F46AE9" w:rsidP="00F46AE9">
            <w:pPr>
              <w:pStyle w:val="TabellenInhalt"/>
              <w:snapToGrid w:val="0"/>
            </w:pPr>
            <w:r>
              <w:rPr>
                <w:rFonts w:cs="Arial"/>
              </w:rPr>
              <w:t>Hermes</w:t>
            </w:r>
          </w:p>
        </w:tc>
        <w:tc>
          <w:tcPr>
            <w:tcW w:w="7513" w:type="dxa"/>
            <w:tcBorders>
              <w:left w:val="single" w:sz="4" w:space="0" w:color="FFFFFF"/>
              <w:bottom w:val="single" w:sz="4" w:space="0" w:color="FFFFFF"/>
              <w:right w:val="single" w:sz="4" w:space="0" w:color="FFFFFF"/>
            </w:tcBorders>
            <w:shd w:val="clear" w:color="auto" w:fill="D9D9D9"/>
          </w:tcPr>
          <w:p w14:paraId="7E06DF65" w14:textId="3ECB79C5" w:rsidR="00F46AE9" w:rsidRDefault="00F46AE9" w:rsidP="00F46AE9">
            <w:pPr>
              <w:pStyle w:val="TabellenInhalt"/>
              <w:snapToGrid w:val="0"/>
            </w:pPr>
            <w:r w:rsidRPr="00F0439D">
              <w:t>https://www.hermes.admin.ch/en/</w:t>
            </w:r>
          </w:p>
        </w:tc>
      </w:tr>
      <w:tr w:rsidR="00F46AE9" w14:paraId="35CC1A4D" w14:textId="77777777" w:rsidTr="00301242">
        <w:tc>
          <w:tcPr>
            <w:tcW w:w="2151" w:type="dxa"/>
            <w:tcBorders>
              <w:left w:val="single" w:sz="4" w:space="0" w:color="FFFFFF"/>
              <w:bottom w:val="single" w:sz="4" w:space="0" w:color="FFFFFF"/>
            </w:tcBorders>
            <w:shd w:val="clear" w:color="auto" w:fill="D9D9D9"/>
          </w:tcPr>
          <w:p w14:paraId="05C9B2FB" w14:textId="763941DE" w:rsidR="00F46AE9" w:rsidRDefault="00F46AE9" w:rsidP="00F46AE9">
            <w:pPr>
              <w:pStyle w:val="TabellenInhalt"/>
              <w:snapToGrid w:val="0"/>
            </w:pPr>
            <w:r>
              <w:rPr>
                <w:rFonts w:cs="Arial"/>
              </w:rPr>
              <w:t>MS Teams</w:t>
            </w:r>
          </w:p>
        </w:tc>
        <w:tc>
          <w:tcPr>
            <w:tcW w:w="7513" w:type="dxa"/>
            <w:tcBorders>
              <w:left w:val="single" w:sz="4" w:space="0" w:color="FFFFFF"/>
              <w:bottom w:val="single" w:sz="4" w:space="0" w:color="FFFFFF"/>
              <w:right w:val="single" w:sz="4" w:space="0" w:color="FFFFFF"/>
            </w:tcBorders>
            <w:shd w:val="clear" w:color="auto" w:fill="D9D9D9"/>
          </w:tcPr>
          <w:p w14:paraId="25E3F8CA" w14:textId="1F0B3DEE" w:rsidR="00F46AE9" w:rsidRDefault="00F46AE9" w:rsidP="00F46AE9">
            <w:pPr>
              <w:pStyle w:val="TabellenInhalt"/>
              <w:snapToGrid w:val="0"/>
            </w:pPr>
            <w:hyperlink r:id="rId11" w:history="1">
              <w:r w:rsidRPr="00F0439D">
                <w:rPr>
                  <w:rStyle w:val="Hyperlink"/>
                </w:rPr>
                <w:t>Link M306 SharePoint</w:t>
              </w:r>
            </w:hyperlink>
          </w:p>
        </w:tc>
      </w:tr>
    </w:tbl>
    <w:p w14:paraId="7219C94C" w14:textId="77777777" w:rsidR="001501D4" w:rsidRDefault="001501D4">
      <w:pPr>
        <w:rPr>
          <w:b/>
        </w:rPr>
      </w:pPr>
      <w:r>
        <w:br w:type="page"/>
      </w:r>
      <w:r>
        <w:rPr>
          <w:b/>
        </w:rPr>
        <w:lastRenderedPageBreak/>
        <w:t>Inhaltsverzeichnis</w:t>
      </w:r>
    </w:p>
    <w:p w14:paraId="69480C20" w14:textId="4AA7133D" w:rsidR="00C86342" w:rsidRDefault="00A33095">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r w:rsidRPr="00810BEE">
        <w:rPr>
          <w:rStyle w:val="Hyperlink"/>
        </w:rPr>
        <w:fldChar w:fldCharType="begin"/>
      </w:r>
      <w:r w:rsidRPr="00810BEE">
        <w:rPr>
          <w:rStyle w:val="Hyperlink"/>
        </w:rPr>
        <w:instrText xml:space="preserve"> TOC \o \h \z \u </w:instrText>
      </w:r>
      <w:r w:rsidRPr="00810BEE">
        <w:rPr>
          <w:rStyle w:val="Hyperlink"/>
        </w:rPr>
        <w:fldChar w:fldCharType="separate"/>
      </w:r>
      <w:hyperlink w:anchor="_Toc223451534" w:history="1">
        <w:r w:rsidR="00C86342" w:rsidRPr="00D91EA5">
          <w:rPr>
            <w:rStyle w:val="Hyperlink"/>
            <w:noProof/>
            <w:kern w:val="32"/>
          </w:rPr>
          <w:t>1</w:t>
        </w:r>
        <w:r w:rsidR="00C86342">
          <w:rPr>
            <w:rFonts w:asciiTheme="minorHAnsi" w:eastAsiaTheme="minorEastAsia" w:hAnsiTheme="minorHAnsi" w:cstheme="minorBidi"/>
            <w:noProof/>
            <w:kern w:val="2"/>
            <w:sz w:val="24"/>
            <w:szCs w:val="24"/>
            <w:lang w:eastAsia="de-CH"/>
            <w14:ligatures w14:val="standardContextual"/>
          </w:rPr>
          <w:tab/>
        </w:r>
        <w:r w:rsidR="00C86342" w:rsidRPr="00D91EA5">
          <w:rPr>
            <w:rStyle w:val="Hyperlink"/>
            <w:noProof/>
          </w:rPr>
          <w:t>Situationsanalyse</w:t>
        </w:r>
        <w:r w:rsidR="00C86342">
          <w:rPr>
            <w:noProof/>
            <w:webHidden/>
          </w:rPr>
          <w:tab/>
        </w:r>
        <w:r w:rsidR="00C86342">
          <w:rPr>
            <w:noProof/>
            <w:webHidden/>
          </w:rPr>
          <w:fldChar w:fldCharType="begin"/>
        </w:r>
        <w:r w:rsidR="00C86342">
          <w:rPr>
            <w:noProof/>
            <w:webHidden/>
          </w:rPr>
          <w:instrText xml:space="preserve"> PAGEREF _Toc223451534 \h </w:instrText>
        </w:r>
        <w:r w:rsidR="00C86342">
          <w:rPr>
            <w:noProof/>
            <w:webHidden/>
          </w:rPr>
        </w:r>
        <w:r w:rsidR="00C86342">
          <w:rPr>
            <w:noProof/>
            <w:webHidden/>
          </w:rPr>
          <w:fldChar w:fldCharType="separate"/>
        </w:r>
        <w:r w:rsidR="00C86342">
          <w:rPr>
            <w:noProof/>
            <w:webHidden/>
          </w:rPr>
          <w:t>3</w:t>
        </w:r>
        <w:r w:rsidR="00C86342">
          <w:rPr>
            <w:noProof/>
            <w:webHidden/>
          </w:rPr>
          <w:fldChar w:fldCharType="end"/>
        </w:r>
      </w:hyperlink>
    </w:p>
    <w:p w14:paraId="0C061ACB" w14:textId="5A7CDC6B"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35" w:history="1">
        <w:r w:rsidRPr="00D91EA5">
          <w:rPr>
            <w:rStyle w:val="Hyperlink"/>
            <w:noProof/>
            <w:kern w:val="28"/>
          </w:rPr>
          <w:t>1.1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Ausgangslage</w:t>
        </w:r>
        <w:r>
          <w:rPr>
            <w:noProof/>
            <w:webHidden/>
          </w:rPr>
          <w:tab/>
        </w:r>
        <w:r>
          <w:rPr>
            <w:noProof/>
            <w:webHidden/>
          </w:rPr>
          <w:fldChar w:fldCharType="begin"/>
        </w:r>
        <w:r>
          <w:rPr>
            <w:noProof/>
            <w:webHidden/>
          </w:rPr>
          <w:instrText xml:space="preserve"> PAGEREF _Toc223451535 \h </w:instrText>
        </w:r>
        <w:r>
          <w:rPr>
            <w:noProof/>
            <w:webHidden/>
          </w:rPr>
        </w:r>
        <w:r>
          <w:rPr>
            <w:noProof/>
            <w:webHidden/>
          </w:rPr>
          <w:fldChar w:fldCharType="separate"/>
        </w:r>
        <w:r>
          <w:rPr>
            <w:noProof/>
            <w:webHidden/>
          </w:rPr>
          <w:t>3</w:t>
        </w:r>
        <w:r>
          <w:rPr>
            <w:noProof/>
            <w:webHidden/>
          </w:rPr>
          <w:fldChar w:fldCharType="end"/>
        </w:r>
      </w:hyperlink>
    </w:p>
    <w:p w14:paraId="613E9830" w14:textId="1D02E9A7"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36" w:history="1">
        <w:r w:rsidRPr="00D91EA5">
          <w:rPr>
            <w:rStyle w:val="Hyperlink"/>
            <w:noProof/>
            <w:kern w:val="28"/>
          </w:rPr>
          <w:t>1.2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Stärken</w:t>
        </w:r>
        <w:r>
          <w:rPr>
            <w:noProof/>
            <w:webHidden/>
          </w:rPr>
          <w:tab/>
        </w:r>
        <w:r>
          <w:rPr>
            <w:noProof/>
            <w:webHidden/>
          </w:rPr>
          <w:fldChar w:fldCharType="begin"/>
        </w:r>
        <w:r>
          <w:rPr>
            <w:noProof/>
            <w:webHidden/>
          </w:rPr>
          <w:instrText xml:space="preserve"> PAGEREF _Toc223451536 \h </w:instrText>
        </w:r>
        <w:r>
          <w:rPr>
            <w:noProof/>
            <w:webHidden/>
          </w:rPr>
        </w:r>
        <w:r>
          <w:rPr>
            <w:noProof/>
            <w:webHidden/>
          </w:rPr>
          <w:fldChar w:fldCharType="separate"/>
        </w:r>
        <w:r>
          <w:rPr>
            <w:noProof/>
            <w:webHidden/>
          </w:rPr>
          <w:t>3</w:t>
        </w:r>
        <w:r>
          <w:rPr>
            <w:noProof/>
            <w:webHidden/>
          </w:rPr>
          <w:fldChar w:fldCharType="end"/>
        </w:r>
      </w:hyperlink>
    </w:p>
    <w:p w14:paraId="39615D5A" w14:textId="58DB92A5"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37" w:history="1">
        <w:r w:rsidRPr="00D91EA5">
          <w:rPr>
            <w:rStyle w:val="Hyperlink"/>
            <w:noProof/>
            <w:kern w:val="28"/>
          </w:rPr>
          <w:t>1.3</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Schwächen</w:t>
        </w:r>
        <w:r>
          <w:rPr>
            <w:noProof/>
            <w:webHidden/>
          </w:rPr>
          <w:tab/>
        </w:r>
        <w:r>
          <w:rPr>
            <w:noProof/>
            <w:webHidden/>
          </w:rPr>
          <w:fldChar w:fldCharType="begin"/>
        </w:r>
        <w:r>
          <w:rPr>
            <w:noProof/>
            <w:webHidden/>
          </w:rPr>
          <w:instrText xml:space="preserve"> PAGEREF _Toc223451537 \h </w:instrText>
        </w:r>
        <w:r>
          <w:rPr>
            <w:noProof/>
            <w:webHidden/>
          </w:rPr>
        </w:r>
        <w:r>
          <w:rPr>
            <w:noProof/>
            <w:webHidden/>
          </w:rPr>
          <w:fldChar w:fldCharType="separate"/>
        </w:r>
        <w:r>
          <w:rPr>
            <w:noProof/>
            <w:webHidden/>
          </w:rPr>
          <w:t>4</w:t>
        </w:r>
        <w:r>
          <w:rPr>
            <w:noProof/>
            <w:webHidden/>
          </w:rPr>
          <w:fldChar w:fldCharType="end"/>
        </w:r>
      </w:hyperlink>
    </w:p>
    <w:p w14:paraId="67471F75" w14:textId="5B7654EF"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38" w:history="1">
        <w:r w:rsidRPr="00D91EA5">
          <w:rPr>
            <w:rStyle w:val="Hyperlink"/>
            <w:noProof/>
            <w:kern w:val="32"/>
          </w:rPr>
          <w:t>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Ziele</w:t>
        </w:r>
        <w:r>
          <w:rPr>
            <w:noProof/>
            <w:webHidden/>
          </w:rPr>
          <w:tab/>
        </w:r>
        <w:r>
          <w:rPr>
            <w:noProof/>
            <w:webHidden/>
          </w:rPr>
          <w:fldChar w:fldCharType="begin"/>
        </w:r>
        <w:r>
          <w:rPr>
            <w:noProof/>
            <w:webHidden/>
          </w:rPr>
          <w:instrText xml:space="preserve"> PAGEREF _Toc223451538 \h </w:instrText>
        </w:r>
        <w:r>
          <w:rPr>
            <w:noProof/>
            <w:webHidden/>
          </w:rPr>
        </w:r>
        <w:r>
          <w:rPr>
            <w:noProof/>
            <w:webHidden/>
          </w:rPr>
          <w:fldChar w:fldCharType="separate"/>
        </w:r>
        <w:r>
          <w:rPr>
            <w:noProof/>
            <w:webHidden/>
          </w:rPr>
          <w:t>4</w:t>
        </w:r>
        <w:r>
          <w:rPr>
            <w:noProof/>
            <w:webHidden/>
          </w:rPr>
          <w:fldChar w:fldCharType="end"/>
        </w:r>
      </w:hyperlink>
    </w:p>
    <w:p w14:paraId="2E8EBC92" w14:textId="11461008"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39" w:history="1">
        <w:r w:rsidRPr="00D91EA5">
          <w:rPr>
            <w:rStyle w:val="Hyperlink"/>
            <w:noProof/>
            <w:kern w:val="28"/>
            <w:lang w:eastAsia="de-CH"/>
          </w:rPr>
          <w:t>2.1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Rahmenbedingungen</w:t>
        </w:r>
        <w:r>
          <w:rPr>
            <w:noProof/>
            <w:webHidden/>
          </w:rPr>
          <w:tab/>
        </w:r>
        <w:r>
          <w:rPr>
            <w:noProof/>
            <w:webHidden/>
          </w:rPr>
          <w:fldChar w:fldCharType="begin"/>
        </w:r>
        <w:r>
          <w:rPr>
            <w:noProof/>
            <w:webHidden/>
          </w:rPr>
          <w:instrText xml:space="preserve"> PAGEREF _Toc223451539 \h </w:instrText>
        </w:r>
        <w:r>
          <w:rPr>
            <w:noProof/>
            <w:webHidden/>
          </w:rPr>
        </w:r>
        <w:r>
          <w:rPr>
            <w:noProof/>
            <w:webHidden/>
          </w:rPr>
          <w:fldChar w:fldCharType="separate"/>
        </w:r>
        <w:r>
          <w:rPr>
            <w:noProof/>
            <w:webHidden/>
          </w:rPr>
          <w:t>5</w:t>
        </w:r>
        <w:r>
          <w:rPr>
            <w:noProof/>
            <w:webHidden/>
          </w:rPr>
          <w:fldChar w:fldCharType="end"/>
        </w:r>
      </w:hyperlink>
    </w:p>
    <w:p w14:paraId="34E50A8D" w14:textId="38D9A261"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0" w:history="1">
        <w:r w:rsidRPr="00D91EA5">
          <w:rPr>
            <w:rStyle w:val="Hyperlink"/>
            <w:noProof/>
            <w:kern w:val="28"/>
            <w:lang w:eastAsia="de-CH"/>
          </w:rPr>
          <w:t>2.2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Abgrenzung</w:t>
        </w:r>
        <w:r>
          <w:rPr>
            <w:noProof/>
            <w:webHidden/>
          </w:rPr>
          <w:tab/>
        </w:r>
        <w:r>
          <w:rPr>
            <w:noProof/>
            <w:webHidden/>
          </w:rPr>
          <w:fldChar w:fldCharType="begin"/>
        </w:r>
        <w:r>
          <w:rPr>
            <w:noProof/>
            <w:webHidden/>
          </w:rPr>
          <w:instrText xml:space="preserve"> PAGEREF _Toc223451540 \h </w:instrText>
        </w:r>
        <w:r>
          <w:rPr>
            <w:noProof/>
            <w:webHidden/>
          </w:rPr>
        </w:r>
        <w:r>
          <w:rPr>
            <w:noProof/>
            <w:webHidden/>
          </w:rPr>
          <w:fldChar w:fldCharType="separate"/>
        </w:r>
        <w:r>
          <w:rPr>
            <w:noProof/>
            <w:webHidden/>
          </w:rPr>
          <w:t>6</w:t>
        </w:r>
        <w:r>
          <w:rPr>
            <w:noProof/>
            <w:webHidden/>
          </w:rPr>
          <w:fldChar w:fldCharType="end"/>
        </w:r>
      </w:hyperlink>
    </w:p>
    <w:p w14:paraId="51D29113" w14:textId="2FB0D6A6"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1" w:history="1">
        <w:r w:rsidRPr="00D91EA5">
          <w:rPr>
            <w:rStyle w:val="Hyperlink"/>
            <w:noProof/>
            <w:kern w:val="32"/>
          </w:rPr>
          <w:t>3</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Liste der Stakeholder</w:t>
        </w:r>
        <w:r>
          <w:rPr>
            <w:noProof/>
            <w:webHidden/>
          </w:rPr>
          <w:tab/>
        </w:r>
        <w:r>
          <w:rPr>
            <w:noProof/>
            <w:webHidden/>
          </w:rPr>
          <w:fldChar w:fldCharType="begin"/>
        </w:r>
        <w:r>
          <w:rPr>
            <w:noProof/>
            <w:webHidden/>
          </w:rPr>
          <w:instrText xml:space="preserve"> PAGEREF _Toc223451541 \h </w:instrText>
        </w:r>
        <w:r>
          <w:rPr>
            <w:noProof/>
            <w:webHidden/>
          </w:rPr>
        </w:r>
        <w:r>
          <w:rPr>
            <w:noProof/>
            <w:webHidden/>
          </w:rPr>
          <w:fldChar w:fldCharType="separate"/>
        </w:r>
        <w:r>
          <w:rPr>
            <w:noProof/>
            <w:webHidden/>
          </w:rPr>
          <w:t>7</w:t>
        </w:r>
        <w:r>
          <w:rPr>
            <w:noProof/>
            <w:webHidden/>
          </w:rPr>
          <w:fldChar w:fldCharType="end"/>
        </w:r>
      </w:hyperlink>
    </w:p>
    <w:p w14:paraId="1614552E" w14:textId="3A477FFA"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2" w:history="1">
        <w:r w:rsidRPr="00D91EA5">
          <w:rPr>
            <w:rStyle w:val="Hyperlink"/>
            <w:noProof/>
            <w:kern w:val="32"/>
          </w:rPr>
          <w:t>4</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Projektstrukturplan</w:t>
        </w:r>
        <w:r>
          <w:rPr>
            <w:noProof/>
            <w:webHidden/>
          </w:rPr>
          <w:tab/>
        </w:r>
        <w:r>
          <w:rPr>
            <w:noProof/>
            <w:webHidden/>
          </w:rPr>
          <w:fldChar w:fldCharType="begin"/>
        </w:r>
        <w:r>
          <w:rPr>
            <w:noProof/>
            <w:webHidden/>
          </w:rPr>
          <w:instrText xml:space="preserve"> PAGEREF _Toc223451542 \h </w:instrText>
        </w:r>
        <w:r>
          <w:rPr>
            <w:noProof/>
            <w:webHidden/>
          </w:rPr>
        </w:r>
        <w:r>
          <w:rPr>
            <w:noProof/>
            <w:webHidden/>
          </w:rPr>
          <w:fldChar w:fldCharType="separate"/>
        </w:r>
        <w:r>
          <w:rPr>
            <w:noProof/>
            <w:webHidden/>
          </w:rPr>
          <w:t>8</w:t>
        </w:r>
        <w:r>
          <w:rPr>
            <w:noProof/>
            <w:webHidden/>
          </w:rPr>
          <w:fldChar w:fldCharType="end"/>
        </w:r>
      </w:hyperlink>
    </w:p>
    <w:p w14:paraId="25147FEF" w14:textId="40442B4A"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3" w:history="1">
        <w:r w:rsidRPr="00D91EA5">
          <w:rPr>
            <w:rStyle w:val="Hyperlink"/>
            <w:noProof/>
            <w:kern w:val="32"/>
          </w:rPr>
          <w:t>5</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Risikoanalyse</w:t>
        </w:r>
        <w:r>
          <w:rPr>
            <w:noProof/>
            <w:webHidden/>
          </w:rPr>
          <w:tab/>
        </w:r>
        <w:r>
          <w:rPr>
            <w:noProof/>
            <w:webHidden/>
          </w:rPr>
          <w:fldChar w:fldCharType="begin"/>
        </w:r>
        <w:r>
          <w:rPr>
            <w:noProof/>
            <w:webHidden/>
          </w:rPr>
          <w:instrText xml:space="preserve"> PAGEREF _Toc223451543 \h </w:instrText>
        </w:r>
        <w:r>
          <w:rPr>
            <w:noProof/>
            <w:webHidden/>
          </w:rPr>
        </w:r>
        <w:r>
          <w:rPr>
            <w:noProof/>
            <w:webHidden/>
          </w:rPr>
          <w:fldChar w:fldCharType="separate"/>
        </w:r>
        <w:r>
          <w:rPr>
            <w:noProof/>
            <w:webHidden/>
          </w:rPr>
          <w:t>9</w:t>
        </w:r>
        <w:r>
          <w:rPr>
            <w:noProof/>
            <w:webHidden/>
          </w:rPr>
          <w:fldChar w:fldCharType="end"/>
        </w:r>
      </w:hyperlink>
    </w:p>
    <w:p w14:paraId="1E7CAC79" w14:textId="60B9671E"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4" w:history="1">
        <w:r w:rsidRPr="00D91EA5">
          <w:rPr>
            <w:rStyle w:val="Hyperlink"/>
            <w:noProof/>
            <w:kern w:val="28"/>
          </w:rPr>
          <w:t>5.1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Risikograph</w:t>
        </w:r>
        <w:r>
          <w:rPr>
            <w:noProof/>
            <w:webHidden/>
          </w:rPr>
          <w:tab/>
        </w:r>
        <w:r>
          <w:rPr>
            <w:noProof/>
            <w:webHidden/>
          </w:rPr>
          <w:fldChar w:fldCharType="begin"/>
        </w:r>
        <w:r>
          <w:rPr>
            <w:noProof/>
            <w:webHidden/>
          </w:rPr>
          <w:instrText xml:space="preserve"> PAGEREF _Toc223451544 \h </w:instrText>
        </w:r>
        <w:r>
          <w:rPr>
            <w:noProof/>
            <w:webHidden/>
          </w:rPr>
        </w:r>
        <w:r>
          <w:rPr>
            <w:noProof/>
            <w:webHidden/>
          </w:rPr>
          <w:fldChar w:fldCharType="separate"/>
        </w:r>
        <w:r>
          <w:rPr>
            <w:noProof/>
            <w:webHidden/>
          </w:rPr>
          <w:t>11</w:t>
        </w:r>
        <w:r>
          <w:rPr>
            <w:noProof/>
            <w:webHidden/>
          </w:rPr>
          <w:fldChar w:fldCharType="end"/>
        </w:r>
      </w:hyperlink>
    </w:p>
    <w:p w14:paraId="2FF15DB9" w14:textId="2F9BB5E7"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5" w:history="1">
        <w:r w:rsidRPr="00D91EA5">
          <w:rPr>
            <w:rStyle w:val="Hyperlink"/>
            <w:noProof/>
            <w:kern w:val="32"/>
            <w:lang w:eastAsia="de-CH"/>
          </w:rPr>
          <w:t>6</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Zeitplanung</w:t>
        </w:r>
        <w:r w:rsidRPr="00D91EA5">
          <w:rPr>
            <w:rStyle w:val="Hyperlink"/>
            <w:noProof/>
            <w:lang w:eastAsia="de-CH"/>
          </w:rPr>
          <w:t xml:space="preserve"> mit Meilensteinen</w:t>
        </w:r>
        <w:r>
          <w:rPr>
            <w:noProof/>
            <w:webHidden/>
          </w:rPr>
          <w:tab/>
        </w:r>
        <w:r>
          <w:rPr>
            <w:noProof/>
            <w:webHidden/>
          </w:rPr>
          <w:fldChar w:fldCharType="begin"/>
        </w:r>
        <w:r>
          <w:rPr>
            <w:noProof/>
            <w:webHidden/>
          </w:rPr>
          <w:instrText xml:space="preserve"> PAGEREF _Toc223451545 \h </w:instrText>
        </w:r>
        <w:r>
          <w:rPr>
            <w:noProof/>
            <w:webHidden/>
          </w:rPr>
        </w:r>
        <w:r>
          <w:rPr>
            <w:noProof/>
            <w:webHidden/>
          </w:rPr>
          <w:fldChar w:fldCharType="separate"/>
        </w:r>
        <w:r>
          <w:rPr>
            <w:noProof/>
            <w:webHidden/>
          </w:rPr>
          <w:t>12</w:t>
        </w:r>
        <w:r>
          <w:rPr>
            <w:noProof/>
            <w:webHidden/>
          </w:rPr>
          <w:fldChar w:fldCharType="end"/>
        </w:r>
      </w:hyperlink>
    </w:p>
    <w:p w14:paraId="59A54BC9" w14:textId="64F1DECE"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6" w:history="1">
        <w:r w:rsidRPr="00D91EA5">
          <w:rPr>
            <w:rStyle w:val="Hyperlink"/>
            <w:noProof/>
            <w:kern w:val="32"/>
            <w:lang w:eastAsia="de-CH"/>
          </w:rPr>
          <w:t>7</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Anforderungen</w:t>
        </w:r>
        <w:r>
          <w:rPr>
            <w:noProof/>
            <w:webHidden/>
          </w:rPr>
          <w:tab/>
        </w:r>
        <w:r>
          <w:rPr>
            <w:noProof/>
            <w:webHidden/>
          </w:rPr>
          <w:fldChar w:fldCharType="begin"/>
        </w:r>
        <w:r>
          <w:rPr>
            <w:noProof/>
            <w:webHidden/>
          </w:rPr>
          <w:instrText xml:space="preserve"> PAGEREF _Toc223451546 \h </w:instrText>
        </w:r>
        <w:r>
          <w:rPr>
            <w:noProof/>
            <w:webHidden/>
          </w:rPr>
        </w:r>
        <w:r>
          <w:rPr>
            <w:noProof/>
            <w:webHidden/>
          </w:rPr>
          <w:fldChar w:fldCharType="separate"/>
        </w:r>
        <w:r>
          <w:rPr>
            <w:noProof/>
            <w:webHidden/>
          </w:rPr>
          <w:t>12</w:t>
        </w:r>
        <w:r>
          <w:rPr>
            <w:noProof/>
            <w:webHidden/>
          </w:rPr>
          <w:fldChar w:fldCharType="end"/>
        </w:r>
      </w:hyperlink>
    </w:p>
    <w:p w14:paraId="35594619" w14:textId="709DF10C"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7" w:history="1">
        <w:r w:rsidRPr="00D91EA5">
          <w:rPr>
            <w:rStyle w:val="Hyperlink"/>
            <w:noProof/>
            <w:kern w:val="32"/>
          </w:rPr>
          <w:t>8</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Beschreibung Spiel</w:t>
        </w:r>
        <w:r>
          <w:rPr>
            <w:noProof/>
            <w:webHidden/>
          </w:rPr>
          <w:tab/>
        </w:r>
        <w:r>
          <w:rPr>
            <w:noProof/>
            <w:webHidden/>
          </w:rPr>
          <w:fldChar w:fldCharType="begin"/>
        </w:r>
        <w:r>
          <w:rPr>
            <w:noProof/>
            <w:webHidden/>
          </w:rPr>
          <w:instrText xml:space="preserve"> PAGEREF _Toc223451547 \h </w:instrText>
        </w:r>
        <w:r>
          <w:rPr>
            <w:noProof/>
            <w:webHidden/>
          </w:rPr>
        </w:r>
        <w:r>
          <w:rPr>
            <w:noProof/>
            <w:webHidden/>
          </w:rPr>
          <w:fldChar w:fldCharType="separate"/>
        </w:r>
        <w:r>
          <w:rPr>
            <w:noProof/>
            <w:webHidden/>
          </w:rPr>
          <w:t>14</w:t>
        </w:r>
        <w:r>
          <w:rPr>
            <w:noProof/>
            <w:webHidden/>
          </w:rPr>
          <w:fldChar w:fldCharType="end"/>
        </w:r>
      </w:hyperlink>
    </w:p>
    <w:p w14:paraId="3CE2EC06" w14:textId="7352EDC1"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8" w:history="1">
        <w:r w:rsidRPr="00D91EA5">
          <w:rPr>
            <w:rStyle w:val="Hyperlink"/>
            <w:noProof/>
            <w:kern w:val="32"/>
          </w:rPr>
          <w:t>9</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Testkonzept</w:t>
        </w:r>
        <w:r>
          <w:rPr>
            <w:noProof/>
            <w:webHidden/>
          </w:rPr>
          <w:tab/>
        </w:r>
        <w:r>
          <w:rPr>
            <w:noProof/>
            <w:webHidden/>
          </w:rPr>
          <w:fldChar w:fldCharType="begin"/>
        </w:r>
        <w:r>
          <w:rPr>
            <w:noProof/>
            <w:webHidden/>
          </w:rPr>
          <w:instrText xml:space="preserve"> PAGEREF _Toc223451548 \h </w:instrText>
        </w:r>
        <w:r>
          <w:rPr>
            <w:noProof/>
            <w:webHidden/>
          </w:rPr>
        </w:r>
        <w:r>
          <w:rPr>
            <w:noProof/>
            <w:webHidden/>
          </w:rPr>
          <w:fldChar w:fldCharType="separate"/>
        </w:r>
        <w:r>
          <w:rPr>
            <w:noProof/>
            <w:webHidden/>
          </w:rPr>
          <w:t>15</w:t>
        </w:r>
        <w:r>
          <w:rPr>
            <w:noProof/>
            <w:webHidden/>
          </w:rPr>
          <w:fldChar w:fldCharType="end"/>
        </w:r>
      </w:hyperlink>
    </w:p>
    <w:p w14:paraId="68856BD5" w14:textId="464EF5C4"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9" w:history="1">
        <w:r w:rsidRPr="00D91EA5">
          <w:rPr>
            <w:rStyle w:val="Hyperlink"/>
            <w:noProof/>
            <w:kern w:val="28"/>
          </w:rPr>
          <w:t>9.1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Testarten</w:t>
        </w:r>
        <w:r>
          <w:rPr>
            <w:noProof/>
            <w:webHidden/>
          </w:rPr>
          <w:tab/>
        </w:r>
        <w:r>
          <w:rPr>
            <w:noProof/>
            <w:webHidden/>
          </w:rPr>
          <w:fldChar w:fldCharType="begin"/>
        </w:r>
        <w:r>
          <w:rPr>
            <w:noProof/>
            <w:webHidden/>
          </w:rPr>
          <w:instrText xml:space="preserve"> PAGEREF _Toc223451549 \h </w:instrText>
        </w:r>
        <w:r>
          <w:rPr>
            <w:noProof/>
            <w:webHidden/>
          </w:rPr>
        </w:r>
        <w:r>
          <w:rPr>
            <w:noProof/>
            <w:webHidden/>
          </w:rPr>
          <w:fldChar w:fldCharType="separate"/>
        </w:r>
        <w:r>
          <w:rPr>
            <w:noProof/>
            <w:webHidden/>
          </w:rPr>
          <w:t>15</w:t>
        </w:r>
        <w:r>
          <w:rPr>
            <w:noProof/>
            <w:webHidden/>
          </w:rPr>
          <w:fldChar w:fldCharType="end"/>
        </w:r>
      </w:hyperlink>
    </w:p>
    <w:p w14:paraId="6186B96C" w14:textId="0602BD75"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0" w:history="1">
        <w:r w:rsidRPr="00D91EA5">
          <w:rPr>
            <w:rStyle w:val="Hyperlink"/>
            <w:noProof/>
            <w:kern w:val="28"/>
          </w:rPr>
          <w:t>9.2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Testrahmen</w:t>
        </w:r>
        <w:r>
          <w:rPr>
            <w:noProof/>
            <w:webHidden/>
          </w:rPr>
          <w:tab/>
        </w:r>
        <w:r>
          <w:rPr>
            <w:noProof/>
            <w:webHidden/>
          </w:rPr>
          <w:fldChar w:fldCharType="begin"/>
        </w:r>
        <w:r>
          <w:rPr>
            <w:noProof/>
            <w:webHidden/>
          </w:rPr>
          <w:instrText xml:space="preserve"> PAGEREF _Toc223451550 \h </w:instrText>
        </w:r>
        <w:r>
          <w:rPr>
            <w:noProof/>
            <w:webHidden/>
          </w:rPr>
        </w:r>
        <w:r>
          <w:rPr>
            <w:noProof/>
            <w:webHidden/>
          </w:rPr>
          <w:fldChar w:fldCharType="separate"/>
        </w:r>
        <w:r>
          <w:rPr>
            <w:noProof/>
            <w:webHidden/>
          </w:rPr>
          <w:t>15</w:t>
        </w:r>
        <w:r>
          <w:rPr>
            <w:noProof/>
            <w:webHidden/>
          </w:rPr>
          <w:fldChar w:fldCharType="end"/>
        </w:r>
      </w:hyperlink>
    </w:p>
    <w:p w14:paraId="0884456C" w14:textId="350F06CB"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1" w:history="1">
        <w:r w:rsidRPr="00D91EA5">
          <w:rPr>
            <w:rStyle w:val="Hyperlink"/>
            <w:noProof/>
          </w:rPr>
          <w:t>9.2.1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Testvoraussetzungen</w:t>
        </w:r>
        <w:r>
          <w:rPr>
            <w:noProof/>
            <w:webHidden/>
          </w:rPr>
          <w:tab/>
        </w:r>
        <w:r>
          <w:rPr>
            <w:noProof/>
            <w:webHidden/>
          </w:rPr>
          <w:fldChar w:fldCharType="begin"/>
        </w:r>
        <w:r>
          <w:rPr>
            <w:noProof/>
            <w:webHidden/>
          </w:rPr>
          <w:instrText xml:space="preserve"> PAGEREF _Toc223451551 \h </w:instrText>
        </w:r>
        <w:r>
          <w:rPr>
            <w:noProof/>
            <w:webHidden/>
          </w:rPr>
        </w:r>
        <w:r>
          <w:rPr>
            <w:noProof/>
            <w:webHidden/>
          </w:rPr>
          <w:fldChar w:fldCharType="separate"/>
        </w:r>
        <w:r>
          <w:rPr>
            <w:noProof/>
            <w:webHidden/>
          </w:rPr>
          <w:t>15</w:t>
        </w:r>
        <w:r>
          <w:rPr>
            <w:noProof/>
            <w:webHidden/>
          </w:rPr>
          <w:fldChar w:fldCharType="end"/>
        </w:r>
      </w:hyperlink>
    </w:p>
    <w:p w14:paraId="5567E3E6" w14:textId="1E78C881"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2" w:history="1">
        <w:r w:rsidRPr="00D91EA5">
          <w:rPr>
            <w:rStyle w:val="Hyperlink"/>
            <w:noProof/>
          </w:rPr>
          <w:t>9.2.2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Fehlerklassen</w:t>
        </w:r>
        <w:r>
          <w:rPr>
            <w:noProof/>
            <w:webHidden/>
          </w:rPr>
          <w:tab/>
        </w:r>
        <w:r>
          <w:rPr>
            <w:noProof/>
            <w:webHidden/>
          </w:rPr>
          <w:fldChar w:fldCharType="begin"/>
        </w:r>
        <w:r>
          <w:rPr>
            <w:noProof/>
            <w:webHidden/>
          </w:rPr>
          <w:instrText xml:space="preserve"> PAGEREF _Toc223451552 \h </w:instrText>
        </w:r>
        <w:r>
          <w:rPr>
            <w:noProof/>
            <w:webHidden/>
          </w:rPr>
        </w:r>
        <w:r>
          <w:rPr>
            <w:noProof/>
            <w:webHidden/>
          </w:rPr>
          <w:fldChar w:fldCharType="separate"/>
        </w:r>
        <w:r>
          <w:rPr>
            <w:noProof/>
            <w:webHidden/>
          </w:rPr>
          <w:t>15</w:t>
        </w:r>
        <w:r>
          <w:rPr>
            <w:noProof/>
            <w:webHidden/>
          </w:rPr>
          <w:fldChar w:fldCharType="end"/>
        </w:r>
      </w:hyperlink>
    </w:p>
    <w:p w14:paraId="0D9EDA15" w14:textId="0B82FC14"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3" w:history="1">
        <w:r w:rsidRPr="00D91EA5">
          <w:rPr>
            <w:rStyle w:val="Hyperlink"/>
            <w:noProof/>
            <w:kern w:val="28"/>
          </w:rPr>
          <w:t>9.3</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Testfallbeschreibungen</w:t>
        </w:r>
        <w:r>
          <w:rPr>
            <w:noProof/>
            <w:webHidden/>
          </w:rPr>
          <w:tab/>
        </w:r>
        <w:r>
          <w:rPr>
            <w:noProof/>
            <w:webHidden/>
          </w:rPr>
          <w:fldChar w:fldCharType="begin"/>
        </w:r>
        <w:r>
          <w:rPr>
            <w:noProof/>
            <w:webHidden/>
          </w:rPr>
          <w:instrText xml:space="preserve"> PAGEREF _Toc223451553 \h </w:instrText>
        </w:r>
        <w:r>
          <w:rPr>
            <w:noProof/>
            <w:webHidden/>
          </w:rPr>
        </w:r>
        <w:r>
          <w:rPr>
            <w:noProof/>
            <w:webHidden/>
          </w:rPr>
          <w:fldChar w:fldCharType="separate"/>
        </w:r>
        <w:r>
          <w:rPr>
            <w:noProof/>
            <w:webHidden/>
          </w:rPr>
          <w:t>15</w:t>
        </w:r>
        <w:r>
          <w:rPr>
            <w:noProof/>
            <w:webHidden/>
          </w:rPr>
          <w:fldChar w:fldCharType="end"/>
        </w:r>
      </w:hyperlink>
    </w:p>
    <w:p w14:paraId="2220FDD8" w14:textId="04E7FF50"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4" w:history="1">
        <w:r w:rsidRPr="00D91EA5">
          <w:rPr>
            <w:rStyle w:val="Hyperlink"/>
            <w:noProof/>
            <w:kern w:val="32"/>
          </w:rPr>
          <w:t>10</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Arbeitsjournal</w:t>
        </w:r>
        <w:r>
          <w:rPr>
            <w:noProof/>
            <w:webHidden/>
          </w:rPr>
          <w:tab/>
        </w:r>
        <w:r>
          <w:rPr>
            <w:noProof/>
            <w:webHidden/>
          </w:rPr>
          <w:fldChar w:fldCharType="begin"/>
        </w:r>
        <w:r>
          <w:rPr>
            <w:noProof/>
            <w:webHidden/>
          </w:rPr>
          <w:instrText xml:space="preserve"> PAGEREF _Toc223451554 \h </w:instrText>
        </w:r>
        <w:r>
          <w:rPr>
            <w:noProof/>
            <w:webHidden/>
          </w:rPr>
        </w:r>
        <w:r>
          <w:rPr>
            <w:noProof/>
            <w:webHidden/>
          </w:rPr>
          <w:fldChar w:fldCharType="separate"/>
        </w:r>
        <w:r>
          <w:rPr>
            <w:noProof/>
            <w:webHidden/>
          </w:rPr>
          <w:t>16</w:t>
        </w:r>
        <w:r>
          <w:rPr>
            <w:noProof/>
            <w:webHidden/>
          </w:rPr>
          <w:fldChar w:fldCharType="end"/>
        </w:r>
      </w:hyperlink>
    </w:p>
    <w:p w14:paraId="66B7135E" w14:textId="005E7E67" w:rsidR="00C86342" w:rsidRDefault="00C86342">
      <w:pPr>
        <w:pStyle w:val="Verzeichnis1"/>
        <w:tabs>
          <w:tab w:val="left" w:pos="686"/>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5" w:history="1">
        <w:r w:rsidRPr="00D91EA5">
          <w:rPr>
            <w:rStyle w:val="Hyperlink"/>
            <w:noProof/>
            <w:kern w:val="28"/>
          </w:rPr>
          <w:t>10.1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Initialisierung: Dienstag, 03.03.2026</w:t>
        </w:r>
        <w:r>
          <w:rPr>
            <w:noProof/>
            <w:webHidden/>
          </w:rPr>
          <w:tab/>
        </w:r>
        <w:r>
          <w:rPr>
            <w:noProof/>
            <w:webHidden/>
          </w:rPr>
          <w:fldChar w:fldCharType="begin"/>
        </w:r>
        <w:r>
          <w:rPr>
            <w:noProof/>
            <w:webHidden/>
          </w:rPr>
          <w:instrText xml:space="preserve"> PAGEREF _Toc223451555 \h </w:instrText>
        </w:r>
        <w:r>
          <w:rPr>
            <w:noProof/>
            <w:webHidden/>
          </w:rPr>
        </w:r>
        <w:r>
          <w:rPr>
            <w:noProof/>
            <w:webHidden/>
          </w:rPr>
          <w:fldChar w:fldCharType="separate"/>
        </w:r>
        <w:r>
          <w:rPr>
            <w:noProof/>
            <w:webHidden/>
          </w:rPr>
          <w:t>16</w:t>
        </w:r>
        <w:r>
          <w:rPr>
            <w:noProof/>
            <w:webHidden/>
          </w:rPr>
          <w:fldChar w:fldCharType="end"/>
        </w:r>
      </w:hyperlink>
    </w:p>
    <w:p w14:paraId="186EFD6E" w14:textId="30B30A7A" w:rsidR="00C86342" w:rsidRDefault="00C86342">
      <w:pPr>
        <w:pStyle w:val="Verzeichnis1"/>
        <w:tabs>
          <w:tab w:val="left" w:pos="686"/>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6" w:history="1">
        <w:r w:rsidRPr="00D91EA5">
          <w:rPr>
            <w:rStyle w:val="Hyperlink"/>
            <w:noProof/>
            <w:kern w:val="28"/>
          </w:rPr>
          <w:t>10.2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Konzept: Dienstag, 10.03.2026</w:t>
        </w:r>
        <w:r>
          <w:rPr>
            <w:noProof/>
            <w:webHidden/>
          </w:rPr>
          <w:tab/>
        </w:r>
        <w:r>
          <w:rPr>
            <w:noProof/>
            <w:webHidden/>
          </w:rPr>
          <w:fldChar w:fldCharType="begin"/>
        </w:r>
        <w:r>
          <w:rPr>
            <w:noProof/>
            <w:webHidden/>
          </w:rPr>
          <w:instrText xml:space="preserve"> PAGEREF _Toc223451556 \h </w:instrText>
        </w:r>
        <w:r>
          <w:rPr>
            <w:noProof/>
            <w:webHidden/>
          </w:rPr>
        </w:r>
        <w:r>
          <w:rPr>
            <w:noProof/>
            <w:webHidden/>
          </w:rPr>
          <w:fldChar w:fldCharType="separate"/>
        </w:r>
        <w:r>
          <w:rPr>
            <w:noProof/>
            <w:webHidden/>
          </w:rPr>
          <w:t>17</w:t>
        </w:r>
        <w:r>
          <w:rPr>
            <w:noProof/>
            <w:webHidden/>
          </w:rPr>
          <w:fldChar w:fldCharType="end"/>
        </w:r>
      </w:hyperlink>
    </w:p>
    <w:p w14:paraId="74FD173C" w14:textId="759F87D9" w:rsidR="00C86342" w:rsidRDefault="00C86342">
      <w:pPr>
        <w:pStyle w:val="Verzeichnis1"/>
        <w:tabs>
          <w:tab w:val="left" w:pos="686"/>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7" w:history="1">
        <w:r w:rsidRPr="00D91EA5">
          <w:rPr>
            <w:rStyle w:val="Hyperlink"/>
            <w:noProof/>
            <w:kern w:val="28"/>
          </w:rPr>
          <w:t>10.3</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Realisierung: Dienstag, 17.03.2026</w:t>
        </w:r>
        <w:r>
          <w:rPr>
            <w:noProof/>
            <w:webHidden/>
          </w:rPr>
          <w:tab/>
        </w:r>
        <w:r>
          <w:rPr>
            <w:noProof/>
            <w:webHidden/>
          </w:rPr>
          <w:fldChar w:fldCharType="begin"/>
        </w:r>
        <w:r>
          <w:rPr>
            <w:noProof/>
            <w:webHidden/>
          </w:rPr>
          <w:instrText xml:space="preserve"> PAGEREF _Toc223451557 \h </w:instrText>
        </w:r>
        <w:r>
          <w:rPr>
            <w:noProof/>
            <w:webHidden/>
          </w:rPr>
        </w:r>
        <w:r>
          <w:rPr>
            <w:noProof/>
            <w:webHidden/>
          </w:rPr>
          <w:fldChar w:fldCharType="separate"/>
        </w:r>
        <w:r>
          <w:rPr>
            <w:noProof/>
            <w:webHidden/>
          </w:rPr>
          <w:t>18</w:t>
        </w:r>
        <w:r>
          <w:rPr>
            <w:noProof/>
            <w:webHidden/>
          </w:rPr>
          <w:fldChar w:fldCharType="end"/>
        </w:r>
      </w:hyperlink>
    </w:p>
    <w:p w14:paraId="2C71546E" w14:textId="14B7ACD0"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8" w:history="1">
        <w:r w:rsidRPr="00D91EA5">
          <w:rPr>
            <w:rStyle w:val="Hyperlink"/>
            <w:noProof/>
            <w:kern w:val="32"/>
          </w:rPr>
          <w:t>11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Projektfreigabe</w:t>
        </w:r>
        <w:r>
          <w:rPr>
            <w:noProof/>
            <w:webHidden/>
          </w:rPr>
          <w:tab/>
        </w:r>
        <w:r>
          <w:rPr>
            <w:noProof/>
            <w:webHidden/>
          </w:rPr>
          <w:fldChar w:fldCharType="begin"/>
        </w:r>
        <w:r>
          <w:rPr>
            <w:noProof/>
            <w:webHidden/>
          </w:rPr>
          <w:instrText xml:space="preserve"> PAGEREF _Toc223451558 \h </w:instrText>
        </w:r>
        <w:r>
          <w:rPr>
            <w:noProof/>
            <w:webHidden/>
          </w:rPr>
        </w:r>
        <w:r>
          <w:rPr>
            <w:noProof/>
            <w:webHidden/>
          </w:rPr>
          <w:fldChar w:fldCharType="separate"/>
        </w:r>
        <w:r>
          <w:rPr>
            <w:noProof/>
            <w:webHidden/>
          </w:rPr>
          <w:t>19</w:t>
        </w:r>
        <w:r>
          <w:rPr>
            <w:noProof/>
            <w:webHidden/>
          </w:rPr>
          <w:fldChar w:fldCharType="end"/>
        </w:r>
      </w:hyperlink>
    </w:p>
    <w:p w14:paraId="323C51CE" w14:textId="12C0CEB7" w:rsidR="00A33095" w:rsidRDefault="00A33095" w:rsidP="00810BEE">
      <w:pPr>
        <w:pStyle w:val="Verzeichnis1"/>
        <w:tabs>
          <w:tab w:val="right" w:leader="dot" w:pos="9639"/>
        </w:tabs>
        <w:ind w:right="-2"/>
        <w:rPr>
          <w:b/>
        </w:rPr>
      </w:pPr>
      <w:r w:rsidRPr="00810BEE">
        <w:rPr>
          <w:rStyle w:val="Hyperlink"/>
        </w:rPr>
        <w:fldChar w:fldCharType="end"/>
      </w:r>
    </w:p>
    <w:p w14:paraId="4F1B15F0" w14:textId="77777777" w:rsidR="00A33095" w:rsidRDefault="00A33095">
      <w:pPr>
        <w:spacing w:after="200"/>
        <w:rPr>
          <w:b/>
        </w:rPr>
      </w:pPr>
    </w:p>
    <w:p w14:paraId="5D258AAD" w14:textId="77777777" w:rsidR="00A33095" w:rsidRDefault="00A33095">
      <w:pPr>
        <w:spacing w:after="200"/>
        <w:rPr>
          <w:b/>
        </w:rPr>
      </w:pPr>
    </w:p>
    <w:p w14:paraId="0445FDAC" w14:textId="77777777" w:rsidR="001501D4" w:rsidRDefault="001501D4">
      <w:pPr>
        <w:tabs>
          <w:tab w:val="right" w:leader="dot" w:pos="9276"/>
        </w:tabs>
      </w:pPr>
    </w:p>
    <w:p w14:paraId="0C215567" w14:textId="77777777" w:rsidR="001501D4" w:rsidRDefault="001501D4">
      <w:pPr>
        <w:spacing w:before="200" w:after="200"/>
        <w:rPr>
          <w:b/>
        </w:rPr>
      </w:pPr>
      <w:r>
        <w:rPr>
          <w:b/>
        </w:rPr>
        <w:t>Abbildungsverzeichnis</w:t>
      </w:r>
    </w:p>
    <w:p w14:paraId="75D60072" w14:textId="77777777" w:rsidR="001501D4" w:rsidRDefault="001501D4"/>
    <w:p w14:paraId="2DDBFFD0" w14:textId="77777777" w:rsidR="00114661" w:rsidRDefault="00114661">
      <w:pPr>
        <w:suppressAutoHyphens w:val="0"/>
        <w:rPr>
          <w:rFonts w:cs="Arial"/>
          <w:b/>
          <w:bCs/>
          <w:kern w:val="1"/>
          <w:sz w:val="24"/>
          <w:szCs w:val="32"/>
          <w:lang w:val="fr-FR"/>
        </w:rPr>
      </w:pPr>
      <w:bookmarkStart w:id="0" w:name="_Toc409788290"/>
      <w:bookmarkStart w:id="1" w:name="_Toc350764388"/>
      <w:r>
        <w:rPr>
          <w:lang w:val="fr-FR"/>
        </w:rPr>
        <w:br w:type="page"/>
      </w:r>
    </w:p>
    <w:p w14:paraId="6BF1A5B4" w14:textId="77777777" w:rsidR="00114661" w:rsidRDefault="00114661" w:rsidP="00114661">
      <w:pPr>
        <w:pStyle w:val="berschrift1"/>
        <w:numPr>
          <w:ilvl w:val="0"/>
          <w:numId w:val="19"/>
        </w:numPr>
        <w:tabs>
          <w:tab w:val="left" w:pos="850"/>
          <w:tab w:val="left" w:pos="3262"/>
        </w:tabs>
        <w:suppressAutoHyphens w:val="0"/>
        <w:spacing w:before="120" w:after="120" w:line="288" w:lineRule="auto"/>
      </w:pPr>
      <w:r>
        <w:rPr>
          <w:lang w:val="fr-FR"/>
        </w:rPr>
        <w:lastRenderedPageBreak/>
        <w:t xml:space="preserve"> </w:t>
      </w:r>
      <w:bookmarkStart w:id="2" w:name="_Toc223451534"/>
      <w:r>
        <w:t>Situationsanalyse</w:t>
      </w:r>
      <w:bookmarkEnd w:id="0"/>
      <w:bookmarkEnd w:id="1"/>
      <w:bookmarkEnd w:id="2"/>
      <w:r>
        <w:t xml:space="preserve"> </w:t>
      </w:r>
    </w:p>
    <w:p w14:paraId="4FE99F2D" w14:textId="576B7AE9" w:rsidR="008F4EB3" w:rsidRPr="00B00625" w:rsidRDefault="008F4EB3" w:rsidP="008F4EB3">
      <w:pPr>
        <w:rPr>
          <w:rFonts w:eastAsia="Times New Roman"/>
          <w:color w:val="B2A1C7" w:themeColor="accent4" w:themeTint="99"/>
          <w:sz w:val="22"/>
          <w:szCs w:val="22"/>
          <w:lang w:eastAsia="de-DE"/>
        </w:rPr>
      </w:pPr>
      <w:r w:rsidRPr="00B00625">
        <w:rPr>
          <w:rFonts w:eastAsia="Times New Roman"/>
          <w:color w:val="B2A1C7" w:themeColor="accent4" w:themeTint="99"/>
          <w:sz w:val="22"/>
          <w:szCs w:val="22"/>
          <w:lang w:eastAsia="de-DE"/>
        </w:rPr>
        <w:t>Im Rahmen des Moduls 306A „IT Projekt realisieren“ sollen die Lernenden in Teams ein vollständiges, aber bewusst klein gehaltenes IT</w:t>
      </w:r>
      <w:r w:rsidRPr="00B00625">
        <w:rPr>
          <w:rFonts w:eastAsia="Times New Roman"/>
          <w:color w:val="B2A1C7" w:themeColor="accent4" w:themeTint="99"/>
          <w:sz w:val="22"/>
          <w:szCs w:val="22"/>
          <w:lang w:eastAsia="de-DE"/>
        </w:rPr>
        <w:noBreakHyphen/>
        <w:t>Projekt nach der Methode HERMES 5 durchführen. Die Klasse übernimmt dabei die Rolle fiktiver Start-ups im Bereich Spieleentwicklung und entwickelt innerhalb von sechs Kurstagen ein lauffähiges Spielprodukt inklusive Projektdokumentation. Der Dozent tritt als Auftraggeber auf, definiert die Rahmenbedingungen und bewertet sowohl das Spiel als auch die Einhaltung der HERMES</w:t>
      </w:r>
      <w:r w:rsidRPr="00B00625">
        <w:rPr>
          <w:rFonts w:eastAsia="Times New Roman"/>
          <w:color w:val="B2A1C7" w:themeColor="accent4" w:themeTint="99"/>
          <w:sz w:val="22"/>
          <w:szCs w:val="22"/>
          <w:lang w:eastAsia="de-DE"/>
        </w:rPr>
        <w:noBreakHyphen/>
        <w:t>Vorgaben über mehrere Meilensteine hinweg. Unser Team hat sich entschieden, ein Top</w:t>
      </w:r>
      <w:r w:rsidRPr="00B00625">
        <w:rPr>
          <w:rFonts w:eastAsia="Times New Roman"/>
          <w:color w:val="B2A1C7" w:themeColor="accent4" w:themeTint="99"/>
          <w:sz w:val="22"/>
          <w:szCs w:val="22"/>
          <w:lang w:eastAsia="de-DE"/>
        </w:rPr>
        <w:noBreakHyphen/>
        <w:t>Down</w:t>
      </w:r>
      <w:r w:rsidRPr="00B00625">
        <w:rPr>
          <w:rFonts w:eastAsia="Times New Roman"/>
          <w:color w:val="B2A1C7" w:themeColor="accent4" w:themeTint="99"/>
          <w:sz w:val="22"/>
          <w:szCs w:val="22"/>
          <w:lang w:eastAsia="de-DE"/>
        </w:rPr>
        <w:noBreakHyphen/>
        <w:t>Shooter</w:t>
      </w:r>
      <w:r w:rsidRPr="00B00625">
        <w:rPr>
          <w:rFonts w:eastAsia="Times New Roman"/>
          <w:color w:val="B2A1C7" w:themeColor="accent4" w:themeTint="99"/>
          <w:sz w:val="22"/>
          <w:szCs w:val="22"/>
          <w:lang w:eastAsia="de-DE"/>
        </w:rPr>
        <w:noBreakHyphen/>
        <w:t>Spiel als ausführbare Python</w:t>
      </w:r>
      <w:r w:rsidRPr="00B00625">
        <w:rPr>
          <w:rFonts w:eastAsia="Times New Roman"/>
          <w:color w:val="B2A1C7" w:themeColor="accent4" w:themeTint="99"/>
          <w:sz w:val="22"/>
          <w:szCs w:val="22"/>
          <w:lang w:eastAsia="de-DE"/>
        </w:rPr>
        <w:noBreakHyphen/>
        <w:t>Anwendung (EXE) zu realisieren und alle geforderten HERMES</w:t>
      </w:r>
      <w:r w:rsidRPr="00B00625">
        <w:rPr>
          <w:rFonts w:eastAsia="Times New Roman"/>
          <w:color w:val="B2A1C7" w:themeColor="accent4" w:themeTint="99"/>
          <w:sz w:val="22"/>
          <w:szCs w:val="22"/>
          <w:lang w:eastAsia="de-DE"/>
        </w:rPr>
        <w:noBreakHyphen/>
        <w:t xml:space="preserve">Ergebnisse im </w:t>
      </w:r>
      <w:hyperlink r:id="rId12" w:history="1">
        <w:r w:rsidRPr="004C2289">
          <w:rPr>
            <w:rStyle w:val="Hyperlink"/>
            <w:rFonts w:eastAsia="Times New Roman"/>
            <w:sz w:val="22"/>
            <w:szCs w:val="22"/>
            <w:lang w:eastAsia="de-DE"/>
          </w:rPr>
          <w:t>GitHub</w:t>
        </w:r>
        <w:r w:rsidRPr="004C2289">
          <w:rPr>
            <w:rStyle w:val="Hyperlink"/>
            <w:rFonts w:eastAsia="Times New Roman"/>
            <w:sz w:val="22"/>
            <w:szCs w:val="22"/>
            <w:lang w:eastAsia="de-DE"/>
          </w:rPr>
          <w:noBreakHyphen/>
          <w:t>Repository</w:t>
        </w:r>
      </w:hyperlink>
      <w:r w:rsidRPr="00B00625">
        <w:rPr>
          <w:rFonts w:eastAsia="Times New Roman"/>
          <w:color w:val="B2A1C7" w:themeColor="accent4" w:themeTint="99"/>
          <w:sz w:val="22"/>
          <w:szCs w:val="22"/>
          <w:lang w:eastAsia="de-DE"/>
        </w:rPr>
        <w:t xml:space="preserve"> zu führen. Die vorliegende Projektstudie analysiert die Ausgangslage, zeigt Ziele und Varianten auf und dient als Entscheidungsgrundlage für die Freigabe des Projekts.</w:t>
      </w:r>
    </w:p>
    <w:p w14:paraId="306ECDBF" w14:textId="77777777" w:rsidR="00114661" w:rsidRDefault="00114661" w:rsidP="00114661">
      <w:pPr>
        <w:pStyle w:val="berschrift2"/>
        <w:numPr>
          <w:ilvl w:val="1"/>
          <w:numId w:val="19"/>
        </w:numPr>
        <w:tabs>
          <w:tab w:val="left" w:pos="850"/>
          <w:tab w:val="left" w:pos="3262"/>
        </w:tabs>
        <w:suppressAutoHyphens w:val="0"/>
        <w:spacing w:before="120" w:after="120" w:line="288" w:lineRule="auto"/>
      </w:pPr>
      <w:bookmarkStart w:id="3" w:name="_Toc409788291"/>
      <w:bookmarkStart w:id="4" w:name="_Toc350764389"/>
      <w:bookmarkStart w:id="5" w:name="_Toc223451535"/>
      <w:r>
        <w:t>Ausgangslage</w:t>
      </w:r>
      <w:bookmarkEnd w:id="3"/>
      <w:bookmarkEnd w:id="4"/>
      <w:bookmarkEnd w:id="5"/>
    </w:p>
    <w:p w14:paraId="51AEC649" w14:textId="538C2351" w:rsidR="00114661" w:rsidRDefault="00B00625" w:rsidP="00114661">
      <w:pPr>
        <w:pStyle w:val="TextCDB"/>
        <w:tabs>
          <w:tab w:val="left" w:pos="3262"/>
        </w:tabs>
        <w:rPr>
          <w:lang w:val="de-CH"/>
        </w:rPr>
      </w:pPr>
      <w:r w:rsidRPr="00B00625">
        <w:rPr>
          <w:color w:val="B2A1C7" w:themeColor="accent4" w:themeTint="99"/>
          <w:lang w:val="de-CH"/>
        </w:rPr>
        <w:t xml:space="preserve">Wir sind ein vierköpfiges Team im Modul 306A und stehen vor der Aufgabe, in einem begrenzten Zeitraum ein funktionsfähiges, prüfbares Spiel zu konzipieren, umzusetzen und einzuführen. Das Projekt wird als Kleinprojekt nach HERMES 5 mit den Phasen Initialisierung, Konzept, Realisierung und Einführung durchgeführt, wobei alle relevanten Ergebnisse im </w:t>
      </w:r>
      <w:hyperlink r:id="rId13" w:history="1">
        <w:r w:rsidRPr="004C2289">
          <w:rPr>
            <w:rStyle w:val="Hyperlink"/>
            <w:lang w:val="de-CH"/>
          </w:rPr>
          <w:t>GitHub</w:t>
        </w:r>
        <w:r w:rsidRPr="004C2289">
          <w:rPr>
            <w:rStyle w:val="Hyperlink"/>
            <w:lang w:val="de-CH"/>
          </w:rPr>
          <w:noBreakHyphen/>
          <w:t>Repository</w:t>
        </w:r>
      </w:hyperlink>
      <w:r w:rsidRPr="00B00625">
        <w:rPr>
          <w:color w:val="B2A1C7" w:themeColor="accent4" w:themeTint="99"/>
          <w:lang w:val="de-CH"/>
        </w:rPr>
        <w:t xml:space="preserve"> strukturiert abgelegt werden müssen. Der Dozent bewertet den Projekterfolg anhand der HERMES</w:t>
      </w:r>
      <w:r w:rsidRPr="00B00625">
        <w:rPr>
          <w:color w:val="B2A1C7" w:themeColor="accent4" w:themeTint="99"/>
          <w:lang w:val="de-CH"/>
        </w:rPr>
        <w:noBreakHyphen/>
        <w:t>Konformität, der Qualität des Produkts und der Professionalität der Zusammenarbeit, sodass neben der technischen Umsetzung auch Planung, Steuerung und Dokumentation im Fokus stehen. Für die Initialisierung wurde bereits ein Projektinitialisierungsantrag (PIA) erstellt, der Projektname, Team, Rollen, grobe Ziele, Aufwandsschätzung und Risiken für die Phase Initialisierung festhält. Aufbauend auf diesen Grundlagen präzisiert die Projektstudie nun Anforderungen, Lösungsvarianten, Planung und Empfehlung für das Gesamtprojekt TD</w:t>
      </w:r>
      <w:r w:rsidRPr="00B00625">
        <w:rPr>
          <w:color w:val="B2A1C7" w:themeColor="accent4" w:themeTint="99"/>
          <w:lang w:val="de-CH"/>
        </w:rPr>
        <w:noBreakHyphen/>
        <w:t>Shooter</w:t>
      </w:r>
    </w:p>
    <w:p w14:paraId="38F9B822" w14:textId="77777777" w:rsidR="00114661" w:rsidRDefault="00114661" w:rsidP="00114661">
      <w:pPr>
        <w:pStyle w:val="berschrift2"/>
        <w:numPr>
          <w:ilvl w:val="1"/>
          <w:numId w:val="19"/>
        </w:numPr>
        <w:tabs>
          <w:tab w:val="left" w:pos="850"/>
          <w:tab w:val="left" w:pos="3262"/>
        </w:tabs>
        <w:suppressAutoHyphens w:val="0"/>
        <w:spacing w:before="120" w:after="120" w:line="288" w:lineRule="auto"/>
      </w:pPr>
      <w:bookmarkStart w:id="6" w:name="_Toc409788292"/>
      <w:bookmarkStart w:id="7" w:name="_Toc350764390"/>
      <w:bookmarkStart w:id="8" w:name="_Toc223451536"/>
      <w:r>
        <w:t>Stärken</w:t>
      </w:r>
      <w:bookmarkEnd w:id="6"/>
      <w:bookmarkEnd w:id="7"/>
      <w:bookmarkEnd w:id="8"/>
    </w:p>
    <w:p w14:paraId="7CD2FB6F" w14:textId="40326AB9" w:rsidR="00114661" w:rsidRDefault="00E03A9E" w:rsidP="00114661">
      <w:pPr>
        <w:pStyle w:val="TextCDB"/>
        <w:tabs>
          <w:tab w:val="left" w:pos="3262"/>
        </w:tabs>
        <w:rPr>
          <w:color w:val="B2A1C7" w:themeColor="accent4" w:themeTint="99"/>
          <w:lang w:val="de-CH"/>
        </w:rPr>
      </w:pPr>
      <w:r w:rsidRPr="00E03A9E">
        <w:rPr>
          <w:color w:val="B2A1C7" w:themeColor="accent4" w:themeTint="99"/>
          <w:lang w:val="de-CH"/>
        </w:rPr>
        <w:t>In der heutigen Situation profitieren wir von einem klar strukturierten Ausbildungsrahmen im Modul 306A mit definierten HERMES</w:t>
      </w:r>
      <w:r w:rsidRPr="00E03A9E">
        <w:rPr>
          <w:color w:val="B2A1C7" w:themeColor="accent4" w:themeTint="99"/>
          <w:lang w:val="de-CH"/>
        </w:rPr>
        <w:noBreakHyphen/>
        <w:t xml:space="preserve">Phasen, Meilensteinen und Bewertungskriterien, was uns Orientierung und Planungssicherheit gibt. Das Projektteam besteht aus vier motivierten Mitgliedern mit unterschiedlichen Stärken in Bereichen wie Programmierung, Analyse, Qualitätssicherung und Zusammenarbeit, wodurch Aufgaben gezielt verteilt und Kompetenzen optimal genutzt werden können. Zudem stehen uns etablierte technische Ressourcen wie ein gemeinsames </w:t>
      </w:r>
      <w:hyperlink r:id="rId14" w:history="1">
        <w:r w:rsidRPr="004C2289">
          <w:rPr>
            <w:rStyle w:val="Hyperlink"/>
            <w:lang w:val="de-CH"/>
          </w:rPr>
          <w:t>GitHub</w:t>
        </w:r>
      </w:hyperlink>
      <w:r w:rsidRPr="00E03A9E">
        <w:rPr>
          <w:color w:val="B2A1C7" w:themeColor="accent4" w:themeTint="99"/>
          <w:lang w:val="de-CH"/>
        </w:rPr>
        <w:noBreakHyphen/>
        <w:t>Repository, eine einheitliche Python</w:t>
      </w:r>
      <w:r w:rsidRPr="00E03A9E">
        <w:rPr>
          <w:color w:val="B2A1C7" w:themeColor="accent4" w:themeTint="99"/>
          <w:lang w:val="de-CH"/>
        </w:rPr>
        <w:noBreakHyphen/>
        <w:t>Entwicklungsumgebung sowie digitale Kommunikationskanäle zur Verfügung, die eine transparente Versionierung, Nachvollziehbarkeit und effiziente Zusammenarbeit ermöglichen. Diese vorhandenen Stärken</w:t>
      </w:r>
      <w:r>
        <w:rPr>
          <w:color w:val="B2A1C7" w:themeColor="accent4" w:themeTint="99"/>
          <w:lang w:val="de-CH"/>
        </w:rPr>
        <w:t>:</w:t>
      </w:r>
      <w:r w:rsidRPr="00E03A9E">
        <w:rPr>
          <w:color w:val="B2A1C7" w:themeColor="accent4" w:themeTint="99"/>
          <w:lang w:val="de-CH"/>
        </w:rPr>
        <w:t xml:space="preserve"> klarer methodischer Rahmen, eingespieltes Team und funktionierende Tool</w:t>
      </w:r>
      <w:r w:rsidRPr="00E03A9E">
        <w:rPr>
          <w:color w:val="B2A1C7" w:themeColor="accent4" w:themeTint="99"/>
          <w:lang w:val="de-CH"/>
        </w:rPr>
        <w:noBreakHyphen/>
        <w:t>Landschaft</w:t>
      </w:r>
      <w:r>
        <w:rPr>
          <w:color w:val="B2A1C7" w:themeColor="accent4" w:themeTint="99"/>
          <w:lang w:val="de-CH"/>
        </w:rPr>
        <w:t>,</w:t>
      </w:r>
      <w:r w:rsidRPr="00E03A9E">
        <w:rPr>
          <w:color w:val="B2A1C7" w:themeColor="accent4" w:themeTint="99"/>
          <w:lang w:val="de-CH"/>
        </w:rPr>
        <w:t xml:space="preserve"> sollen im Projekt unbedingt erhalten und bewusst weiter genutzt werden, damit sie durch neue Lösungsansätze oder Veränderungen nicht verloren gehen</w:t>
      </w:r>
      <w:r>
        <w:rPr>
          <w:color w:val="B2A1C7" w:themeColor="accent4" w:themeTint="99"/>
          <w:lang w:val="de-CH"/>
        </w:rPr>
        <w:t>.</w:t>
      </w:r>
    </w:p>
    <w:p w14:paraId="4A78BA97" w14:textId="149B0F18" w:rsidR="008F320C" w:rsidRDefault="008F320C">
      <w:pPr>
        <w:suppressAutoHyphens w:val="0"/>
        <w:rPr>
          <w:rFonts w:eastAsia="Times New Roman"/>
          <w:color w:val="B2A1C7" w:themeColor="accent4" w:themeTint="99"/>
          <w:sz w:val="22"/>
          <w:szCs w:val="22"/>
          <w:lang w:eastAsia="de-DE"/>
        </w:rPr>
      </w:pPr>
      <w:r>
        <w:rPr>
          <w:color w:val="B2A1C7" w:themeColor="accent4" w:themeTint="99"/>
        </w:rPr>
        <w:br w:type="page"/>
      </w:r>
    </w:p>
    <w:p w14:paraId="1B9ED633" w14:textId="77777777" w:rsidR="008F320C" w:rsidRDefault="008F320C" w:rsidP="00114661">
      <w:pPr>
        <w:pStyle w:val="TextCDB"/>
        <w:tabs>
          <w:tab w:val="left" w:pos="3262"/>
        </w:tabs>
        <w:rPr>
          <w:lang w:val="de-CH"/>
        </w:rPr>
      </w:pPr>
    </w:p>
    <w:p w14:paraId="4504C4CA" w14:textId="77777777" w:rsidR="00114661" w:rsidRDefault="00114661" w:rsidP="00114661">
      <w:pPr>
        <w:pStyle w:val="berschrift2"/>
        <w:numPr>
          <w:ilvl w:val="1"/>
          <w:numId w:val="19"/>
        </w:numPr>
        <w:tabs>
          <w:tab w:val="left" w:pos="850"/>
          <w:tab w:val="left" w:pos="3262"/>
        </w:tabs>
        <w:suppressAutoHyphens w:val="0"/>
        <w:spacing w:before="120" w:after="120" w:line="288" w:lineRule="auto"/>
      </w:pPr>
      <w:bookmarkStart w:id="9" w:name="_Toc409788293"/>
      <w:bookmarkStart w:id="10" w:name="_Toc350764391"/>
      <w:bookmarkStart w:id="11" w:name="_Toc223451537"/>
      <w:r>
        <w:t>Schwächen</w:t>
      </w:r>
      <w:bookmarkEnd w:id="9"/>
      <w:bookmarkEnd w:id="10"/>
      <w:bookmarkEnd w:id="11"/>
      <w:r>
        <w:t xml:space="preserve"> </w:t>
      </w:r>
    </w:p>
    <w:p w14:paraId="36D4F2A8" w14:textId="4E53E46D" w:rsidR="00114661" w:rsidRDefault="008F320C" w:rsidP="00114661">
      <w:pPr>
        <w:pStyle w:val="TextCDB"/>
        <w:tabs>
          <w:tab w:val="left" w:pos="3262"/>
        </w:tabs>
        <w:rPr>
          <w:color w:val="B2A1C7" w:themeColor="accent4" w:themeTint="99"/>
          <w:lang w:val="de-CH"/>
        </w:rPr>
      </w:pPr>
      <w:r w:rsidRPr="00D26C56">
        <w:rPr>
          <w:b/>
          <w:bCs/>
          <w:color w:val="B2A1C7" w:themeColor="accent4" w:themeTint="99"/>
          <w:lang w:val="de-CH"/>
        </w:rPr>
        <w:t>S1: Begrenzte Projektdauer und hoher Zeitdruck</w:t>
      </w:r>
      <w:r w:rsidRPr="008F320C">
        <w:rPr>
          <w:color w:val="B2A1C7" w:themeColor="accent4" w:themeTint="99"/>
          <w:lang w:val="de-CH"/>
        </w:rPr>
        <w:br/>
        <w:t>Die zur Verfügung stehenden sechs Kurstage sind sehr knapp bemessen, um ein vollständiges Spiel mit allen HERMES</w:t>
      </w:r>
      <w:r w:rsidRPr="008F320C">
        <w:rPr>
          <w:color w:val="B2A1C7" w:themeColor="accent4" w:themeTint="99"/>
          <w:lang w:val="de-CH"/>
        </w:rPr>
        <w:noBreakHyphen/>
        <w:t>Ergebnissen zu planen, umzusetzen, zu testen und einzuführen. Das Projekt muss daher helfen, Prioritäten konsequent zu setzen und ein realistisches MVP zu definieren, damit Ziele innerhalb des Zeitrahmens erreichbar bleiben</w:t>
      </w:r>
      <w:r>
        <w:rPr>
          <w:color w:val="B2A1C7" w:themeColor="accent4" w:themeTint="99"/>
          <w:lang w:val="de-CH"/>
        </w:rPr>
        <w:t>.</w:t>
      </w:r>
    </w:p>
    <w:p w14:paraId="170AAF5B" w14:textId="251D00A5" w:rsidR="008F320C" w:rsidRPr="008F320C" w:rsidRDefault="008F320C" w:rsidP="008F320C">
      <w:pPr>
        <w:pStyle w:val="TextCDB"/>
        <w:tabs>
          <w:tab w:val="left" w:pos="3262"/>
        </w:tabs>
        <w:spacing w:after="0"/>
        <w:rPr>
          <w:b/>
          <w:bCs/>
          <w:color w:val="B2A1C7" w:themeColor="accent4" w:themeTint="99"/>
          <w:lang w:val="de-CH"/>
        </w:rPr>
      </w:pPr>
      <w:r w:rsidRPr="008F320C">
        <w:rPr>
          <w:b/>
          <w:bCs/>
          <w:color w:val="B2A1C7" w:themeColor="accent4" w:themeTint="99"/>
          <w:lang w:val="de-CH"/>
        </w:rPr>
        <w:t>S2</w:t>
      </w:r>
      <w:r w:rsidRPr="00D26C56">
        <w:rPr>
          <w:b/>
          <w:bCs/>
          <w:color w:val="B2A1C7" w:themeColor="accent4" w:themeTint="99"/>
          <w:lang w:val="de-CH"/>
        </w:rPr>
        <w:t>:</w:t>
      </w:r>
      <w:r w:rsidRPr="008F320C">
        <w:rPr>
          <w:b/>
          <w:bCs/>
          <w:color w:val="B2A1C7" w:themeColor="accent4" w:themeTint="99"/>
          <w:lang w:val="de-CH"/>
        </w:rPr>
        <w:t xml:space="preserve"> Geringe Erfahrung mit Game-Development und EXE-Build</w:t>
      </w:r>
    </w:p>
    <w:p w14:paraId="55736AE4" w14:textId="0FF6064F" w:rsidR="008F320C" w:rsidRDefault="008F320C" w:rsidP="008F320C">
      <w:pPr>
        <w:pStyle w:val="TextCDB"/>
        <w:tabs>
          <w:tab w:val="left" w:pos="3262"/>
        </w:tabs>
        <w:rPr>
          <w:color w:val="B2A1C7" w:themeColor="accent4" w:themeTint="99"/>
          <w:lang w:val="de-CH"/>
        </w:rPr>
      </w:pPr>
      <w:r w:rsidRPr="008F320C">
        <w:rPr>
          <w:color w:val="B2A1C7" w:themeColor="accent4" w:themeTint="99"/>
          <w:lang w:val="de-CH"/>
        </w:rPr>
        <w:t>Das Team hat im Vergleich zu klassischen Schulprojekten wenig praktische Erfahrung mit Spielelogik, Game-Design und der Erstellung von ausführbaren Python</w:t>
      </w:r>
      <w:r w:rsidRPr="008F320C">
        <w:rPr>
          <w:rFonts w:ascii="Cambria Math" w:hAnsi="Cambria Math" w:cs="Cambria Math"/>
          <w:color w:val="B2A1C7" w:themeColor="accent4" w:themeTint="99"/>
          <w:lang w:val="de-CH"/>
        </w:rPr>
        <w:t>‑</w:t>
      </w:r>
      <w:r w:rsidRPr="008F320C">
        <w:rPr>
          <w:color w:val="B2A1C7" w:themeColor="accent4" w:themeTint="99"/>
          <w:lang w:val="de-CH"/>
        </w:rPr>
        <w:t>Anwendungen. Durch das Projekt sollen strukturierte Konzepte, fr</w:t>
      </w:r>
      <w:r w:rsidRPr="008F320C">
        <w:rPr>
          <w:rFonts w:cs="Arial"/>
          <w:color w:val="B2A1C7" w:themeColor="accent4" w:themeTint="99"/>
          <w:lang w:val="de-CH"/>
        </w:rPr>
        <w:t>ü</w:t>
      </w:r>
      <w:r w:rsidRPr="008F320C">
        <w:rPr>
          <w:color w:val="B2A1C7" w:themeColor="accent4" w:themeTint="99"/>
          <w:lang w:val="de-CH"/>
        </w:rPr>
        <w:t>he technische Tests und klare Architekturentscheidungen sicherstellen, dass technische H</w:t>
      </w:r>
      <w:r w:rsidRPr="008F320C">
        <w:rPr>
          <w:rFonts w:cs="Arial"/>
          <w:color w:val="B2A1C7" w:themeColor="accent4" w:themeTint="99"/>
          <w:lang w:val="de-CH"/>
        </w:rPr>
        <w:t>ü</w:t>
      </w:r>
      <w:r w:rsidRPr="008F320C">
        <w:rPr>
          <w:color w:val="B2A1C7" w:themeColor="accent4" w:themeTint="99"/>
          <w:lang w:val="de-CH"/>
        </w:rPr>
        <w:t>rden fr</w:t>
      </w:r>
      <w:r w:rsidRPr="008F320C">
        <w:rPr>
          <w:rFonts w:cs="Arial"/>
          <w:color w:val="B2A1C7" w:themeColor="accent4" w:themeTint="99"/>
          <w:lang w:val="de-CH"/>
        </w:rPr>
        <w:t>ü</w:t>
      </w:r>
      <w:r w:rsidRPr="008F320C">
        <w:rPr>
          <w:color w:val="B2A1C7" w:themeColor="accent4" w:themeTint="99"/>
          <w:lang w:val="de-CH"/>
        </w:rPr>
        <w:t>h erkannt und beherrschbar werden</w:t>
      </w:r>
    </w:p>
    <w:p w14:paraId="5437DCF8" w14:textId="06D8F622" w:rsidR="00EA6BFC" w:rsidRDefault="00EA6BFC" w:rsidP="008F320C">
      <w:pPr>
        <w:pStyle w:val="TextCDB"/>
        <w:tabs>
          <w:tab w:val="left" w:pos="3262"/>
        </w:tabs>
        <w:rPr>
          <w:color w:val="B2A1C7" w:themeColor="accent4" w:themeTint="99"/>
          <w:lang w:val="de-CH"/>
        </w:rPr>
      </w:pPr>
      <w:r w:rsidRPr="00EA6BFC">
        <w:rPr>
          <w:b/>
          <w:bCs/>
          <w:color w:val="B2A1C7" w:themeColor="accent4" w:themeTint="99"/>
          <w:lang w:val="de-CH"/>
        </w:rPr>
        <w:t>S3</w:t>
      </w:r>
      <w:r>
        <w:rPr>
          <w:b/>
          <w:bCs/>
          <w:color w:val="B2A1C7" w:themeColor="accent4" w:themeTint="99"/>
          <w:lang w:val="de-CH"/>
        </w:rPr>
        <w:t>:</w:t>
      </w:r>
      <w:r w:rsidRPr="00EA6BFC">
        <w:rPr>
          <w:b/>
          <w:bCs/>
          <w:color w:val="B2A1C7" w:themeColor="accent4" w:themeTint="99"/>
          <w:lang w:val="de-CH"/>
        </w:rPr>
        <w:t xml:space="preserve"> Koordination im Homeoffice und verteilte Arbeitsplätze</w:t>
      </w:r>
      <w:r w:rsidRPr="00EA6BFC">
        <w:rPr>
          <w:color w:val="B2A1C7" w:themeColor="accent4" w:themeTint="99"/>
          <w:lang w:val="de-CH"/>
        </w:rPr>
        <w:br/>
        <w:t>Die Zusammenarbeit findet überwiegend im Homeoffice statt, was Absprachen, spontane Abstimmungen und gemeinsame Tests erschwert. Das Projekt soll mit klar definierten Kommunikationskanälen, Meeting</w:t>
      </w:r>
      <w:r w:rsidRPr="00EA6BFC">
        <w:rPr>
          <w:color w:val="B2A1C7" w:themeColor="accent4" w:themeTint="99"/>
          <w:lang w:val="de-CH"/>
        </w:rPr>
        <w:noBreakHyphen/>
        <w:t xml:space="preserve">Rhythmen und </w:t>
      </w:r>
      <w:hyperlink r:id="rId15" w:history="1">
        <w:r w:rsidRPr="004C2289">
          <w:rPr>
            <w:rStyle w:val="Hyperlink"/>
            <w:lang w:val="de-CH"/>
          </w:rPr>
          <w:t>GitHub</w:t>
        </w:r>
      </w:hyperlink>
      <w:r w:rsidRPr="00EA6BFC">
        <w:rPr>
          <w:color w:val="B2A1C7" w:themeColor="accent4" w:themeTint="99"/>
          <w:lang w:val="de-CH"/>
        </w:rPr>
        <w:noBreakHyphen/>
        <w:t>Workflows (Issues, PRs, Reviews) die Teamkoordination verbessern und Transparenz erhöhen</w:t>
      </w:r>
      <w:r w:rsidR="002567FD">
        <w:rPr>
          <w:color w:val="B2A1C7" w:themeColor="accent4" w:themeTint="99"/>
          <w:lang w:val="de-CH"/>
        </w:rPr>
        <w:t>.</w:t>
      </w:r>
    </w:p>
    <w:p w14:paraId="04E35DDF" w14:textId="514677F6" w:rsidR="002567FD" w:rsidRDefault="002567FD" w:rsidP="008F320C">
      <w:pPr>
        <w:pStyle w:val="TextCDB"/>
        <w:tabs>
          <w:tab w:val="left" w:pos="3262"/>
        </w:tabs>
        <w:rPr>
          <w:color w:val="B2A1C7" w:themeColor="accent4" w:themeTint="99"/>
          <w:lang w:val="de-CH"/>
        </w:rPr>
      </w:pPr>
      <w:r w:rsidRPr="002567FD">
        <w:rPr>
          <w:b/>
          <w:bCs/>
          <w:color w:val="B2A1C7" w:themeColor="accent4" w:themeTint="99"/>
          <w:lang w:val="de-CH"/>
        </w:rPr>
        <w:t>S4</w:t>
      </w:r>
      <w:r>
        <w:rPr>
          <w:b/>
          <w:bCs/>
          <w:color w:val="B2A1C7" w:themeColor="accent4" w:themeTint="99"/>
          <w:lang w:val="de-CH"/>
        </w:rPr>
        <w:t>:</w:t>
      </w:r>
      <w:r w:rsidRPr="002567FD">
        <w:rPr>
          <w:b/>
          <w:bCs/>
          <w:color w:val="B2A1C7" w:themeColor="accent4" w:themeTint="99"/>
          <w:lang w:val="de-CH"/>
        </w:rPr>
        <w:t xml:space="preserve"> Risiko unklarer Ziele und Scope</w:t>
      </w:r>
      <w:r w:rsidRPr="002567FD">
        <w:rPr>
          <w:color w:val="B2A1C7" w:themeColor="accent4" w:themeTint="99"/>
          <w:lang w:val="de-CH"/>
        </w:rPr>
        <w:br/>
        <w:t>Ohne saubere Abstimmung besteht die Gefahr, dass der Umfang des Spiels zu gross wird oder sich während des Projekts unkontrolliert verändert. Mit der Projektstudie und den HERMES</w:t>
      </w:r>
      <w:r w:rsidRPr="002567FD">
        <w:rPr>
          <w:color w:val="B2A1C7" w:themeColor="accent4" w:themeTint="99"/>
          <w:lang w:val="de-CH"/>
        </w:rPr>
        <w:noBreakHyphen/>
        <w:t>Dokumenten sollen Ziele, Scope und Änderungen sauber dokumentiert und gesteuert werden, um Überlastung und Missverständnisse zu vermeiden</w:t>
      </w:r>
      <w:r w:rsidR="004A0DDC">
        <w:rPr>
          <w:color w:val="B2A1C7" w:themeColor="accent4" w:themeTint="99"/>
          <w:lang w:val="de-CH"/>
        </w:rPr>
        <w:t>.</w:t>
      </w:r>
    </w:p>
    <w:p w14:paraId="226DFA63" w14:textId="77777777" w:rsidR="00114661" w:rsidRDefault="00114661" w:rsidP="00114661">
      <w:pPr>
        <w:pStyle w:val="TextCDB"/>
        <w:tabs>
          <w:tab w:val="left" w:pos="3262"/>
        </w:tabs>
        <w:rPr>
          <w:lang w:val="de-CH"/>
        </w:rPr>
      </w:pPr>
    </w:p>
    <w:p w14:paraId="702B7C42" w14:textId="77777777" w:rsidR="00114661" w:rsidRDefault="00114661" w:rsidP="00114661">
      <w:pPr>
        <w:pStyle w:val="berschrift1"/>
        <w:numPr>
          <w:ilvl w:val="0"/>
          <w:numId w:val="19"/>
        </w:numPr>
        <w:tabs>
          <w:tab w:val="left" w:pos="850"/>
          <w:tab w:val="left" w:pos="3262"/>
        </w:tabs>
        <w:suppressAutoHyphens w:val="0"/>
        <w:spacing w:before="120" w:after="120" w:line="288" w:lineRule="auto"/>
      </w:pPr>
      <w:bookmarkStart w:id="12" w:name="_Toc409788294"/>
      <w:bookmarkStart w:id="13" w:name="_Toc350764392"/>
      <w:bookmarkStart w:id="14" w:name="_Toc223451538"/>
      <w:r>
        <w:t>Ziele</w:t>
      </w:r>
      <w:bookmarkEnd w:id="12"/>
      <w:bookmarkEnd w:id="13"/>
      <w:bookmarkEnd w:id="14"/>
    </w:p>
    <w:p w14:paraId="12E1C727" w14:textId="656A93A5" w:rsidR="00E120B1" w:rsidRDefault="00E120B1" w:rsidP="00114661">
      <w:pPr>
        <w:pStyle w:val="TextCDB"/>
        <w:tabs>
          <w:tab w:val="left" w:pos="3262"/>
        </w:tabs>
        <w:rPr>
          <w:color w:val="B2A1C7" w:themeColor="accent4" w:themeTint="99"/>
          <w:lang w:val="de-CH" w:eastAsia="de-CH"/>
        </w:rPr>
      </w:pPr>
      <w:bookmarkStart w:id="15" w:name="_Toc224380116"/>
      <w:r w:rsidRPr="00E120B1">
        <w:rPr>
          <w:b/>
          <w:bCs/>
          <w:color w:val="B2A1C7" w:themeColor="accent4" w:themeTint="99"/>
          <w:lang w:val="de-CH" w:eastAsia="de-CH"/>
        </w:rPr>
        <w:t>Z1: Spielbares MVP des TD</w:t>
      </w:r>
      <w:r w:rsidRPr="00E120B1">
        <w:rPr>
          <w:b/>
          <w:bCs/>
          <w:color w:val="B2A1C7" w:themeColor="accent4" w:themeTint="99"/>
          <w:lang w:val="de-CH" w:eastAsia="de-CH"/>
        </w:rPr>
        <w:noBreakHyphen/>
        <w:t>Shooters innerhalb von sechs Kurstagen liefern</w:t>
      </w:r>
      <w:r w:rsidRPr="00E120B1">
        <w:rPr>
          <w:color w:val="B2A1C7" w:themeColor="accent4" w:themeTint="99"/>
          <w:lang w:val="de-CH" w:eastAsia="de-CH"/>
        </w:rPr>
        <w:br/>
        <w:t>Es wird ein lauffähiges, klar abgegrenztes Minimal</w:t>
      </w:r>
      <w:r w:rsidRPr="00E120B1">
        <w:rPr>
          <w:color w:val="B2A1C7" w:themeColor="accent4" w:themeTint="99"/>
          <w:lang w:val="de-CH" w:eastAsia="de-CH"/>
        </w:rPr>
        <w:noBreakHyphen/>
        <w:t>Viable</w:t>
      </w:r>
      <w:r w:rsidRPr="00E120B1">
        <w:rPr>
          <w:color w:val="B2A1C7" w:themeColor="accent4" w:themeTint="99"/>
          <w:lang w:val="de-CH" w:eastAsia="de-CH"/>
        </w:rPr>
        <w:noBreakHyphen/>
        <w:t>Product (ein Level, Basis</w:t>
      </w:r>
      <w:r w:rsidRPr="00E120B1">
        <w:rPr>
          <w:color w:val="B2A1C7" w:themeColor="accent4" w:themeTint="99"/>
          <w:lang w:val="de-CH" w:eastAsia="de-CH"/>
        </w:rPr>
        <w:noBreakHyphen/>
        <w:t>Steuerung, Punkte/Feedback) des Top</w:t>
      </w:r>
      <w:r w:rsidRPr="00E120B1">
        <w:rPr>
          <w:color w:val="B2A1C7" w:themeColor="accent4" w:themeTint="99"/>
          <w:lang w:val="de-CH" w:eastAsia="de-CH"/>
        </w:rPr>
        <w:noBreakHyphen/>
        <w:t>Down</w:t>
      </w:r>
      <w:r w:rsidRPr="00E120B1">
        <w:rPr>
          <w:color w:val="B2A1C7" w:themeColor="accent4" w:themeTint="99"/>
          <w:lang w:val="de-CH" w:eastAsia="de-CH"/>
        </w:rPr>
        <w:noBreakHyphen/>
        <w:t>Shooters entwickelt und veröffentlicht. Dieses Ziel entschärft insbesondere die Schwäche S1 (Zeitdruck) und S4 (unklarer Scope), weil der Umfang bewusst klein gehalten und schriftlich fixiert wird</w:t>
      </w:r>
      <w:r>
        <w:rPr>
          <w:color w:val="B2A1C7" w:themeColor="accent4" w:themeTint="99"/>
          <w:lang w:val="de-CH" w:eastAsia="de-CH"/>
        </w:rPr>
        <w:t>.</w:t>
      </w:r>
    </w:p>
    <w:p w14:paraId="4E6F4BB8" w14:textId="63E7B38B" w:rsidR="00A53011" w:rsidRDefault="00A53011" w:rsidP="00114661">
      <w:pPr>
        <w:pStyle w:val="TextCDB"/>
        <w:tabs>
          <w:tab w:val="left" w:pos="3262"/>
        </w:tabs>
        <w:rPr>
          <w:color w:val="B2A1C7" w:themeColor="accent4" w:themeTint="99"/>
          <w:lang w:val="de-CH" w:eastAsia="de-CH"/>
        </w:rPr>
      </w:pPr>
      <w:r w:rsidRPr="00A53011">
        <w:rPr>
          <w:b/>
          <w:bCs/>
          <w:color w:val="B2A1C7" w:themeColor="accent4" w:themeTint="99"/>
          <w:lang w:val="de-CH" w:eastAsia="de-CH"/>
        </w:rPr>
        <w:t xml:space="preserve">Z2: Strukturierte Projektplanung und </w:t>
      </w:r>
      <w:r w:rsidR="00BB1000">
        <w:rPr>
          <w:b/>
          <w:bCs/>
          <w:color w:val="B2A1C7" w:themeColor="accent4" w:themeTint="99"/>
          <w:lang w:val="de-CH" w:eastAsia="de-CH"/>
        </w:rPr>
        <w:t>S</w:t>
      </w:r>
      <w:r w:rsidRPr="00A53011">
        <w:rPr>
          <w:b/>
          <w:bCs/>
          <w:color w:val="B2A1C7" w:themeColor="accent4" w:themeTint="99"/>
          <w:lang w:val="de-CH" w:eastAsia="de-CH"/>
        </w:rPr>
        <w:t>teuerung nach HERMES 5</w:t>
      </w:r>
      <w:r w:rsidRPr="00A53011">
        <w:rPr>
          <w:color w:val="B2A1C7" w:themeColor="accent4" w:themeTint="99"/>
          <w:lang w:val="de-CH" w:eastAsia="de-CH"/>
        </w:rPr>
        <w:br/>
        <w:t>Das Projekt wird konsequent entlang der HERMES</w:t>
      </w:r>
      <w:r w:rsidRPr="00A53011">
        <w:rPr>
          <w:color w:val="B2A1C7" w:themeColor="accent4" w:themeTint="99"/>
          <w:lang w:val="de-CH" w:eastAsia="de-CH"/>
        </w:rPr>
        <w:noBreakHyphen/>
        <w:t>Phasen Initialisierung, Konzept, Realisierung und Einführung mit den geforderten Dokumenten und Meilensteinen geplant und gesteuert. Damit werden die Schwächen S1 (Zeitdruck) und S3 (Koordination im Homeoffice) adressiert, da Aufgaben, Termine, Rollen und Kommunikation klar geregelt sind</w:t>
      </w:r>
      <w:r>
        <w:rPr>
          <w:color w:val="B2A1C7" w:themeColor="accent4" w:themeTint="99"/>
          <w:lang w:val="de-CH" w:eastAsia="de-CH"/>
        </w:rPr>
        <w:t>.</w:t>
      </w:r>
    </w:p>
    <w:p w14:paraId="06E86BA1" w14:textId="49061133" w:rsidR="00BB1000" w:rsidRDefault="00BB1000" w:rsidP="00114661">
      <w:pPr>
        <w:pStyle w:val="TextCDB"/>
        <w:tabs>
          <w:tab w:val="left" w:pos="3262"/>
        </w:tabs>
        <w:rPr>
          <w:color w:val="B2A1C7" w:themeColor="accent4" w:themeTint="99"/>
          <w:lang w:val="de-CH" w:eastAsia="de-CH"/>
        </w:rPr>
      </w:pPr>
      <w:r w:rsidRPr="00BB1000">
        <w:rPr>
          <w:b/>
          <w:bCs/>
          <w:color w:val="B2A1C7" w:themeColor="accent4" w:themeTint="99"/>
          <w:lang w:val="de-CH" w:eastAsia="de-CH"/>
        </w:rPr>
        <w:t>Z3: Aufbau von Praxiswissen in Game</w:t>
      </w:r>
      <w:r w:rsidRPr="00BB1000">
        <w:rPr>
          <w:b/>
          <w:bCs/>
          <w:color w:val="B2A1C7" w:themeColor="accent4" w:themeTint="99"/>
          <w:lang w:val="de-CH" w:eastAsia="de-CH"/>
        </w:rPr>
        <w:noBreakHyphen/>
        <w:t>Development und Python</w:t>
      </w:r>
      <w:r w:rsidRPr="00BB1000">
        <w:rPr>
          <w:b/>
          <w:bCs/>
          <w:color w:val="B2A1C7" w:themeColor="accent4" w:themeTint="99"/>
          <w:lang w:val="de-CH" w:eastAsia="de-CH"/>
        </w:rPr>
        <w:noBreakHyphen/>
        <w:t>EXE</w:t>
      </w:r>
      <w:r w:rsidRPr="00BB1000">
        <w:rPr>
          <w:color w:val="B2A1C7" w:themeColor="accent4" w:themeTint="99"/>
          <w:lang w:val="de-CH" w:eastAsia="de-CH"/>
        </w:rPr>
        <w:br/>
        <w:t>Das Team sammelt konkrete Erfahrungen in Game</w:t>
      </w:r>
      <w:r w:rsidRPr="00BB1000">
        <w:rPr>
          <w:color w:val="B2A1C7" w:themeColor="accent4" w:themeTint="99"/>
          <w:lang w:val="de-CH" w:eastAsia="de-CH"/>
        </w:rPr>
        <w:noBreakHyphen/>
        <w:t>Design, Spielelogik und im Erstellen einer ausführbaren Python</w:t>
      </w:r>
      <w:r w:rsidRPr="00BB1000">
        <w:rPr>
          <w:color w:val="B2A1C7" w:themeColor="accent4" w:themeTint="99"/>
          <w:lang w:val="de-CH" w:eastAsia="de-CH"/>
        </w:rPr>
        <w:noBreakHyphen/>
        <w:t>Anwendung inklusive einfacher Build</w:t>
      </w:r>
      <w:r w:rsidRPr="00BB1000">
        <w:rPr>
          <w:color w:val="B2A1C7" w:themeColor="accent4" w:themeTint="99"/>
          <w:lang w:val="de-CH" w:eastAsia="de-CH"/>
        </w:rPr>
        <w:noBreakHyphen/>
        <w:t>/Release</w:t>
      </w:r>
      <w:r w:rsidRPr="00BB1000">
        <w:rPr>
          <w:color w:val="B2A1C7" w:themeColor="accent4" w:themeTint="99"/>
          <w:lang w:val="de-CH" w:eastAsia="de-CH"/>
        </w:rPr>
        <w:noBreakHyphen/>
        <w:t>Steps. Dieses Ziel zielt direkt auf die Schwäche S2 (geringe Game</w:t>
      </w:r>
      <w:r w:rsidRPr="00BB1000">
        <w:rPr>
          <w:color w:val="B2A1C7" w:themeColor="accent4" w:themeTint="99"/>
          <w:lang w:val="de-CH" w:eastAsia="de-CH"/>
        </w:rPr>
        <w:noBreakHyphen/>
        <w:t>Dev</w:t>
      </w:r>
      <w:r w:rsidRPr="00BB1000">
        <w:rPr>
          <w:color w:val="B2A1C7" w:themeColor="accent4" w:themeTint="99"/>
          <w:lang w:val="de-CH" w:eastAsia="de-CH"/>
        </w:rPr>
        <w:noBreakHyphen/>
        <w:t>Erfahrung), indem bewusst technische Lernziele und frühe Prototypen eingeplant werden</w:t>
      </w:r>
      <w:r>
        <w:rPr>
          <w:color w:val="B2A1C7" w:themeColor="accent4" w:themeTint="99"/>
          <w:lang w:val="de-CH" w:eastAsia="de-CH"/>
        </w:rPr>
        <w:t>.</w:t>
      </w:r>
    </w:p>
    <w:p w14:paraId="7D2C1453" w14:textId="00D45E1E" w:rsidR="00BB1000" w:rsidRDefault="00BB1000" w:rsidP="00114661">
      <w:pPr>
        <w:pStyle w:val="TextCDB"/>
        <w:tabs>
          <w:tab w:val="left" w:pos="3262"/>
        </w:tabs>
        <w:rPr>
          <w:color w:val="B2A1C7" w:themeColor="accent4" w:themeTint="99"/>
          <w:lang w:val="de-CH" w:eastAsia="de-CH"/>
        </w:rPr>
      </w:pPr>
      <w:r w:rsidRPr="00BB1000">
        <w:rPr>
          <w:b/>
          <w:bCs/>
          <w:color w:val="B2A1C7" w:themeColor="accent4" w:themeTint="99"/>
          <w:lang w:val="de-CH" w:eastAsia="de-CH"/>
        </w:rPr>
        <w:t>Z4: Hohe Nachvollziehbarkeit und Qualität durch GitHub</w:t>
      </w:r>
      <w:r w:rsidRPr="00BB1000">
        <w:rPr>
          <w:b/>
          <w:bCs/>
          <w:color w:val="B2A1C7" w:themeColor="accent4" w:themeTint="99"/>
          <w:lang w:val="de-CH" w:eastAsia="de-CH"/>
        </w:rPr>
        <w:noBreakHyphen/>
        <w:t>Nutzung</w:t>
      </w:r>
      <w:r w:rsidRPr="00BB1000">
        <w:rPr>
          <w:color w:val="B2A1C7" w:themeColor="accent4" w:themeTint="99"/>
          <w:lang w:val="de-CH" w:eastAsia="de-CH"/>
        </w:rPr>
        <w:br/>
        <w:t xml:space="preserve">Alle Artefakte (Code, Dokumente, Tests, Protokolle) werden versioniert im </w:t>
      </w:r>
      <w:hyperlink r:id="rId16" w:history="1">
        <w:r w:rsidRPr="004C2289">
          <w:rPr>
            <w:rStyle w:val="Hyperlink"/>
            <w:lang w:val="de-CH" w:eastAsia="de-CH"/>
          </w:rPr>
          <w:t>GitHub</w:t>
        </w:r>
      </w:hyperlink>
      <w:r w:rsidRPr="00BB1000">
        <w:rPr>
          <w:color w:val="B2A1C7" w:themeColor="accent4" w:themeTint="99"/>
          <w:lang w:val="de-CH" w:eastAsia="de-CH"/>
        </w:rPr>
        <w:noBreakHyphen/>
        <w:t>Repository geführt, mit Issues, Branches, Pull</w:t>
      </w:r>
      <w:r w:rsidRPr="00BB1000">
        <w:rPr>
          <w:color w:val="B2A1C7" w:themeColor="accent4" w:themeTint="99"/>
          <w:lang w:val="de-CH" w:eastAsia="de-CH"/>
        </w:rPr>
        <w:noBreakHyphen/>
        <w:t>Requests und mindestens einem Review pro Merge. So werden die Schwächen S2 und S3 reduziert, weil Zusammenarbeit, Qualitätssicherung und Transparenz im verteilten Setting verbessert werden</w:t>
      </w:r>
      <w:r>
        <w:rPr>
          <w:color w:val="B2A1C7" w:themeColor="accent4" w:themeTint="99"/>
          <w:lang w:val="de-CH" w:eastAsia="de-CH"/>
        </w:rPr>
        <w:t>.</w:t>
      </w:r>
    </w:p>
    <w:bookmarkEnd w:id="15"/>
    <w:p w14:paraId="3B54E893" w14:textId="77777777" w:rsidR="00114661" w:rsidRDefault="00114661" w:rsidP="00114661">
      <w:pPr>
        <w:pStyle w:val="TextCDB"/>
        <w:tabs>
          <w:tab w:val="left" w:pos="3262"/>
        </w:tabs>
        <w:rPr>
          <w:b/>
          <w:lang w:val="de-CH" w:eastAsia="de-CH"/>
        </w:rPr>
      </w:pPr>
    </w:p>
    <w:p w14:paraId="436B11A4" w14:textId="77777777" w:rsidR="00114661" w:rsidRDefault="00114661" w:rsidP="00B06884">
      <w:pPr>
        <w:pStyle w:val="berschrift2"/>
        <w:numPr>
          <w:ilvl w:val="1"/>
          <w:numId w:val="19"/>
        </w:numPr>
        <w:tabs>
          <w:tab w:val="left" w:pos="850"/>
          <w:tab w:val="left" w:pos="3262"/>
        </w:tabs>
        <w:suppressAutoHyphens w:val="0"/>
        <w:spacing w:before="120" w:after="120" w:line="288" w:lineRule="auto"/>
        <w:rPr>
          <w:b w:val="0"/>
          <w:lang w:eastAsia="de-CH"/>
        </w:rPr>
      </w:pPr>
      <w:bookmarkStart w:id="16" w:name="_Toc223451539"/>
      <w:r>
        <w:lastRenderedPageBreak/>
        <w:t>Rahmenbedingungen</w:t>
      </w:r>
      <w:bookmarkEnd w:id="16"/>
    </w:p>
    <w:p w14:paraId="7D9089EE" w14:textId="33BC9E92" w:rsidR="00114661" w:rsidRDefault="003D1E20" w:rsidP="00114661">
      <w:pPr>
        <w:pStyle w:val="TextCDB"/>
        <w:tabs>
          <w:tab w:val="left" w:pos="3262"/>
        </w:tabs>
        <w:rPr>
          <w:color w:val="B2A1C7" w:themeColor="accent4" w:themeTint="99"/>
          <w:lang w:val="de-CH" w:eastAsia="de-CH"/>
        </w:rPr>
      </w:pPr>
      <w:r w:rsidRPr="003D1E20">
        <w:rPr>
          <w:b/>
          <w:bCs/>
          <w:color w:val="B2A1C7" w:themeColor="accent4" w:themeTint="99"/>
          <w:lang w:val="de-CH" w:eastAsia="de-CH"/>
        </w:rPr>
        <w:t>Administrativ</w:t>
      </w:r>
      <w:r w:rsidRPr="003D1E20">
        <w:rPr>
          <w:color w:val="B2A1C7" w:themeColor="accent4" w:themeTint="99"/>
          <w:lang w:val="de-CH" w:eastAsia="de-CH"/>
        </w:rPr>
        <w:br/>
        <w:t xml:space="preserve">Das Projekt findet im Rahmen des Moduls 306A „IT Projekt realisieren“ als praktische Prüfung statt und wird vom Dozenten als Auftraggeber bewertet; alle Nachweise müssen im </w:t>
      </w:r>
      <w:hyperlink r:id="rId17" w:history="1">
        <w:r w:rsidRPr="004C2289">
          <w:rPr>
            <w:rStyle w:val="Hyperlink"/>
            <w:lang w:val="de-CH" w:eastAsia="de-CH"/>
          </w:rPr>
          <w:t>GitHub</w:t>
        </w:r>
      </w:hyperlink>
      <w:r w:rsidRPr="003D1E20">
        <w:rPr>
          <w:color w:val="B2A1C7" w:themeColor="accent4" w:themeTint="99"/>
          <w:lang w:val="de-CH" w:eastAsia="de-CH"/>
        </w:rPr>
        <w:noBreakHyphen/>
        <w:t>Repository abgelegt werden. Die Bewertung orientiert sich an HERMES</w:t>
      </w:r>
      <w:r w:rsidRPr="003D1E20">
        <w:rPr>
          <w:color w:val="B2A1C7" w:themeColor="accent4" w:themeTint="99"/>
          <w:lang w:val="de-CH" w:eastAsia="de-CH"/>
        </w:rPr>
        <w:noBreakHyphen/>
        <w:t>Konformität, Produktqualität und Professionalität der Zusammenarbeit</w:t>
      </w:r>
      <w:r>
        <w:rPr>
          <w:color w:val="B2A1C7" w:themeColor="accent4" w:themeTint="99"/>
          <w:lang w:val="de-CH" w:eastAsia="de-CH"/>
        </w:rPr>
        <w:t>.</w:t>
      </w:r>
    </w:p>
    <w:p w14:paraId="72036A8A" w14:textId="0FF6132F" w:rsidR="003D1E20" w:rsidRDefault="003D1E20" w:rsidP="00114661">
      <w:pPr>
        <w:pStyle w:val="TextCDB"/>
        <w:tabs>
          <w:tab w:val="left" w:pos="3262"/>
        </w:tabs>
        <w:rPr>
          <w:color w:val="B2A1C7" w:themeColor="accent4" w:themeTint="99"/>
          <w:lang w:val="de-CH" w:eastAsia="de-CH"/>
        </w:rPr>
      </w:pPr>
      <w:r w:rsidRPr="003D1E20">
        <w:rPr>
          <w:b/>
          <w:bCs/>
          <w:color w:val="B2A1C7" w:themeColor="accent4" w:themeTint="99"/>
          <w:lang w:val="de-CH" w:eastAsia="de-CH"/>
        </w:rPr>
        <w:t>Organisatorisch</w:t>
      </w:r>
      <w:r w:rsidRPr="003D1E20">
        <w:rPr>
          <w:color w:val="B2A1C7" w:themeColor="accent4" w:themeTint="99"/>
          <w:lang w:val="de-CH" w:eastAsia="de-CH"/>
        </w:rPr>
        <w:br/>
        <w:t>Das Projektteam besteht aus vier Personen (Stefanie, Christophe, Benjamin, Sujanthan) mit definierten Rollen nach HERMES (PL, BA, DEV, QA), wobei Doppelfunktionen möglich sind. Die Zusammenarbeit erfolgt hauptsächlich im Unterricht und im Homeoffice über vereinbarte Online</w:t>
      </w:r>
      <w:r w:rsidRPr="003D1E20">
        <w:rPr>
          <w:color w:val="B2A1C7" w:themeColor="accent4" w:themeTint="99"/>
          <w:lang w:val="de-CH" w:eastAsia="de-CH"/>
        </w:rPr>
        <w:noBreakHyphen/>
        <w:t>Kanäle (z.B. Teams/Discord/E</w:t>
      </w:r>
      <w:r w:rsidRPr="003D1E20">
        <w:rPr>
          <w:color w:val="B2A1C7" w:themeColor="accent4" w:themeTint="99"/>
          <w:lang w:val="de-CH" w:eastAsia="de-CH"/>
        </w:rPr>
        <w:noBreakHyphen/>
        <w:t xml:space="preserve">Mail) sowie das gemeinsame </w:t>
      </w:r>
      <w:hyperlink r:id="rId18" w:history="1">
        <w:r w:rsidRPr="004C2289">
          <w:rPr>
            <w:rStyle w:val="Hyperlink"/>
            <w:lang w:val="de-CH" w:eastAsia="de-CH"/>
          </w:rPr>
          <w:t>GitHub</w:t>
        </w:r>
      </w:hyperlink>
      <w:r w:rsidRPr="003D1E20">
        <w:rPr>
          <w:color w:val="B2A1C7" w:themeColor="accent4" w:themeTint="99"/>
          <w:lang w:val="de-CH" w:eastAsia="de-CH"/>
        </w:rPr>
        <w:noBreakHyphen/>
        <w:t>Repository</w:t>
      </w:r>
      <w:r>
        <w:rPr>
          <w:color w:val="B2A1C7" w:themeColor="accent4" w:themeTint="99"/>
          <w:lang w:val="de-CH" w:eastAsia="de-CH"/>
        </w:rPr>
        <w:t>.</w:t>
      </w:r>
    </w:p>
    <w:p w14:paraId="59097DD7" w14:textId="2A87B51B" w:rsidR="003D1E20" w:rsidRDefault="003D1E20" w:rsidP="00114661">
      <w:pPr>
        <w:pStyle w:val="TextCDB"/>
        <w:tabs>
          <w:tab w:val="left" w:pos="3262"/>
        </w:tabs>
        <w:rPr>
          <w:color w:val="B2A1C7" w:themeColor="accent4" w:themeTint="99"/>
          <w:lang w:val="de-CH" w:eastAsia="de-CH"/>
        </w:rPr>
      </w:pPr>
      <w:r w:rsidRPr="003D1E20">
        <w:rPr>
          <w:b/>
          <w:bCs/>
          <w:color w:val="B2A1C7" w:themeColor="accent4" w:themeTint="99"/>
          <w:lang w:val="de-CH" w:eastAsia="de-CH"/>
        </w:rPr>
        <w:t>Zeitlich</w:t>
      </w:r>
      <w:r w:rsidRPr="003D1E20">
        <w:rPr>
          <w:color w:val="B2A1C7" w:themeColor="accent4" w:themeTint="99"/>
          <w:lang w:val="de-CH" w:eastAsia="de-CH"/>
        </w:rPr>
        <w:br/>
        <w:t>Die Gesamtdauer beträgt sechs Kurstage, aufgeteilt auf die Phasen Initialisierung (Tag 1), Konzept (Tag 2), Realisierung (Tag 3</w:t>
      </w:r>
      <w:r w:rsidR="001E7094">
        <w:rPr>
          <w:color w:val="B2A1C7" w:themeColor="accent4" w:themeTint="99"/>
          <w:lang w:val="de-CH" w:eastAsia="de-CH"/>
        </w:rPr>
        <w:t xml:space="preserve"> - </w:t>
      </w:r>
      <w:r w:rsidRPr="003D1E20">
        <w:rPr>
          <w:color w:val="B2A1C7" w:themeColor="accent4" w:themeTint="99"/>
          <w:lang w:val="de-CH" w:eastAsia="de-CH"/>
        </w:rPr>
        <w:t>4) und Einführung (Tag 5</w:t>
      </w:r>
      <w:r w:rsidR="001E7094">
        <w:rPr>
          <w:color w:val="B2A1C7" w:themeColor="accent4" w:themeTint="99"/>
          <w:lang w:val="de-CH" w:eastAsia="de-CH"/>
        </w:rPr>
        <w:t xml:space="preserve"> - </w:t>
      </w:r>
      <w:r w:rsidRPr="003D1E20">
        <w:rPr>
          <w:color w:val="B2A1C7" w:themeColor="accent4" w:themeTint="99"/>
          <w:lang w:val="de-CH" w:eastAsia="de-CH"/>
        </w:rPr>
        <w:t>6) mit den Meilensteinen M1</w:t>
      </w:r>
      <w:r w:rsidR="001E7094">
        <w:rPr>
          <w:color w:val="B2A1C7" w:themeColor="accent4" w:themeTint="99"/>
          <w:lang w:val="de-CH" w:eastAsia="de-CH"/>
        </w:rPr>
        <w:t xml:space="preserve"> - </w:t>
      </w:r>
      <w:r w:rsidRPr="003D1E20">
        <w:rPr>
          <w:color w:val="B2A1C7" w:themeColor="accent4" w:themeTint="99"/>
          <w:lang w:val="de-CH" w:eastAsia="de-CH"/>
        </w:rPr>
        <w:t>M4. Die Initialisierung findet am 03.03.2026 in einem klar begrenzten Unterrichtsblock (ca. 18:00</w:t>
      </w:r>
      <w:r w:rsidR="001E7094">
        <w:rPr>
          <w:color w:val="B2A1C7" w:themeColor="accent4" w:themeTint="99"/>
          <w:lang w:val="de-CH" w:eastAsia="de-CH"/>
        </w:rPr>
        <w:t xml:space="preserve"> - </w:t>
      </w:r>
      <w:r w:rsidRPr="003D1E20">
        <w:rPr>
          <w:color w:val="B2A1C7" w:themeColor="accent4" w:themeTint="99"/>
          <w:lang w:val="de-CH" w:eastAsia="de-CH"/>
        </w:rPr>
        <w:t>21:15) statt; die weiteren Phasen folgen gemäss Kursplanung</w:t>
      </w:r>
    </w:p>
    <w:p w14:paraId="0A7059E7" w14:textId="6E0F45A0" w:rsidR="003D1E20" w:rsidRDefault="003D1E20" w:rsidP="00114661">
      <w:pPr>
        <w:pStyle w:val="TextCDB"/>
        <w:tabs>
          <w:tab w:val="left" w:pos="3262"/>
        </w:tabs>
        <w:rPr>
          <w:color w:val="B2A1C7" w:themeColor="accent4" w:themeTint="99"/>
          <w:lang w:val="de-CH" w:eastAsia="de-CH"/>
        </w:rPr>
      </w:pPr>
      <w:r w:rsidRPr="003D1E20">
        <w:rPr>
          <w:b/>
          <w:bCs/>
          <w:color w:val="B2A1C7" w:themeColor="accent4" w:themeTint="99"/>
          <w:lang w:val="de-CH" w:eastAsia="de-CH"/>
        </w:rPr>
        <w:t>Methodisch/technisch</w:t>
      </w:r>
      <w:r w:rsidRPr="003D1E20">
        <w:rPr>
          <w:color w:val="B2A1C7" w:themeColor="accent4" w:themeTint="99"/>
          <w:lang w:val="de-CH" w:eastAsia="de-CH"/>
        </w:rPr>
        <w:br/>
        <w:t>Das Projekt wird als HERMES</w:t>
      </w:r>
      <w:r w:rsidRPr="003D1E20">
        <w:rPr>
          <w:color w:val="B2A1C7" w:themeColor="accent4" w:themeTint="99"/>
          <w:lang w:val="de-CH" w:eastAsia="de-CH"/>
        </w:rPr>
        <w:noBreakHyphen/>
        <w:t>Kleinprojekt mit den Phasen Initialisierung, Konzept, Realisierung und Einführung durchgeführt, alle geforderten HERMES</w:t>
      </w:r>
      <w:r w:rsidRPr="003D1E20">
        <w:rPr>
          <w:color w:val="B2A1C7" w:themeColor="accent4" w:themeTint="99"/>
          <w:lang w:val="de-CH" w:eastAsia="de-CH"/>
        </w:rPr>
        <w:noBreakHyphen/>
        <w:t>Ergebnisse (PIA, PMP, GDD, Testdokus etc.) werden im Ordner /docs geführt. Technische Basis sind eine Python</w:t>
      </w:r>
      <w:r w:rsidRPr="003D1E20">
        <w:rPr>
          <w:color w:val="B2A1C7" w:themeColor="accent4" w:themeTint="99"/>
          <w:lang w:val="de-CH" w:eastAsia="de-CH"/>
        </w:rPr>
        <w:noBreakHyphen/>
        <w:t xml:space="preserve">Entwicklungsumgebung auf den privaten Arbeitsplätzen, das gemeinsame </w:t>
      </w:r>
      <w:hyperlink r:id="rId19" w:history="1">
        <w:r w:rsidRPr="004C2289">
          <w:rPr>
            <w:rStyle w:val="Hyperlink"/>
            <w:lang w:val="de-CH" w:eastAsia="de-CH"/>
          </w:rPr>
          <w:t>GitHub</w:t>
        </w:r>
      </w:hyperlink>
      <w:r w:rsidRPr="003D1E20">
        <w:rPr>
          <w:color w:val="B2A1C7" w:themeColor="accent4" w:themeTint="99"/>
          <w:lang w:val="de-CH" w:eastAsia="de-CH"/>
        </w:rPr>
        <w:noBreakHyphen/>
        <w:t>Repository mit klarer Struktur (Code</w:t>
      </w:r>
      <w:r w:rsidRPr="003D1E20">
        <w:rPr>
          <w:color w:val="B2A1C7" w:themeColor="accent4" w:themeTint="99"/>
          <w:lang w:val="de-CH" w:eastAsia="de-CH"/>
        </w:rPr>
        <w:noBreakHyphen/>
        <w:t>Ordner, Dokumente, Issues, Branches) sowie als Zielprodukt eine ausführbare Python</w:t>
      </w:r>
      <w:r w:rsidRPr="003D1E20">
        <w:rPr>
          <w:color w:val="B2A1C7" w:themeColor="accent4" w:themeTint="99"/>
          <w:lang w:val="de-CH" w:eastAsia="de-CH"/>
        </w:rPr>
        <w:noBreakHyphen/>
        <w:t>Anwendung (EXE) des TD</w:t>
      </w:r>
      <w:r w:rsidRPr="003D1E20">
        <w:rPr>
          <w:color w:val="B2A1C7" w:themeColor="accent4" w:themeTint="99"/>
          <w:lang w:val="de-CH" w:eastAsia="de-CH"/>
        </w:rPr>
        <w:noBreakHyphen/>
        <w:t>Shooters</w:t>
      </w:r>
      <w:r>
        <w:rPr>
          <w:color w:val="B2A1C7" w:themeColor="accent4" w:themeTint="99"/>
          <w:lang w:val="de-CH" w:eastAsia="de-CH"/>
        </w:rPr>
        <w:t>.</w:t>
      </w:r>
    </w:p>
    <w:p w14:paraId="2D0868FF" w14:textId="0EDDAA68" w:rsidR="00BC60CD" w:rsidRDefault="00BC60CD">
      <w:pPr>
        <w:suppressAutoHyphens w:val="0"/>
        <w:rPr>
          <w:rFonts w:eastAsia="Times New Roman"/>
          <w:sz w:val="22"/>
          <w:szCs w:val="22"/>
          <w:lang w:eastAsia="de-CH"/>
        </w:rPr>
      </w:pPr>
      <w:r>
        <w:rPr>
          <w:lang w:eastAsia="de-CH"/>
        </w:rPr>
        <w:br w:type="page"/>
      </w:r>
    </w:p>
    <w:p w14:paraId="68DF106D" w14:textId="77777777" w:rsidR="00114661" w:rsidRDefault="00114661" w:rsidP="00114661">
      <w:pPr>
        <w:pStyle w:val="TextCDB"/>
        <w:tabs>
          <w:tab w:val="left" w:pos="3262"/>
        </w:tabs>
        <w:rPr>
          <w:lang w:val="de-CH" w:eastAsia="de-CH"/>
        </w:rPr>
      </w:pPr>
    </w:p>
    <w:p w14:paraId="36B0CA17" w14:textId="77777777" w:rsidR="00114661" w:rsidRDefault="00114661" w:rsidP="00B06884">
      <w:pPr>
        <w:pStyle w:val="berschrift2"/>
        <w:numPr>
          <w:ilvl w:val="1"/>
          <w:numId w:val="19"/>
        </w:numPr>
        <w:tabs>
          <w:tab w:val="left" w:pos="850"/>
          <w:tab w:val="left" w:pos="3262"/>
        </w:tabs>
        <w:suppressAutoHyphens w:val="0"/>
        <w:spacing w:before="120" w:after="120" w:line="288" w:lineRule="auto"/>
        <w:rPr>
          <w:b w:val="0"/>
          <w:lang w:eastAsia="de-CH"/>
        </w:rPr>
      </w:pPr>
      <w:bookmarkStart w:id="17" w:name="_Toc223451540"/>
      <w:r>
        <w:t>Abgrenzung</w:t>
      </w:r>
      <w:bookmarkEnd w:id="17"/>
    </w:p>
    <w:p w14:paraId="3745AAD3" w14:textId="4630305A" w:rsidR="00114661" w:rsidRDefault="00BC60CD" w:rsidP="00114661">
      <w:pPr>
        <w:pStyle w:val="TextCDB"/>
        <w:tabs>
          <w:tab w:val="left" w:pos="3262"/>
        </w:tabs>
        <w:rPr>
          <w:color w:val="B2A1C7" w:themeColor="accent4" w:themeTint="99"/>
          <w:lang w:val="de-CH" w:eastAsia="de-CH"/>
        </w:rPr>
      </w:pPr>
      <w:r w:rsidRPr="00BC60CD">
        <w:rPr>
          <w:b/>
          <w:bCs/>
          <w:color w:val="B2A1C7" w:themeColor="accent4" w:themeTint="99"/>
          <w:lang w:val="de-CH" w:eastAsia="de-CH"/>
        </w:rPr>
        <w:t>A1: Funktionsumfang des Spiels</w:t>
      </w:r>
      <w:r w:rsidRPr="00BC60CD">
        <w:rPr>
          <w:color w:val="B2A1C7" w:themeColor="accent4" w:themeTint="99"/>
          <w:lang w:val="de-CH" w:eastAsia="de-CH"/>
        </w:rPr>
        <w:br/>
        <w:t>Das Projekt beschränkt sich auf ein einfaches Singleplayer</w:t>
      </w:r>
      <w:r w:rsidRPr="00BC60CD">
        <w:rPr>
          <w:color w:val="B2A1C7" w:themeColor="accent4" w:themeTint="99"/>
          <w:lang w:val="de-CH" w:eastAsia="de-CH"/>
        </w:rPr>
        <w:noBreakHyphen/>
        <w:t>Top</w:t>
      </w:r>
      <w:r w:rsidRPr="00BC60CD">
        <w:rPr>
          <w:color w:val="B2A1C7" w:themeColor="accent4" w:themeTint="99"/>
          <w:lang w:val="de-CH" w:eastAsia="de-CH"/>
        </w:rPr>
        <w:noBreakHyphen/>
        <w:t>Down</w:t>
      </w:r>
      <w:r w:rsidRPr="00BC60CD">
        <w:rPr>
          <w:color w:val="B2A1C7" w:themeColor="accent4" w:themeTint="99"/>
          <w:lang w:val="de-CH" w:eastAsia="de-CH"/>
        </w:rPr>
        <w:noBreakHyphen/>
        <w:t>Shooter</w:t>
      </w:r>
      <w:r w:rsidRPr="00BC60CD">
        <w:rPr>
          <w:color w:val="B2A1C7" w:themeColor="accent4" w:themeTint="99"/>
          <w:lang w:val="de-CH" w:eastAsia="de-CH"/>
        </w:rPr>
        <w:noBreakHyphen/>
        <w:t>Spiel mit einem klar definierten MVP (z.B. ein Level, einfache Gegner, grundlegende Steuerung, Punktesystem). Nicht umgesetzt werden komplexe Features wie Multiplayer, Online</w:t>
      </w:r>
      <w:r w:rsidRPr="00BC60CD">
        <w:rPr>
          <w:color w:val="B2A1C7" w:themeColor="accent4" w:themeTint="99"/>
          <w:lang w:val="de-CH" w:eastAsia="de-CH"/>
        </w:rPr>
        <w:noBreakHyphen/>
        <w:t>Highscore, umfangreiche Level</w:t>
      </w:r>
      <w:r w:rsidRPr="00BC60CD">
        <w:rPr>
          <w:color w:val="B2A1C7" w:themeColor="accent4" w:themeTint="99"/>
          <w:lang w:val="de-CH" w:eastAsia="de-CH"/>
        </w:rPr>
        <w:noBreakHyphen/>
        <w:t>Systeme, Story</w:t>
      </w:r>
      <w:r w:rsidRPr="00BC60CD">
        <w:rPr>
          <w:color w:val="B2A1C7" w:themeColor="accent4" w:themeTint="99"/>
          <w:lang w:val="de-CH" w:eastAsia="de-CH"/>
        </w:rPr>
        <w:noBreakHyphen/>
        <w:t>Modus oder persistente Speicherstände</w:t>
      </w:r>
      <w:r>
        <w:rPr>
          <w:color w:val="B2A1C7" w:themeColor="accent4" w:themeTint="99"/>
          <w:lang w:val="de-CH" w:eastAsia="de-CH"/>
        </w:rPr>
        <w:t>.</w:t>
      </w:r>
    </w:p>
    <w:p w14:paraId="5C5D4033" w14:textId="7B1453CF" w:rsidR="00BC60CD" w:rsidRDefault="00BC60CD" w:rsidP="00114661">
      <w:pPr>
        <w:pStyle w:val="TextCDB"/>
        <w:tabs>
          <w:tab w:val="left" w:pos="3262"/>
        </w:tabs>
        <w:rPr>
          <w:color w:val="B2A1C7" w:themeColor="accent4" w:themeTint="99"/>
          <w:lang w:val="de-CH" w:eastAsia="de-CH"/>
        </w:rPr>
      </w:pPr>
      <w:r w:rsidRPr="00BC60CD">
        <w:rPr>
          <w:b/>
          <w:bCs/>
          <w:color w:val="B2A1C7" w:themeColor="accent4" w:themeTint="99"/>
          <w:lang w:val="de-CH" w:eastAsia="de-CH"/>
        </w:rPr>
        <w:t>A2: Technische Plattform und Performance</w:t>
      </w:r>
      <w:r w:rsidRPr="00BC60CD">
        <w:rPr>
          <w:color w:val="B2A1C7" w:themeColor="accent4" w:themeTint="99"/>
          <w:lang w:val="de-CH" w:eastAsia="de-CH"/>
        </w:rPr>
        <w:br/>
        <w:t>Zielplattform ist eine lokale ausführbare Python</w:t>
      </w:r>
      <w:r w:rsidRPr="00BC60CD">
        <w:rPr>
          <w:color w:val="B2A1C7" w:themeColor="accent4" w:themeTint="99"/>
          <w:lang w:val="de-CH" w:eastAsia="de-CH"/>
        </w:rPr>
        <w:noBreakHyphen/>
        <w:t>Anwendung (EXE); Portierungen auf mobile Geräte, Web</w:t>
      </w:r>
      <w:r w:rsidRPr="00BC60CD">
        <w:rPr>
          <w:color w:val="B2A1C7" w:themeColor="accent4" w:themeTint="99"/>
          <w:lang w:val="de-CH" w:eastAsia="de-CH"/>
        </w:rPr>
        <w:noBreakHyphen/>
        <w:t>Browser oder andere Betriebssysteme ausserhalb des Kurs</w:t>
      </w:r>
      <w:r w:rsidRPr="00BC60CD">
        <w:rPr>
          <w:color w:val="B2A1C7" w:themeColor="accent4" w:themeTint="99"/>
          <w:lang w:val="de-CH" w:eastAsia="de-CH"/>
        </w:rPr>
        <w:noBreakHyphen/>
        <w:t>Setups sind nicht Bestandteil des Projekts. Leistungsoptimierungen für sehr schwache Hardware oder Spezialeffekte (aufwändige 3D</w:t>
      </w:r>
      <w:r w:rsidRPr="00BC60CD">
        <w:rPr>
          <w:color w:val="B2A1C7" w:themeColor="accent4" w:themeTint="99"/>
          <w:lang w:val="de-CH" w:eastAsia="de-CH"/>
        </w:rPr>
        <w:noBreakHyphen/>
        <w:t>Grafik, Shader, Sound</w:t>
      </w:r>
      <w:r w:rsidRPr="00BC60CD">
        <w:rPr>
          <w:color w:val="B2A1C7" w:themeColor="accent4" w:themeTint="99"/>
          <w:lang w:val="de-CH" w:eastAsia="de-CH"/>
        </w:rPr>
        <w:noBreakHyphen/>
        <w:t>Engine mit vielen Effekten) werden nur rudimentär oder gar nicht behandelt</w:t>
      </w:r>
      <w:r>
        <w:rPr>
          <w:color w:val="B2A1C7" w:themeColor="accent4" w:themeTint="99"/>
          <w:lang w:val="de-CH" w:eastAsia="de-CH"/>
        </w:rPr>
        <w:t>.</w:t>
      </w:r>
    </w:p>
    <w:p w14:paraId="1336E733" w14:textId="31B0ADC9" w:rsidR="00BC60CD" w:rsidRDefault="00BC60CD" w:rsidP="00114661">
      <w:pPr>
        <w:pStyle w:val="TextCDB"/>
        <w:tabs>
          <w:tab w:val="left" w:pos="3262"/>
        </w:tabs>
        <w:rPr>
          <w:color w:val="B2A1C7" w:themeColor="accent4" w:themeTint="99"/>
          <w:lang w:val="de-CH" w:eastAsia="de-CH"/>
        </w:rPr>
      </w:pPr>
      <w:r w:rsidRPr="00BC60CD">
        <w:rPr>
          <w:b/>
          <w:bCs/>
          <w:color w:val="B2A1C7" w:themeColor="accent4" w:themeTint="99"/>
          <w:lang w:val="de-CH" w:eastAsia="de-CH"/>
        </w:rPr>
        <w:t>A3: Umfang der Projektorganisation</w:t>
      </w:r>
      <w:r w:rsidRPr="00BC60CD">
        <w:rPr>
          <w:color w:val="B2A1C7" w:themeColor="accent4" w:themeTint="99"/>
          <w:lang w:val="de-CH" w:eastAsia="de-CH"/>
        </w:rPr>
        <w:br/>
        <w:t>Das Projekt bildet ein HERMES</w:t>
      </w:r>
      <w:r w:rsidRPr="00BC60CD">
        <w:rPr>
          <w:color w:val="B2A1C7" w:themeColor="accent4" w:themeTint="99"/>
          <w:lang w:val="de-CH" w:eastAsia="de-CH"/>
        </w:rPr>
        <w:noBreakHyphen/>
        <w:t>Kleinprojekt im schulischen Kontext ab; Themen wie Beschaffung, Budgetverwaltung mit realen Kosten, vertragliche Aspekte oder langjährige Wartung und Betrieb sind explizit ausgeschlossen. Auch die Weiterentwicklung nach dem Kurs (z.B. neue Versionen, Community</w:t>
      </w:r>
      <w:r w:rsidRPr="00BC60CD">
        <w:rPr>
          <w:color w:val="B2A1C7" w:themeColor="accent4" w:themeTint="99"/>
          <w:lang w:val="de-CH" w:eastAsia="de-CH"/>
        </w:rPr>
        <w:noBreakHyphen/>
        <w:t>Support) ist nicht Teil dieses Projekts, sondern könnte allenfalls als separates Folgeprojekt betrachtet werden</w:t>
      </w:r>
      <w:r>
        <w:rPr>
          <w:color w:val="B2A1C7" w:themeColor="accent4" w:themeTint="99"/>
          <w:lang w:val="de-CH" w:eastAsia="de-CH"/>
        </w:rPr>
        <w:t>.</w:t>
      </w:r>
    </w:p>
    <w:p w14:paraId="316C9974" w14:textId="2C89E1A7" w:rsidR="00114661" w:rsidRDefault="00BC60CD" w:rsidP="00114661">
      <w:pPr>
        <w:pStyle w:val="TextCDB"/>
        <w:tabs>
          <w:tab w:val="left" w:pos="3262"/>
        </w:tabs>
        <w:rPr>
          <w:color w:val="B2A1C7" w:themeColor="accent4" w:themeTint="99"/>
          <w:lang w:val="de-CH" w:eastAsia="de-CH"/>
        </w:rPr>
      </w:pPr>
      <w:r w:rsidRPr="00BC60CD">
        <w:rPr>
          <w:b/>
          <w:bCs/>
          <w:color w:val="B2A1C7" w:themeColor="accent4" w:themeTint="99"/>
          <w:lang w:val="de-CH" w:eastAsia="de-CH"/>
        </w:rPr>
        <w:t>A4: Inhaltliche und rechtliche Aspekte</w:t>
      </w:r>
      <w:r w:rsidRPr="00BC60CD">
        <w:rPr>
          <w:b/>
          <w:bCs/>
          <w:color w:val="B2A1C7" w:themeColor="accent4" w:themeTint="99"/>
          <w:lang w:val="de-CH" w:eastAsia="de-CH"/>
        </w:rPr>
        <w:br/>
      </w:r>
      <w:r w:rsidRPr="00BC60CD">
        <w:rPr>
          <w:color w:val="B2A1C7" w:themeColor="accent4" w:themeTint="99"/>
          <w:lang w:val="de-CH" w:eastAsia="de-CH"/>
        </w:rPr>
        <w:t>Es werden ausschliesslich selbst erstellte oder frei nutzbare Grafiken/Sounds in einfachem Stil verwendet; professionelle Grafik</w:t>
      </w:r>
      <w:r w:rsidRPr="00BC60CD">
        <w:rPr>
          <w:color w:val="B2A1C7" w:themeColor="accent4" w:themeTint="99"/>
          <w:lang w:val="de-CH" w:eastAsia="de-CH"/>
        </w:rPr>
        <w:noBreakHyphen/>
        <w:t>/Sound</w:t>
      </w:r>
      <w:r w:rsidRPr="00BC60CD">
        <w:rPr>
          <w:color w:val="B2A1C7" w:themeColor="accent4" w:themeTint="99"/>
          <w:lang w:val="de-CH" w:eastAsia="de-CH"/>
        </w:rPr>
        <w:noBreakHyphen/>
        <w:t>Produktion ist nicht Ziel des Projekts. Eine vertiefte rechtliche Analyse (Lizenzen, Datenschutz, Monetarisierung) erfolgt nur soweit nötig für den Schulkontext und wird darüber hinaus nicht abgedeckt</w:t>
      </w:r>
      <w:r>
        <w:rPr>
          <w:color w:val="B2A1C7" w:themeColor="accent4" w:themeTint="99"/>
          <w:lang w:val="de-CH" w:eastAsia="de-CH"/>
        </w:rPr>
        <w:t>.</w:t>
      </w:r>
    </w:p>
    <w:p w14:paraId="2429C03F" w14:textId="2DEC9632" w:rsidR="00E8024F" w:rsidRPr="00550089" w:rsidRDefault="00E8024F" w:rsidP="00550089">
      <w:pPr>
        <w:suppressAutoHyphens w:val="0"/>
        <w:rPr>
          <w:rFonts w:eastAsia="Times New Roman"/>
          <w:color w:val="B2A1C7" w:themeColor="accent4" w:themeTint="99"/>
          <w:sz w:val="22"/>
          <w:szCs w:val="22"/>
          <w:lang w:eastAsia="de-CH"/>
        </w:rPr>
      </w:pPr>
      <w:r>
        <w:rPr>
          <w:color w:val="B2A1C7" w:themeColor="accent4" w:themeTint="99"/>
          <w:lang w:eastAsia="de-CH"/>
        </w:rPr>
        <w:br w:type="page"/>
      </w:r>
    </w:p>
    <w:p w14:paraId="12CD2E82" w14:textId="1C33AB4B" w:rsidR="00114661" w:rsidRPr="00301242" w:rsidRDefault="00114661" w:rsidP="00114661">
      <w:pPr>
        <w:pStyle w:val="berschrift1"/>
        <w:numPr>
          <w:ilvl w:val="0"/>
          <w:numId w:val="19"/>
        </w:numPr>
        <w:tabs>
          <w:tab w:val="left" w:pos="850"/>
          <w:tab w:val="left" w:pos="3262"/>
        </w:tabs>
        <w:suppressAutoHyphens w:val="0"/>
        <w:spacing w:before="120" w:after="120" w:line="288" w:lineRule="auto"/>
      </w:pPr>
      <w:bookmarkStart w:id="18" w:name="_Toc409788295"/>
      <w:bookmarkStart w:id="19" w:name="_Toc223451541"/>
      <w:bookmarkStart w:id="20" w:name="_Toc350764393"/>
      <w:r>
        <w:lastRenderedPageBreak/>
        <w:t>Liste der Stakeholder</w:t>
      </w:r>
      <w:bookmarkEnd w:id="18"/>
      <w:bookmarkEnd w:id="19"/>
    </w:p>
    <w:tbl>
      <w:tblPr>
        <w:tblStyle w:val="Tabellenraster"/>
        <w:tblW w:w="0" w:type="auto"/>
        <w:tblLook w:val="04A0" w:firstRow="1" w:lastRow="0" w:firstColumn="1" w:lastColumn="0" w:noHBand="0" w:noVBand="1"/>
      </w:tblPr>
      <w:tblGrid>
        <w:gridCol w:w="840"/>
        <w:gridCol w:w="3237"/>
        <w:gridCol w:w="2459"/>
        <w:gridCol w:w="3091"/>
      </w:tblGrid>
      <w:tr w:rsidR="00301242" w14:paraId="2C88ED2D" w14:textId="77777777" w:rsidTr="00301242">
        <w:tc>
          <w:tcPr>
            <w:tcW w:w="0" w:type="auto"/>
            <w:vAlign w:val="center"/>
          </w:tcPr>
          <w:p w14:paraId="099CD4D1" w14:textId="4862D642"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Kürzel</w:t>
            </w:r>
          </w:p>
        </w:tc>
        <w:tc>
          <w:tcPr>
            <w:tcW w:w="0" w:type="auto"/>
            <w:vAlign w:val="center"/>
          </w:tcPr>
          <w:p w14:paraId="609D1337" w14:textId="12C26E42"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Stakeholder / Gruppe</w:t>
            </w:r>
          </w:p>
        </w:tc>
        <w:tc>
          <w:tcPr>
            <w:tcW w:w="0" w:type="auto"/>
            <w:vAlign w:val="center"/>
          </w:tcPr>
          <w:p w14:paraId="04F71527" w14:textId="480C8A01"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Rolle / Kategorie</w:t>
            </w:r>
          </w:p>
        </w:tc>
        <w:tc>
          <w:tcPr>
            <w:tcW w:w="0" w:type="auto"/>
            <w:vAlign w:val="center"/>
          </w:tcPr>
          <w:p w14:paraId="15F3296D" w14:textId="241732C3"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Interesse am Projekt</w:t>
            </w:r>
          </w:p>
        </w:tc>
      </w:tr>
      <w:tr w:rsidR="00301242" w14:paraId="66152DB7" w14:textId="77777777" w:rsidTr="00301242">
        <w:tc>
          <w:tcPr>
            <w:tcW w:w="0" w:type="auto"/>
            <w:vAlign w:val="center"/>
          </w:tcPr>
          <w:p w14:paraId="1BFFA221" w14:textId="290339FC"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ST1</w:t>
            </w:r>
          </w:p>
        </w:tc>
        <w:tc>
          <w:tcPr>
            <w:tcW w:w="0" w:type="auto"/>
            <w:vAlign w:val="center"/>
          </w:tcPr>
          <w:p w14:paraId="38FB8A1B" w14:textId="7BD43589"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Dozent / Auftraggeber (Michal Durik)</w:t>
            </w:r>
          </w:p>
        </w:tc>
        <w:tc>
          <w:tcPr>
            <w:tcW w:w="0" w:type="auto"/>
            <w:vAlign w:val="center"/>
          </w:tcPr>
          <w:p w14:paraId="24EDF78A" w14:textId="1716C36E"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Auftraggeber, Bewertung, „Geschäftsleitung“ Schule</w:t>
            </w:r>
          </w:p>
        </w:tc>
        <w:tc>
          <w:tcPr>
            <w:tcW w:w="0" w:type="auto"/>
            <w:vAlign w:val="center"/>
          </w:tcPr>
          <w:p w14:paraId="583E38C8" w14:textId="2B93FC96"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Erfolgreicher Projektverlauf, HERMES</w:t>
            </w:r>
            <w:r w:rsidRPr="00301242">
              <w:rPr>
                <w:color w:val="B2A1C7" w:themeColor="accent4" w:themeTint="99"/>
                <w:lang w:val="de-CH" w:eastAsia="de-CH"/>
              </w:rPr>
              <w:noBreakHyphen/>
              <w:t>Konformität, prüfbares Spiel.</w:t>
            </w:r>
          </w:p>
        </w:tc>
      </w:tr>
      <w:tr w:rsidR="00301242" w14:paraId="34A8CD8F" w14:textId="77777777" w:rsidTr="00301242">
        <w:tc>
          <w:tcPr>
            <w:tcW w:w="0" w:type="auto"/>
            <w:vAlign w:val="center"/>
          </w:tcPr>
          <w:p w14:paraId="5587B63F" w14:textId="37877157"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ST2</w:t>
            </w:r>
          </w:p>
        </w:tc>
        <w:tc>
          <w:tcPr>
            <w:tcW w:w="0" w:type="auto"/>
            <w:vAlign w:val="center"/>
          </w:tcPr>
          <w:p w14:paraId="526776E3" w14:textId="6213EB59"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Projektteam (Stefanie, Christophe, Benjamin, Sujanthan)</w:t>
            </w:r>
          </w:p>
        </w:tc>
        <w:tc>
          <w:tcPr>
            <w:tcW w:w="0" w:type="auto"/>
            <w:vAlign w:val="center"/>
          </w:tcPr>
          <w:p w14:paraId="6648C0CC" w14:textId="31389FE2"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Projektorganisation / Umsetzungsteam</w:t>
            </w:r>
          </w:p>
        </w:tc>
        <w:tc>
          <w:tcPr>
            <w:tcW w:w="0" w:type="auto"/>
            <w:vAlign w:val="center"/>
          </w:tcPr>
          <w:p w14:paraId="10194640" w14:textId="645A5FD1"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Bestehensrelevante Leistung, Lernen von PM und Game</w:t>
            </w:r>
            <w:r w:rsidRPr="00301242">
              <w:rPr>
                <w:color w:val="B2A1C7" w:themeColor="accent4" w:themeTint="99"/>
                <w:lang w:val="de-CH" w:eastAsia="de-CH"/>
              </w:rPr>
              <w:noBreakHyphen/>
              <w:t>Dev, gute Zusammenarbeit.</w:t>
            </w:r>
          </w:p>
        </w:tc>
      </w:tr>
      <w:tr w:rsidR="00301242" w14:paraId="6CB5F8EE" w14:textId="77777777" w:rsidTr="00301242">
        <w:tc>
          <w:tcPr>
            <w:tcW w:w="0" w:type="auto"/>
            <w:vAlign w:val="center"/>
          </w:tcPr>
          <w:p w14:paraId="4AE2A54A" w14:textId="7A1AB009"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ST3</w:t>
            </w:r>
          </w:p>
        </w:tc>
        <w:tc>
          <w:tcPr>
            <w:tcW w:w="0" w:type="auto"/>
            <w:vAlign w:val="center"/>
          </w:tcPr>
          <w:p w14:paraId="73EBE684" w14:textId="6CE044AD"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Mitschüler:innen / Klasse</w:t>
            </w:r>
          </w:p>
        </w:tc>
        <w:tc>
          <w:tcPr>
            <w:tcW w:w="0" w:type="auto"/>
            <w:vAlign w:val="center"/>
          </w:tcPr>
          <w:p w14:paraId="3BF73F9A" w14:textId="72B780FA"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Indirekt Betroffene, potenzielle Test</w:t>
            </w:r>
            <w:r w:rsidRPr="00301242">
              <w:rPr>
                <w:color w:val="B2A1C7" w:themeColor="accent4" w:themeTint="99"/>
                <w:lang w:val="de-CH" w:eastAsia="de-CH"/>
              </w:rPr>
              <w:noBreakHyphen/>
              <w:t>User</w:t>
            </w:r>
          </w:p>
        </w:tc>
        <w:tc>
          <w:tcPr>
            <w:tcW w:w="0" w:type="auto"/>
            <w:vAlign w:val="center"/>
          </w:tcPr>
          <w:p w14:paraId="174FD548" w14:textId="04DBF8D3"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Vergleichbare Projekterfahrung, Austausch, evtl. Spiel testen.</w:t>
            </w:r>
          </w:p>
        </w:tc>
      </w:tr>
      <w:tr w:rsidR="00301242" w14:paraId="4CD81558" w14:textId="77777777" w:rsidTr="00301242">
        <w:tc>
          <w:tcPr>
            <w:tcW w:w="0" w:type="auto"/>
            <w:vAlign w:val="center"/>
          </w:tcPr>
          <w:p w14:paraId="1C1BB122" w14:textId="05E56FD4"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ST4</w:t>
            </w:r>
          </w:p>
        </w:tc>
        <w:tc>
          <w:tcPr>
            <w:tcW w:w="0" w:type="auto"/>
            <w:vAlign w:val="center"/>
          </w:tcPr>
          <w:p w14:paraId="6D6723C4" w14:textId="4DFFBBD5"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Schule / Bildungsgang (z.B. ICT</w:t>
            </w:r>
            <w:r w:rsidRPr="00301242">
              <w:rPr>
                <w:color w:val="B2A1C7" w:themeColor="accent4" w:themeTint="99"/>
                <w:lang w:val="de-CH" w:eastAsia="de-CH"/>
              </w:rPr>
              <w:noBreakHyphen/>
              <w:t>Ausbildung)</w:t>
            </w:r>
          </w:p>
        </w:tc>
        <w:tc>
          <w:tcPr>
            <w:tcW w:w="0" w:type="auto"/>
            <w:vAlign w:val="center"/>
          </w:tcPr>
          <w:p w14:paraId="28D3FBCF" w14:textId="66D5AD79"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Stammorganisation / Träger</w:t>
            </w:r>
          </w:p>
        </w:tc>
        <w:tc>
          <w:tcPr>
            <w:tcW w:w="0" w:type="auto"/>
            <w:vAlign w:val="center"/>
          </w:tcPr>
          <w:p w14:paraId="676FF35D" w14:textId="301009D7"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Nachweis, dass Modulziele (Projektarbeit, HERMES, GitHub) erreicht werden.</w:t>
            </w:r>
          </w:p>
        </w:tc>
      </w:tr>
      <w:tr w:rsidR="00301242" w14:paraId="6B83503C" w14:textId="77777777" w:rsidTr="00301242">
        <w:tc>
          <w:tcPr>
            <w:tcW w:w="0" w:type="auto"/>
            <w:vAlign w:val="center"/>
          </w:tcPr>
          <w:p w14:paraId="18B7B3A7" w14:textId="22B32AAF"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ST5</w:t>
            </w:r>
          </w:p>
        </w:tc>
        <w:tc>
          <w:tcPr>
            <w:tcW w:w="0" w:type="auto"/>
            <w:vAlign w:val="center"/>
          </w:tcPr>
          <w:p w14:paraId="5A73C99C" w14:textId="4E794E72"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Fiktive End</w:t>
            </w:r>
            <w:r w:rsidRPr="00301242">
              <w:rPr>
                <w:color w:val="B2A1C7" w:themeColor="accent4" w:themeTint="99"/>
                <w:lang w:val="de-CH" w:eastAsia="de-CH"/>
              </w:rPr>
              <w:noBreakHyphen/>
              <w:t>User (Spieler des TD</w:t>
            </w:r>
            <w:r w:rsidRPr="00301242">
              <w:rPr>
                <w:color w:val="B2A1C7" w:themeColor="accent4" w:themeTint="99"/>
                <w:lang w:val="de-CH" w:eastAsia="de-CH"/>
              </w:rPr>
              <w:noBreakHyphen/>
              <w:t>Shooters)</w:t>
            </w:r>
          </w:p>
        </w:tc>
        <w:tc>
          <w:tcPr>
            <w:tcW w:w="0" w:type="auto"/>
            <w:vAlign w:val="center"/>
          </w:tcPr>
          <w:p w14:paraId="270A4B80" w14:textId="1EC34136"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Kunden / Nutzer</w:t>
            </w:r>
          </w:p>
        </w:tc>
        <w:tc>
          <w:tcPr>
            <w:tcW w:w="0" w:type="auto"/>
            <w:vAlign w:val="center"/>
          </w:tcPr>
          <w:p w14:paraId="50FF4192" w14:textId="4D64D36E"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Einfach spielbares, verständliches und stabiles Game.</w:t>
            </w:r>
          </w:p>
        </w:tc>
      </w:tr>
      <w:tr w:rsidR="00301242" w14:paraId="0CB707D0" w14:textId="77777777" w:rsidTr="00301242">
        <w:tc>
          <w:tcPr>
            <w:tcW w:w="0" w:type="auto"/>
            <w:vAlign w:val="center"/>
          </w:tcPr>
          <w:p w14:paraId="78A25CBD" w14:textId="54EB93D0"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ST6</w:t>
            </w:r>
          </w:p>
        </w:tc>
        <w:tc>
          <w:tcPr>
            <w:tcW w:w="0" w:type="auto"/>
            <w:vAlign w:val="center"/>
          </w:tcPr>
          <w:p w14:paraId="07CCBEDE" w14:textId="6C9272EB"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System-/Infrastrukturverantwortliche Schule</w:t>
            </w:r>
          </w:p>
        </w:tc>
        <w:tc>
          <w:tcPr>
            <w:tcW w:w="0" w:type="auto"/>
            <w:vAlign w:val="center"/>
          </w:tcPr>
          <w:p w14:paraId="54C2F608" w14:textId="494F91D7"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IT</w:t>
            </w:r>
            <w:r w:rsidRPr="00301242">
              <w:rPr>
                <w:color w:val="B2A1C7" w:themeColor="accent4" w:themeTint="99"/>
                <w:lang w:val="de-CH" w:eastAsia="de-CH"/>
              </w:rPr>
              <w:noBreakHyphen/>
              <w:t>Umgebung / Infrastruktur</w:t>
            </w:r>
          </w:p>
        </w:tc>
        <w:tc>
          <w:tcPr>
            <w:tcW w:w="0" w:type="auto"/>
            <w:vAlign w:val="center"/>
          </w:tcPr>
          <w:p w14:paraId="56657143" w14:textId="0C9AB150"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Sicherstellung, dass verwendete Tools (GitHub, Python) im Schulkontext funktionieren</w:t>
            </w:r>
          </w:p>
        </w:tc>
      </w:tr>
    </w:tbl>
    <w:p w14:paraId="28FCF9F2" w14:textId="77777777" w:rsidR="002B5B50" w:rsidRDefault="002B5B50" w:rsidP="00114661">
      <w:pPr>
        <w:pStyle w:val="TextCDB"/>
        <w:tabs>
          <w:tab w:val="left" w:pos="3262"/>
        </w:tabs>
        <w:rPr>
          <w:color w:val="B2A1C7" w:themeColor="accent4" w:themeTint="99"/>
          <w:lang w:val="de-CH" w:eastAsia="de-CH"/>
        </w:rPr>
      </w:pPr>
    </w:p>
    <w:p w14:paraId="33665ADE" w14:textId="42D116C9" w:rsidR="00301242" w:rsidRDefault="00301242" w:rsidP="00114661">
      <w:pPr>
        <w:pStyle w:val="TextCDB"/>
        <w:tabs>
          <w:tab w:val="left" w:pos="3262"/>
        </w:tabs>
        <w:rPr>
          <w:color w:val="B2A1C7" w:themeColor="accent4" w:themeTint="99"/>
          <w:lang w:val="de-CH" w:eastAsia="de-CH"/>
        </w:rPr>
      </w:pPr>
      <w:r w:rsidRPr="00301242">
        <w:rPr>
          <w:color w:val="B2A1C7" w:themeColor="accent4" w:themeTint="99"/>
          <w:lang w:val="de-CH" w:eastAsia="de-CH"/>
        </w:rPr>
        <w:t>Informiert werden müssen mindestens der Dozent als Auftraggeber (laufend über Meilensteine und Repo</w:t>
      </w:r>
      <w:r w:rsidRPr="00301242">
        <w:rPr>
          <w:color w:val="B2A1C7" w:themeColor="accent4" w:themeTint="99"/>
          <w:lang w:val="de-CH" w:eastAsia="de-CH"/>
        </w:rPr>
        <w:noBreakHyphen/>
        <w:t xml:space="preserve">Zugriff) sowie das Projektteam intern über Stand, Aufgaben und Entscheidungen. Weitere Stakeholder wie Mitschüler:innen oder die Schule werden hauptsächlich über Präsentationen, Reviews und das öffentlich einsehbare </w:t>
      </w:r>
      <w:hyperlink r:id="rId20" w:history="1">
        <w:r w:rsidRPr="004C2289">
          <w:rPr>
            <w:rStyle w:val="Hyperlink"/>
            <w:lang w:val="de-CH" w:eastAsia="de-CH"/>
          </w:rPr>
          <w:t>GitHub</w:t>
        </w:r>
      </w:hyperlink>
      <w:r w:rsidRPr="00301242">
        <w:rPr>
          <w:color w:val="B2A1C7" w:themeColor="accent4" w:themeTint="99"/>
          <w:lang w:val="de-CH" w:eastAsia="de-CH"/>
        </w:rPr>
        <w:noBreakHyphen/>
        <w:t>Repository einbezogen</w:t>
      </w:r>
      <w:r>
        <w:rPr>
          <w:color w:val="B2A1C7" w:themeColor="accent4" w:themeTint="99"/>
          <w:lang w:val="de-CH" w:eastAsia="de-CH"/>
        </w:rPr>
        <w:t>.</w:t>
      </w:r>
    </w:p>
    <w:p w14:paraId="4CA77FF8" w14:textId="5373ACDE" w:rsidR="0037781D" w:rsidRDefault="0037781D">
      <w:pPr>
        <w:suppressAutoHyphens w:val="0"/>
        <w:rPr>
          <w:rFonts w:eastAsia="Times New Roman"/>
          <w:sz w:val="22"/>
          <w:szCs w:val="22"/>
          <w:lang w:eastAsia="de-CH"/>
        </w:rPr>
      </w:pPr>
      <w:r>
        <w:rPr>
          <w:lang w:eastAsia="de-CH"/>
        </w:rPr>
        <w:br w:type="page"/>
      </w:r>
    </w:p>
    <w:p w14:paraId="17BBAFC5" w14:textId="77777777" w:rsidR="00114661" w:rsidRDefault="00114661" w:rsidP="00114661">
      <w:pPr>
        <w:pStyle w:val="TextCDB"/>
        <w:tabs>
          <w:tab w:val="left" w:pos="3262"/>
        </w:tabs>
        <w:rPr>
          <w:lang w:val="de-CH" w:eastAsia="de-CH"/>
        </w:rPr>
      </w:pPr>
    </w:p>
    <w:p w14:paraId="50E51CF7" w14:textId="77777777" w:rsidR="00EF031C" w:rsidRDefault="00EF031C" w:rsidP="00EF031C">
      <w:pPr>
        <w:pStyle w:val="berschrift1"/>
        <w:numPr>
          <w:ilvl w:val="0"/>
          <w:numId w:val="19"/>
        </w:numPr>
        <w:tabs>
          <w:tab w:val="left" w:pos="850"/>
          <w:tab w:val="left" w:pos="3262"/>
        </w:tabs>
        <w:suppressAutoHyphens w:val="0"/>
        <w:spacing w:before="120" w:after="120" w:line="288" w:lineRule="auto"/>
      </w:pPr>
      <w:bookmarkStart w:id="21" w:name="_Toc223451542"/>
      <w:r>
        <w:t>Projektstrukturplan</w:t>
      </w:r>
      <w:bookmarkEnd w:id="21"/>
    </w:p>
    <w:p w14:paraId="009521B3" w14:textId="061AA4EE" w:rsidR="00EF031C" w:rsidRDefault="007752A3" w:rsidP="00EF031C">
      <w:pPr>
        <w:pStyle w:val="TextCDB"/>
        <w:tabs>
          <w:tab w:val="left" w:pos="3262"/>
        </w:tabs>
        <w:rPr>
          <w:color w:val="B2A1C7" w:themeColor="accent4" w:themeTint="99"/>
          <w:lang w:val="de-CH" w:eastAsia="de-CH"/>
        </w:rPr>
      </w:pPr>
      <w:r w:rsidRPr="007752A3">
        <w:rPr>
          <w:color w:val="B2A1C7" w:themeColor="accent4" w:themeTint="99"/>
          <w:lang w:val="de-CH" w:eastAsia="de-CH"/>
        </w:rPr>
        <w:t>Phasenübergreifende Hauptstruktur (HERMES</w:t>
      </w:r>
      <w:r w:rsidRPr="007752A3">
        <w:rPr>
          <w:color w:val="B2A1C7" w:themeColor="accent4" w:themeTint="99"/>
          <w:lang w:val="de-CH" w:eastAsia="de-CH"/>
        </w:rPr>
        <w:noBreakHyphen/>
        <w:t>basiert)</w:t>
      </w:r>
      <w:r>
        <w:rPr>
          <w:color w:val="B2A1C7" w:themeColor="accent4" w:themeTint="99"/>
          <w:lang w:val="de-CH" w:eastAsia="de-CH"/>
        </w:rPr>
        <w:t>:</w:t>
      </w:r>
    </w:p>
    <w:p w14:paraId="32E532B7" w14:textId="77777777" w:rsidR="00DA59AE" w:rsidRPr="00DA59AE" w:rsidRDefault="00DA59AE" w:rsidP="00DA59AE">
      <w:pPr>
        <w:pStyle w:val="TextCDB"/>
        <w:numPr>
          <w:ilvl w:val="0"/>
          <w:numId w:val="31"/>
        </w:numPr>
        <w:tabs>
          <w:tab w:val="left" w:pos="3262"/>
        </w:tabs>
        <w:rPr>
          <w:color w:val="B2A1C7" w:themeColor="accent4" w:themeTint="99"/>
          <w:lang w:eastAsia="de-CH"/>
        </w:rPr>
      </w:pPr>
      <w:r w:rsidRPr="00DA59AE">
        <w:rPr>
          <w:color w:val="B2A1C7" w:themeColor="accent4" w:themeTint="99"/>
          <w:lang w:eastAsia="de-CH"/>
        </w:rPr>
        <w:t>Initialisierung</w:t>
      </w:r>
    </w:p>
    <w:p w14:paraId="1DD776FE" w14:textId="04A772EB" w:rsidR="00DA59AE" w:rsidRPr="00DA59AE" w:rsidRDefault="00DA59AE" w:rsidP="00DA59AE">
      <w:pPr>
        <w:pStyle w:val="TextCDB"/>
        <w:numPr>
          <w:ilvl w:val="0"/>
          <w:numId w:val="32"/>
        </w:numPr>
        <w:tabs>
          <w:tab w:val="left" w:pos="3262"/>
        </w:tabs>
        <w:rPr>
          <w:color w:val="B2A1C7" w:themeColor="accent4" w:themeTint="99"/>
          <w:lang w:eastAsia="de-CH"/>
        </w:rPr>
      </w:pPr>
      <w:r w:rsidRPr="00DA59AE">
        <w:rPr>
          <w:color w:val="B2A1C7" w:themeColor="accent4" w:themeTint="99"/>
          <w:lang w:eastAsia="de-CH"/>
        </w:rPr>
        <w:t xml:space="preserve">AP1.1 Team bilden, Rollen definieren </w:t>
      </w:r>
      <w:r w:rsidR="00A859BA">
        <w:rPr>
          <w:color w:val="B2A1C7" w:themeColor="accent4" w:themeTint="99"/>
          <w:lang w:eastAsia="de-CH"/>
        </w:rPr>
        <w:t>-</w:t>
      </w:r>
      <w:r w:rsidRPr="00DA59AE">
        <w:rPr>
          <w:color w:val="B2A1C7" w:themeColor="accent4" w:themeTint="99"/>
          <w:lang w:eastAsia="de-CH"/>
        </w:rPr>
        <w:t xml:space="preserve"> PL, gesamtes Team.</w:t>
      </w:r>
    </w:p>
    <w:p w14:paraId="6DFC9FF3" w14:textId="44DDFCB3" w:rsidR="00DA59AE" w:rsidRPr="00DA59AE" w:rsidRDefault="00DA59AE" w:rsidP="00DA59AE">
      <w:pPr>
        <w:pStyle w:val="TextCDB"/>
        <w:numPr>
          <w:ilvl w:val="0"/>
          <w:numId w:val="32"/>
        </w:numPr>
        <w:tabs>
          <w:tab w:val="left" w:pos="3262"/>
        </w:tabs>
        <w:rPr>
          <w:color w:val="B2A1C7" w:themeColor="accent4" w:themeTint="99"/>
          <w:lang w:eastAsia="de-CH"/>
        </w:rPr>
      </w:pPr>
      <w:r w:rsidRPr="00DA59AE">
        <w:rPr>
          <w:color w:val="B2A1C7" w:themeColor="accent4" w:themeTint="99"/>
          <w:lang w:eastAsia="de-CH"/>
        </w:rPr>
        <w:t xml:space="preserve">AP1.2 Spielidee wählen, MVP und Scope grob definieren </w:t>
      </w:r>
      <w:r w:rsidR="00A859BA">
        <w:rPr>
          <w:color w:val="B2A1C7" w:themeColor="accent4" w:themeTint="99"/>
          <w:lang w:eastAsia="de-CH"/>
        </w:rPr>
        <w:t>-</w:t>
      </w:r>
      <w:r w:rsidRPr="00DA59AE">
        <w:rPr>
          <w:color w:val="B2A1C7" w:themeColor="accent4" w:themeTint="99"/>
          <w:lang w:eastAsia="de-CH"/>
        </w:rPr>
        <w:t xml:space="preserve"> PL, BA.</w:t>
      </w:r>
    </w:p>
    <w:p w14:paraId="0F911787" w14:textId="54963868" w:rsidR="00DA59AE" w:rsidRPr="00DA59AE" w:rsidRDefault="00DA59AE" w:rsidP="00DA59AE">
      <w:pPr>
        <w:pStyle w:val="TextCDB"/>
        <w:numPr>
          <w:ilvl w:val="0"/>
          <w:numId w:val="32"/>
        </w:numPr>
        <w:tabs>
          <w:tab w:val="left" w:pos="3262"/>
        </w:tabs>
        <w:rPr>
          <w:color w:val="B2A1C7" w:themeColor="accent4" w:themeTint="99"/>
          <w:lang w:eastAsia="de-CH"/>
        </w:rPr>
      </w:pPr>
      <w:r w:rsidRPr="00DA59AE">
        <w:rPr>
          <w:color w:val="B2A1C7" w:themeColor="accent4" w:themeTint="99"/>
          <w:lang w:eastAsia="de-CH"/>
        </w:rPr>
        <w:t xml:space="preserve">AP1.3 Stakeholder- und Risikoanalyse erstellen </w:t>
      </w:r>
      <w:r w:rsidR="00A859BA">
        <w:rPr>
          <w:color w:val="B2A1C7" w:themeColor="accent4" w:themeTint="99"/>
          <w:lang w:eastAsia="de-CH"/>
        </w:rPr>
        <w:t>-</w:t>
      </w:r>
      <w:r w:rsidRPr="00DA59AE">
        <w:rPr>
          <w:color w:val="B2A1C7" w:themeColor="accent4" w:themeTint="99"/>
          <w:lang w:eastAsia="de-CH"/>
        </w:rPr>
        <w:t xml:space="preserve"> BA, PL.</w:t>
      </w:r>
    </w:p>
    <w:p w14:paraId="4C405F66" w14:textId="430396DF" w:rsidR="00DA59AE" w:rsidRPr="00DA59AE" w:rsidRDefault="00DA59AE" w:rsidP="00DA59AE">
      <w:pPr>
        <w:pStyle w:val="TextCDB"/>
        <w:numPr>
          <w:ilvl w:val="0"/>
          <w:numId w:val="32"/>
        </w:numPr>
        <w:tabs>
          <w:tab w:val="left" w:pos="3262"/>
        </w:tabs>
        <w:rPr>
          <w:color w:val="B2A1C7" w:themeColor="accent4" w:themeTint="99"/>
          <w:lang w:eastAsia="de-CH"/>
        </w:rPr>
      </w:pPr>
      <w:r w:rsidRPr="00DA59AE">
        <w:rPr>
          <w:color w:val="B2A1C7" w:themeColor="accent4" w:themeTint="99"/>
          <w:lang w:eastAsia="de-CH"/>
        </w:rPr>
        <w:t xml:space="preserve">AP1.4 </w:t>
      </w:r>
      <w:hyperlink r:id="rId21" w:history="1">
        <w:r w:rsidRPr="004C2289">
          <w:rPr>
            <w:rStyle w:val="Hyperlink"/>
            <w:lang w:eastAsia="de-CH"/>
          </w:rPr>
          <w:t>GitHub</w:t>
        </w:r>
      </w:hyperlink>
      <w:r w:rsidRPr="00DA59AE">
        <w:rPr>
          <w:color w:val="B2A1C7" w:themeColor="accent4" w:themeTint="99"/>
          <w:lang w:eastAsia="de-CH"/>
        </w:rPr>
        <w:noBreakHyphen/>
        <w:t xml:space="preserve">Repo und Grundstruktur (/src, /docs) einrichten </w:t>
      </w:r>
      <w:r w:rsidR="00A859BA">
        <w:rPr>
          <w:color w:val="B2A1C7" w:themeColor="accent4" w:themeTint="99"/>
          <w:lang w:eastAsia="de-CH"/>
        </w:rPr>
        <w:t>-</w:t>
      </w:r>
      <w:r w:rsidRPr="00DA59AE">
        <w:rPr>
          <w:color w:val="B2A1C7" w:themeColor="accent4" w:themeTint="99"/>
          <w:lang w:eastAsia="de-CH"/>
        </w:rPr>
        <w:t xml:space="preserve"> DEV.</w:t>
      </w:r>
    </w:p>
    <w:p w14:paraId="5C989F39" w14:textId="74333FD3" w:rsidR="00DA59AE" w:rsidRDefault="00DA59AE" w:rsidP="00DA59AE">
      <w:pPr>
        <w:pStyle w:val="TextCDB"/>
        <w:numPr>
          <w:ilvl w:val="0"/>
          <w:numId w:val="32"/>
        </w:numPr>
        <w:tabs>
          <w:tab w:val="left" w:pos="3262"/>
        </w:tabs>
        <w:rPr>
          <w:color w:val="B2A1C7" w:themeColor="accent4" w:themeTint="99"/>
          <w:lang w:eastAsia="de-CH"/>
        </w:rPr>
      </w:pPr>
      <w:r w:rsidRPr="00DA59AE">
        <w:rPr>
          <w:color w:val="B2A1C7" w:themeColor="accent4" w:themeTint="99"/>
          <w:lang w:eastAsia="de-CH"/>
        </w:rPr>
        <w:t xml:space="preserve">AP1.5 PIA erstellen und Meilenstein M1 vorbereiten </w:t>
      </w:r>
      <w:r w:rsidR="00A859BA">
        <w:rPr>
          <w:color w:val="B2A1C7" w:themeColor="accent4" w:themeTint="99"/>
          <w:lang w:eastAsia="de-CH"/>
        </w:rPr>
        <w:t>-</w:t>
      </w:r>
      <w:r w:rsidRPr="00DA59AE">
        <w:rPr>
          <w:color w:val="B2A1C7" w:themeColor="accent4" w:themeTint="99"/>
          <w:lang w:eastAsia="de-CH"/>
        </w:rPr>
        <w:t xml:space="preserve"> PL, BA</w:t>
      </w:r>
    </w:p>
    <w:p w14:paraId="1F9C8624" w14:textId="77777777" w:rsidR="00687534" w:rsidRPr="00687534" w:rsidRDefault="00687534" w:rsidP="00687534">
      <w:pPr>
        <w:pStyle w:val="TextCDB"/>
        <w:numPr>
          <w:ilvl w:val="0"/>
          <w:numId w:val="33"/>
        </w:numPr>
        <w:tabs>
          <w:tab w:val="left" w:pos="3262"/>
        </w:tabs>
        <w:rPr>
          <w:color w:val="B2A1C7" w:themeColor="accent4" w:themeTint="99"/>
          <w:lang w:val="de-CH" w:eastAsia="de-CH"/>
        </w:rPr>
      </w:pPr>
      <w:r w:rsidRPr="00687534">
        <w:rPr>
          <w:color w:val="B2A1C7" w:themeColor="accent4" w:themeTint="99"/>
          <w:lang w:val="de-CH" w:eastAsia="de-CH"/>
        </w:rPr>
        <w:t>Konzept</w:t>
      </w:r>
    </w:p>
    <w:p w14:paraId="52D2D5C3" w14:textId="1D69F34C" w:rsidR="00687534" w:rsidRPr="00687534" w:rsidRDefault="00687534" w:rsidP="00687534">
      <w:pPr>
        <w:pStyle w:val="TextCDB"/>
        <w:numPr>
          <w:ilvl w:val="0"/>
          <w:numId w:val="34"/>
        </w:numPr>
        <w:tabs>
          <w:tab w:val="left" w:pos="3262"/>
        </w:tabs>
        <w:rPr>
          <w:color w:val="B2A1C7" w:themeColor="accent4" w:themeTint="99"/>
          <w:lang w:val="de-CH" w:eastAsia="de-CH"/>
        </w:rPr>
      </w:pPr>
      <w:r w:rsidRPr="00687534">
        <w:rPr>
          <w:color w:val="B2A1C7" w:themeColor="accent4" w:themeTint="99"/>
          <w:lang w:val="de-CH" w:eastAsia="de-CH"/>
        </w:rPr>
        <w:t xml:space="preserve">AP2.1 Anforderungen (funktional/nicht-funktional) definieren </w:t>
      </w:r>
      <w:r>
        <w:rPr>
          <w:color w:val="B2A1C7" w:themeColor="accent4" w:themeTint="99"/>
          <w:lang w:val="de-CH" w:eastAsia="de-CH"/>
        </w:rPr>
        <w:t>-</w:t>
      </w:r>
      <w:r w:rsidRPr="00687534">
        <w:rPr>
          <w:color w:val="B2A1C7" w:themeColor="accent4" w:themeTint="99"/>
          <w:lang w:val="de-CH" w:eastAsia="de-CH"/>
        </w:rPr>
        <w:t xml:space="preserve"> BA, QA.</w:t>
      </w:r>
    </w:p>
    <w:p w14:paraId="7D5F8D00" w14:textId="456DB949" w:rsidR="00687534" w:rsidRPr="00687534" w:rsidRDefault="00687534" w:rsidP="00687534">
      <w:pPr>
        <w:pStyle w:val="TextCDB"/>
        <w:numPr>
          <w:ilvl w:val="0"/>
          <w:numId w:val="34"/>
        </w:numPr>
        <w:tabs>
          <w:tab w:val="left" w:pos="3262"/>
        </w:tabs>
        <w:rPr>
          <w:color w:val="B2A1C7" w:themeColor="accent4" w:themeTint="99"/>
          <w:lang w:val="de-CH" w:eastAsia="de-CH"/>
        </w:rPr>
      </w:pPr>
      <w:r w:rsidRPr="00687534">
        <w:rPr>
          <w:color w:val="B2A1C7" w:themeColor="accent4" w:themeTint="99"/>
          <w:lang w:val="de-CH" w:eastAsia="de-CH"/>
        </w:rPr>
        <w:t>AP2.2 Game</w:t>
      </w:r>
      <w:r w:rsidRPr="00687534">
        <w:rPr>
          <w:color w:val="B2A1C7" w:themeColor="accent4" w:themeTint="99"/>
          <w:lang w:val="de-CH" w:eastAsia="de-CH"/>
        </w:rPr>
        <w:noBreakHyphen/>
        <w:t>Design / Lösungskonzept (Spiellogik, UI</w:t>
      </w:r>
      <w:r w:rsidRPr="00687534">
        <w:rPr>
          <w:color w:val="B2A1C7" w:themeColor="accent4" w:themeTint="99"/>
          <w:lang w:val="de-CH" w:eastAsia="de-CH"/>
        </w:rPr>
        <w:noBreakHyphen/>
        <w:t xml:space="preserve">Skizzen, Architektur) </w:t>
      </w:r>
      <w:r>
        <w:rPr>
          <w:color w:val="B2A1C7" w:themeColor="accent4" w:themeTint="99"/>
          <w:lang w:val="de-CH" w:eastAsia="de-CH"/>
        </w:rPr>
        <w:t>-</w:t>
      </w:r>
      <w:r w:rsidRPr="00687534">
        <w:rPr>
          <w:color w:val="B2A1C7" w:themeColor="accent4" w:themeTint="99"/>
          <w:lang w:val="de-CH" w:eastAsia="de-CH"/>
        </w:rPr>
        <w:t xml:space="preserve"> DEV, BA.</w:t>
      </w:r>
    </w:p>
    <w:p w14:paraId="55B1402B" w14:textId="6448518F" w:rsidR="00687534" w:rsidRPr="00687534" w:rsidRDefault="00687534" w:rsidP="00687534">
      <w:pPr>
        <w:pStyle w:val="TextCDB"/>
        <w:numPr>
          <w:ilvl w:val="0"/>
          <w:numId w:val="34"/>
        </w:numPr>
        <w:tabs>
          <w:tab w:val="left" w:pos="3262"/>
        </w:tabs>
        <w:rPr>
          <w:color w:val="B2A1C7" w:themeColor="accent4" w:themeTint="99"/>
          <w:lang w:val="de-CH" w:eastAsia="de-CH"/>
        </w:rPr>
      </w:pPr>
      <w:r w:rsidRPr="00687534">
        <w:rPr>
          <w:color w:val="B2A1C7" w:themeColor="accent4" w:themeTint="99"/>
          <w:lang w:val="de-CH" w:eastAsia="de-CH"/>
        </w:rPr>
        <w:t xml:space="preserve">AP2.3 Projektmanagementplan (Termine, Ressourcen, Qualität) </w:t>
      </w:r>
      <w:r>
        <w:rPr>
          <w:color w:val="B2A1C7" w:themeColor="accent4" w:themeTint="99"/>
          <w:lang w:val="de-CH" w:eastAsia="de-CH"/>
        </w:rPr>
        <w:t>-</w:t>
      </w:r>
      <w:r w:rsidRPr="00687534">
        <w:rPr>
          <w:color w:val="B2A1C7" w:themeColor="accent4" w:themeTint="99"/>
          <w:lang w:val="de-CH" w:eastAsia="de-CH"/>
        </w:rPr>
        <w:t xml:space="preserve"> PL.</w:t>
      </w:r>
    </w:p>
    <w:p w14:paraId="0BF7A58A" w14:textId="03AB78DC" w:rsidR="00687534" w:rsidRPr="00687534" w:rsidRDefault="00687534" w:rsidP="00687534">
      <w:pPr>
        <w:pStyle w:val="TextCDB"/>
        <w:numPr>
          <w:ilvl w:val="0"/>
          <w:numId w:val="34"/>
        </w:numPr>
        <w:tabs>
          <w:tab w:val="left" w:pos="3262"/>
        </w:tabs>
        <w:rPr>
          <w:color w:val="B2A1C7" w:themeColor="accent4" w:themeTint="99"/>
          <w:lang w:val="de-CH" w:eastAsia="de-CH"/>
        </w:rPr>
      </w:pPr>
      <w:r w:rsidRPr="00687534">
        <w:rPr>
          <w:color w:val="B2A1C7" w:themeColor="accent4" w:themeTint="99"/>
          <w:lang w:val="de-CH" w:eastAsia="de-CH"/>
        </w:rPr>
        <w:t xml:space="preserve">AP2.4 Teststrategie und grobe Testfälle definieren </w:t>
      </w:r>
      <w:r>
        <w:rPr>
          <w:color w:val="B2A1C7" w:themeColor="accent4" w:themeTint="99"/>
          <w:lang w:val="de-CH" w:eastAsia="de-CH"/>
        </w:rPr>
        <w:t>-</w:t>
      </w:r>
      <w:r w:rsidRPr="00687534">
        <w:rPr>
          <w:color w:val="B2A1C7" w:themeColor="accent4" w:themeTint="99"/>
          <w:lang w:val="de-CH" w:eastAsia="de-CH"/>
        </w:rPr>
        <w:t xml:space="preserve"> QA.</w:t>
      </w:r>
    </w:p>
    <w:p w14:paraId="36965289" w14:textId="0C6B1904" w:rsidR="00687534" w:rsidRPr="00687534" w:rsidRDefault="00687534" w:rsidP="00687534">
      <w:pPr>
        <w:pStyle w:val="TextCDB"/>
        <w:numPr>
          <w:ilvl w:val="0"/>
          <w:numId w:val="34"/>
        </w:numPr>
        <w:tabs>
          <w:tab w:val="left" w:pos="3262"/>
        </w:tabs>
        <w:rPr>
          <w:color w:val="B2A1C7" w:themeColor="accent4" w:themeTint="99"/>
          <w:lang w:val="de-CH" w:eastAsia="de-CH"/>
        </w:rPr>
      </w:pPr>
      <w:r w:rsidRPr="00687534">
        <w:rPr>
          <w:color w:val="B2A1C7" w:themeColor="accent4" w:themeTint="99"/>
          <w:lang w:val="de-CH" w:eastAsia="de-CH"/>
        </w:rPr>
        <w:t xml:space="preserve">AP2.5 Meilenstein M2 vorbereiten (Präsentation Konzept) </w:t>
      </w:r>
      <w:r>
        <w:rPr>
          <w:color w:val="B2A1C7" w:themeColor="accent4" w:themeTint="99"/>
          <w:lang w:val="de-CH" w:eastAsia="de-CH"/>
        </w:rPr>
        <w:t>-</w:t>
      </w:r>
      <w:r w:rsidRPr="00687534">
        <w:rPr>
          <w:color w:val="B2A1C7" w:themeColor="accent4" w:themeTint="99"/>
          <w:lang w:val="de-CH" w:eastAsia="de-CH"/>
        </w:rPr>
        <w:t xml:space="preserve"> PL, gesamtes Team</w:t>
      </w:r>
    </w:p>
    <w:p w14:paraId="54AC3D0B" w14:textId="77777777" w:rsidR="005779B4" w:rsidRPr="005779B4" w:rsidRDefault="005779B4" w:rsidP="005779B4">
      <w:pPr>
        <w:pStyle w:val="TextCDB"/>
        <w:numPr>
          <w:ilvl w:val="0"/>
          <w:numId w:val="35"/>
        </w:numPr>
        <w:tabs>
          <w:tab w:val="left" w:pos="3262"/>
        </w:tabs>
        <w:rPr>
          <w:color w:val="B2A1C7" w:themeColor="accent4" w:themeTint="99"/>
          <w:lang w:val="de-CH" w:eastAsia="de-CH"/>
        </w:rPr>
      </w:pPr>
      <w:r w:rsidRPr="005779B4">
        <w:rPr>
          <w:color w:val="B2A1C7" w:themeColor="accent4" w:themeTint="99"/>
          <w:lang w:val="de-CH" w:eastAsia="de-CH"/>
        </w:rPr>
        <w:t>Realisierung</w:t>
      </w:r>
    </w:p>
    <w:p w14:paraId="6EAEB8CB" w14:textId="31DBECD9"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AP3.1 Basis</w:t>
      </w:r>
      <w:r w:rsidRPr="005779B4">
        <w:rPr>
          <w:color w:val="B2A1C7" w:themeColor="accent4" w:themeTint="99"/>
          <w:lang w:val="de-CH" w:eastAsia="de-CH"/>
        </w:rPr>
        <w:noBreakHyphen/>
        <w:t xml:space="preserve">Spielgerüst implementieren (Player, Steuerung, Loop) </w:t>
      </w:r>
      <w:r>
        <w:rPr>
          <w:color w:val="B2A1C7" w:themeColor="accent4" w:themeTint="99"/>
          <w:lang w:val="de-CH" w:eastAsia="de-CH"/>
        </w:rPr>
        <w:t>-</w:t>
      </w:r>
      <w:r w:rsidRPr="005779B4">
        <w:rPr>
          <w:color w:val="B2A1C7" w:themeColor="accent4" w:themeTint="99"/>
          <w:lang w:val="de-CH" w:eastAsia="de-CH"/>
        </w:rPr>
        <w:t xml:space="preserve"> DEV.</w:t>
      </w:r>
    </w:p>
    <w:p w14:paraId="3FF42FDE" w14:textId="4A564E7F"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 xml:space="preserve">AP3.2 Gegner, Kollision, Punktesystem implementieren </w:t>
      </w:r>
      <w:r>
        <w:rPr>
          <w:color w:val="B2A1C7" w:themeColor="accent4" w:themeTint="99"/>
          <w:lang w:val="de-CH" w:eastAsia="de-CH"/>
        </w:rPr>
        <w:t>-</w:t>
      </w:r>
      <w:r w:rsidRPr="005779B4">
        <w:rPr>
          <w:color w:val="B2A1C7" w:themeColor="accent4" w:themeTint="99"/>
          <w:lang w:val="de-CH" w:eastAsia="de-CH"/>
        </w:rPr>
        <w:t xml:space="preserve"> DEV.</w:t>
      </w:r>
    </w:p>
    <w:p w14:paraId="15DD35B0" w14:textId="71BFDC4C"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AP3.3 Issues, Branches, PR</w:t>
      </w:r>
      <w:r w:rsidRPr="005779B4">
        <w:rPr>
          <w:color w:val="B2A1C7" w:themeColor="accent4" w:themeTint="99"/>
          <w:lang w:val="de-CH" w:eastAsia="de-CH"/>
        </w:rPr>
        <w:noBreakHyphen/>
        <w:t xml:space="preserve">Reviews im </w:t>
      </w:r>
      <w:hyperlink r:id="rId22" w:history="1">
        <w:r w:rsidRPr="00AA32F3">
          <w:rPr>
            <w:rStyle w:val="Hyperlink"/>
            <w:lang w:val="de-CH" w:eastAsia="de-CH"/>
          </w:rPr>
          <w:t>GitHub</w:t>
        </w:r>
      </w:hyperlink>
      <w:r w:rsidRPr="005779B4">
        <w:rPr>
          <w:color w:val="B2A1C7" w:themeColor="accent4" w:themeTint="99"/>
          <w:lang w:val="de-CH" w:eastAsia="de-CH"/>
        </w:rPr>
        <w:t xml:space="preserve"> führen </w:t>
      </w:r>
      <w:r>
        <w:rPr>
          <w:color w:val="B2A1C7" w:themeColor="accent4" w:themeTint="99"/>
          <w:lang w:val="de-CH" w:eastAsia="de-CH"/>
        </w:rPr>
        <w:t>-</w:t>
      </w:r>
      <w:r w:rsidRPr="005779B4">
        <w:rPr>
          <w:color w:val="B2A1C7" w:themeColor="accent4" w:themeTint="99"/>
          <w:lang w:val="de-CH" w:eastAsia="de-CH"/>
        </w:rPr>
        <w:t xml:space="preserve"> PL, DEV, QA.</w:t>
      </w:r>
    </w:p>
    <w:p w14:paraId="626152D7" w14:textId="0EC8657A"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AP3.4 Tests durchführen und dokumentieren (Unit-/Gameplay</w:t>
      </w:r>
      <w:r w:rsidRPr="005779B4">
        <w:rPr>
          <w:color w:val="B2A1C7" w:themeColor="accent4" w:themeTint="99"/>
          <w:lang w:val="de-CH" w:eastAsia="de-CH"/>
        </w:rPr>
        <w:noBreakHyphen/>
        <w:t xml:space="preserve">Tests) </w:t>
      </w:r>
      <w:r>
        <w:rPr>
          <w:color w:val="B2A1C7" w:themeColor="accent4" w:themeTint="99"/>
          <w:lang w:val="de-CH" w:eastAsia="de-CH"/>
        </w:rPr>
        <w:t>-</w:t>
      </w:r>
      <w:r w:rsidRPr="005779B4">
        <w:rPr>
          <w:color w:val="B2A1C7" w:themeColor="accent4" w:themeTint="99"/>
          <w:lang w:val="de-CH" w:eastAsia="de-CH"/>
        </w:rPr>
        <w:t xml:space="preserve"> QA, DEV.</w:t>
      </w:r>
    </w:p>
    <w:p w14:paraId="4AB3DAE5" w14:textId="7AAD5C37"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 xml:space="preserve">AP3.5 Benutzerhandbuch Entwurf erstellen </w:t>
      </w:r>
      <w:r>
        <w:rPr>
          <w:color w:val="B2A1C7" w:themeColor="accent4" w:themeTint="99"/>
          <w:lang w:val="de-CH" w:eastAsia="de-CH"/>
        </w:rPr>
        <w:t>-</w:t>
      </w:r>
      <w:r w:rsidRPr="005779B4">
        <w:rPr>
          <w:color w:val="B2A1C7" w:themeColor="accent4" w:themeTint="99"/>
          <w:lang w:val="de-CH" w:eastAsia="de-CH"/>
        </w:rPr>
        <w:t xml:space="preserve"> BA, QA.</w:t>
      </w:r>
    </w:p>
    <w:p w14:paraId="70E16665" w14:textId="08DB2359"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 xml:space="preserve">AP3.6 Statusbericht und Vorbereitung M3 </w:t>
      </w:r>
      <w:r>
        <w:rPr>
          <w:color w:val="B2A1C7" w:themeColor="accent4" w:themeTint="99"/>
          <w:lang w:val="de-CH" w:eastAsia="de-CH"/>
        </w:rPr>
        <w:t>-</w:t>
      </w:r>
      <w:r w:rsidRPr="005779B4">
        <w:rPr>
          <w:color w:val="B2A1C7" w:themeColor="accent4" w:themeTint="99"/>
          <w:lang w:val="de-CH" w:eastAsia="de-CH"/>
        </w:rPr>
        <w:t xml:space="preserve"> PL</w:t>
      </w:r>
    </w:p>
    <w:p w14:paraId="20450944" w14:textId="77777777" w:rsidR="002102B8" w:rsidRPr="002102B8" w:rsidRDefault="002102B8" w:rsidP="002102B8">
      <w:pPr>
        <w:pStyle w:val="TextCDB"/>
        <w:numPr>
          <w:ilvl w:val="0"/>
          <w:numId w:val="37"/>
        </w:numPr>
        <w:tabs>
          <w:tab w:val="left" w:pos="3262"/>
        </w:tabs>
        <w:rPr>
          <w:color w:val="B2A1C7" w:themeColor="accent4" w:themeTint="99"/>
          <w:lang w:val="de-CH" w:eastAsia="de-CH"/>
        </w:rPr>
      </w:pPr>
      <w:r w:rsidRPr="002102B8">
        <w:rPr>
          <w:color w:val="B2A1C7" w:themeColor="accent4" w:themeTint="99"/>
          <w:lang w:val="de-CH" w:eastAsia="de-CH"/>
        </w:rPr>
        <w:t>Einführung</w:t>
      </w:r>
    </w:p>
    <w:p w14:paraId="13812AD5" w14:textId="18B853BB" w:rsidR="002102B8" w:rsidRPr="002102B8" w:rsidRDefault="002102B8" w:rsidP="002102B8">
      <w:pPr>
        <w:pStyle w:val="TextCDB"/>
        <w:numPr>
          <w:ilvl w:val="0"/>
          <w:numId w:val="38"/>
        </w:numPr>
        <w:tabs>
          <w:tab w:val="left" w:pos="3262"/>
        </w:tabs>
        <w:rPr>
          <w:color w:val="B2A1C7" w:themeColor="accent4" w:themeTint="99"/>
          <w:lang w:val="de-CH" w:eastAsia="de-CH"/>
        </w:rPr>
      </w:pPr>
      <w:r w:rsidRPr="002102B8">
        <w:rPr>
          <w:color w:val="B2A1C7" w:themeColor="accent4" w:themeTint="99"/>
          <w:lang w:val="de-CH" w:eastAsia="de-CH"/>
        </w:rPr>
        <w:t xml:space="preserve">AP4.1 Abnahmetests gegen Anforderungen durchführen und protokollieren </w:t>
      </w:r>
      <w:r>
        <w:rPr>
          <w:color w:val="B2A1C7" w:themeColor="accent4" w:themeTint="99"/>
          <w:lang w:val="de-CH" w:eastAsia="de-CH"/>
        </w:rPr>
        <w:t>-</w:t>
      </w:r>
      <w:r w:rsidRPr="002102B8">
        <w:rPr>
          <w:color w:val="B2A1C7" w:themeColor="accent4" w:themeTint="99"/>
          <w:lang w:val="de-CH" w:eastAsia="de-CH"/>
        </w:rPr>
        <w:t xml:space="preserve"> QA, BA.</w:t>
      </w:r>
    </w:p>
    <w:p w14:paraId="5D54D889" w14:textId="6F07B1B2" w:rsidR="002102B8" w:rsidRPr="002102B8" w:rsidRDefault="002102B8" w:rsidP="002102B8">
      <w:pPr>
        <w:pStyle w:val="TextCDB"/>
        <w:numPr>
          <w:ilvl w:val="0"/>
          <w:numId w:val="38"/>
        </w:numPr>
        <w:tabs>
          <w:tab w:val="left" w:pos="3262"/>
        </w:tabs>
        <w:rPr>
          <w:color w:val="B2A1C7" w:themeColor="accent4" w:themeTint="99"/>
          <w:lang w:val="de-CH" w:eastAsia="de-CH"/>
        </w:rPr>
      </w:pPr>
      <w:r w:rsidRPr="002102B8">
        <w:rPr>
          <w:color w:val="B2A1C7" w:themeColor="accent4" w:themeTint="99"/>
          <w:lang w:val="de-CH" w:eastAsia="de-CH"/>
        </w:rPr>
        <w:t>AP4.2 EXE</w:t>
      </w:r>
      <w:r w:rsidRPr="002102B8">
        <w:rPr>
          <w:color w:val="B2A1C7" w:themeColor="accent4" w:themeTint="99"/>
          <w:lang w:val="de-CH" w:eastAsia="de-CH"/>
        </w:rPr>
        <w:noBreakHyphen/>
        <w:t xml:space="preserve">Build/Release vorbereiten (Paket, Startanleitung) </w:t>
      </w:r>
      <w:r>
        <w:rPr>
          <w:color w:val="B2A1C7" w:themeColor="accent4" w:themeTint="99"/>
          <w:lang w:val="de-CH" w:eastAsia="de-CH"/>
        </w:rPr>
        <w:t>-</w:t>
      </w:r>
      <w:r w:rsidRPr="002102B8">
        <w:rPr>
          <w:color w:val="B2A1C7" w:themeColor="accent4" w:themeTint="99"/>
          <w:lang w:val="de-CH" w:eastAsia="de-CH"/>
        </w:rPr>
        <w:t xml:space="preserve"> DEV.</w:t>
      </w:r>
    </w:p>
    <w:p w14:paraId="1B03F197" w14:textId="414D3FA5" w:rsidR="002102B8" w:rsidRPr="002102B8" w:rsidRDefault="002102B8" w:rsidP="002102B8">
      <w:pPr>
        <w:pStyle w:val="TextCDB"/>
        <w:numPr>
          <w:ilvl w:val="0"/>
          <w:numId w:val="38"/>
        </w:numPr>
        <w:tabs>
          <w:tab w:val="left" w:pos="3262"/>
        </w:tabs>
        <w:rPr>
          <w:color w:val="B2A1C7" w:themeColor="accent4" w:themeTint="99"/>
          <w:lang w:val="de-CH" w:eastAsia="de-CH"/>
        </w:rPr>
      </w:pPr>
      <w:r w:rsidRPr="002102B8">
        <w:rPr>
          <w:color w:val="B2A1C7" w:themeColor="accent4" w:themeTint="99"/>
          <w:lang w:val="de-CH" w:eastAsia="de-CH"/>
        </w:rPr>
        <w:t xml:space="preserve">AP4.3 Abschlussdokumentation (Schlussbericht, Lessons Learned) </w:t>
      </w:r>
      <w:r>
        <w:rPr>
          <w:color w:val="B2A1C7" w:themeColor="accent4" w:themeTint="99"/>
          <w:lang w:val="de-CH" w:eastAsia="de-CH"/>
        </w:rPr>
        <w:t>-</w:t>
      </w:r>
      <w:r w:rsidRPr="002102B8">
        <w:rPr>
          <w:color w:val="B2A1C7" w:themeColor="accent4" w:themeTint="99"/>
          <w:lang w:val="de-CH" w:eastAsia="de-CH"/>
        </w:rPr>
        <w:t xml:space="preserve"> PL, gesamtes Team.</w:t>
      </w:r>
    </w:p>
    <w:p w14:paraId="0157DDF7" w14:textId="575164E8" w:rsidR="002102B8" w:rsidRPr="002102B8" w:rsidRDefault="002102B8" w:rsidP="002102B8">
      <w:pPr>
        <w:pStyle w:val="TextCDB"/>
        <w:numPr>
          <w:ilvl w:val="0"/>
          <w:numId w:val="38"/>
        </w:numPr>
        <w:tabs>
          <w:tab w:val="left" w:pos="3262"/>
        </w:tabs>
        <w:rPr>
          <w:color w:val="B2A1C7" w:themeColor="accent4" w:themeTint="99"/>
          <w:lang w:val="de-CH" w:eastAsia="de-CH"/>
        </w:rPr>
      </w:pPr>
      <w:r w:rsidRPr="002102B8">
        <w:rPr>
          <w:color w:val="B2A1C7" w:themeColor="accent4" w:themeTint="99"/>
          <w:lang w:val="de-CH" w:eastAsia="de-CH"/>
        </w:rPr>
        <w:t xml:space="preserve">AP4.4 Abschlusspräsentation vorbereiten und durchführen </w:t>
      </w:r>
      <w:r>
        <w:rPr>
          <w:color w:val="B2A1C7" w:themeColor="accent4" w:themeTint="99"/>
          <w:lang w:val="de-CH" w:eastAsia="de-CH"/>
        </w:rPr>
        <w:t>-</w:t>
      </w:r>
      <w:r w:rsidRPr="002102B8">
        <w:rPr>
          <w:color w:val="B2A1C7" w:themeColor="accent4" w:themeTint="99"/>
          <w:lang w:val="de-CH" w:eastAsia="de-CH"/>
        </w:rPr>
        <w:t xml:space="preserve"> gesamtes Team.</w:t>
      </w:r>
    </w:p>
    <w:p w14:paraId="22EAF15F" w14:textId="52BD90B2" w:rsidR="002102B8" w:rsidRPr="002102B8" w:rsidRDefault="002102B8" w:rsidP="002102B8">
      <w:pPr>
        <w:pStyle w:val="TextCDB"/>
        <w:numPr>
          <w:ilvl w:val="0"/>
          <w:numId w:val="38"/>
        </w:numPr>
        <w:tabs>
          <w:tab w:val="left" w:pos="3262"/>
        </w:tabs>
        <w:rPr>
          <w:color w:val="B2A1C7" w:themeColor="accent4" w:themeTint="99"/>
          <w:lang w:val="de-CH" w:eastAsia="de-CH"/>
        </w:rPr>
      </w:pPr>
      <w:r w:rsidRPr="002102B8">
        <w:rPr>
          <w:color w:val="B2A1C7" w:themeColor="accent4" w:themeTint="99"/>
          <w:lang w:val="de-CH" w:eastAsia="de-CH"/>
        </w:rPr>
        <w:t xml:space="preserve">AP4.5 Repository abschliessen/archivieren (Tags, Releases, Aufräumen) </w:t>
      </w:r>
      <w:r>
        <w:rPr>
          <w:color w:val="B2A1C7" w:themeColor="accent4" w:themeTint="99"/>
          <w:lang w:val="de-CH" w:eastAsia="de-CH"/>
        </w:rPr>
        <w:t>-</w:t>
      </w:r>
      <w:r w:rsidRPr="002102B8">
        <w:rPr>
          <w:color w:val="B2A1C7" w:themeColor="accent4" w:themeTint="99"/>
          <w:lang w:val="de-CH" w:eastAsia="de-CH"/>
        </w:rPr>
        <w:t xml:space="preserve"> PL, DEV.</w:t>
      </w:r>
    </w:p>
    <w:p w14:paraId="3DEC9FE6" w14:textId="77777777" w:rsidR="00687534" w:rsidRPr="00DA59AE" w:rsidRDefault="00687534" w:rsidP="00687534">
      <w:pPr>
        <w:pStyle w:val="TextCDB"/>
        <w:tabs>
          <w:tab w:val="left" w:pos="3262"/>
        </w:tabs>
        <w:ind w:left="360"/>
        <w:rPr>
          <w:color w:val="B2A1C7" w:themeColor="accent4" w:themeTint="99"/>
          <w:lang w:eastAsia="de-CH"/>
        </w:rPr>
      </w:pPr>
    </w:p>
    <w:p w14:paraId="7D8C1EF7" w14:textId="77777777" w:rsidR="007752A3" w:rsidRDefault="007752A3" w:rsidP="00EF031C">
      <w:pPr>
        <w:pStyle w:val="TextCDB"/>
        <w:tabs>
          <w:tab w:val="left" w:pos="3262"/>
        </w:tabs>
        <w:rPr>
          <w:color w:val="B2A1C7" w:themeColor="accent4" w:themeTint="99"/>
          <w:lang w:val="de-CH" w:eastAsia="de-CH"/>
        </w:rPr>
      </w:pPr>
    </w:p>
    <w:p w14:paraId="743A8E11" w14:textId="77777777" w:rsidR="00EF031C" w:rsidRDefault="00EF031C" w:rsidP="00114661">
      <w:pPr>
        <w:pStyle w:val="TextCDB"/>
        <w:tabs>
          <w:tab w:val="left" w:pos="3262"/>
        </w:tabs>
        <w:rPr>
          <w:lang w:val="de-CH" w:eastAsia="de-CH"/>
        </w:rPr>
      </w:pPr>
    </w:p>
    <w:p w14:paraId="05690B4E" w14:textId="77777777" w:rsidR="006969DF" w:rsidRDefault="006969DF" w:rsidP="00EF031C">
      <w:pPr>
        <w:pStyle w:val="berschrift1"/>
        <w:numPr>
          <w:ilvl w:val="0"/>
          <w:numId w:val="19"/>
        </w:numPr>
        <w:tabs>
          <w:tab w:val="left" w:pos="850"/>
          <w:tab w:val="left" w:pos="3262"/>
        </w:tabs>
        <w:suppressAutoHyphens w:val="0"/>
        <w:spacing w:before="120" w:after="120" w:line="288" w:lineRule="auto"/>
        <w:sectPr w:rsidR="006969DF" w:rsidSect="00810BEE">
          <w:headerReference w:type="default" r:id="rId23"/>
          <w:footerReference w:type="default" r:id="rId24"/>
          <w:headerReference w:type="first" r:id="rId25"/>
          <w:footerReference w:type="first" r:id="rId26"/>
          <w:footnotePr>
            <w:pos w:val="beneathText"/>
          </w:footnotePr>
          <w:type w:val="continuous"/>
          <w:pgSz w:w="11905" w:h="16837"/>
          <w:pgMar w:top="1134" w:right="1134" w:bottom="1134" w:left="1134" w:header="851" w:footer="603" w:gutter="0"/>
          <w:cols w:space="720"/>
          <w:docGrid w:linePitch="360"/>
        </w:sectPr>
      </w:pPr>
    </w:p>
    <w:p w14:paraId="42DB4E18" w14:textId="65F48C9C" w:rsidR="006969DF" w:rsidRDefault="00EF031C" w:rsidP="00114661">
      <w:pPr>
        <w:pStyle w:val="berschrift1"/>
        <w:numPr>
          <w:ilvl w:val="0"/>
          <w:numId w:val="19"/>
        </w:numPr>
        <w:tabs>
          <w:tab w:val="left" w:pos="850"/>
          <w:tab w:val="left" w:pos="3262"/>
        </w:tabs>
        <w:suppressAutoHyphens w:val="0"/>
        <w:spacing w:before="120" w:after="120" w:line="288" w:lineRule="auto"/>
      </w:pPr>
      <w:bookmarkStart w:id="22" w:name="_Toc223451543"/>
      <w:r>
        <w:lastRenderedPageBreak/>
        <w:t>Risikoanalyse</w:t>
      </w:r>
      <w:bookmarkEnd w:id="22"/>
    </w:p>
    <w:p w14:paraId="01B01E54" w14:textId="77777777" w:rsidR="00846C7F" w:rsidRPr="00846C7F" w:rsidRDefault="00846C7F" w:rsidP="00846C7F">
      <w:pPr>
        <w:rPr>
          <w:lang w:eastAsia="de-CH"/>
        </w:rPr>
      </w:pPr>
    </w:p>
    <w:tbl>
      <w:tblPr>
        <w:tblStyle w:val="Tabellenraster"/>
        <w:tblW w:w="15136" w:type="dxa"/>
        <w:tblLook w:val="04A0" w:firstRow="1" w:lastRow="0" w:firstColumn="1" w:lastColumn="0" w:noHBand="0" w:noVBand="1"/>
      </w:tblPr>
      <w:tblGrid>
        <w:gridCol w:w="2761"/>
        <w:gridCol w:w="2369"/>
        <w:gridCol w:w="550"/>
        <w:gridCol w:w="559"/>
        <w:gridCol w:w="890"/>
        <w:gridCol w:w="3141"/>
        <w:gridCol w:w="620"/>
        <w:gridCol w:w="486"/>
        <w:gridCol w:w="909"/>
        <w:gridCol w:w="2845"/>
        <w:gridCol w:w="6"/>
      </w:tblGrid>
      <w:tr w:rsidR="00605941" w14:paraId="2828905F" w14:textId="77777777" w:rsidTr="0034031C">
        <w:trPr>
          <w:trHeight w:val="203"/>
        </w:trPr>
        <w:tc>
          <w:tcPr>
            <w:tcW w:w="2367" w:type="dxa"/>
            <w:vMerge w:val="restart"/>
            <w:shd w:val="clear" w:color="auto" w:fill="DBE5F1" w:themeFill="accent1" w:themeFillTint="33"/>
            <w:vAlign w:val="center"/>
          </w:tcPr>
          <w:p w14:paraId="724FD8AA" w14:textId="77777777" w:rsidR="00605941" w:rsidRPr="006969DF" w:rsidRDefault="00605941" w:rsidP="006969DF">
            <w:pPr>
              <w:pStyle w:val="TextCDB"/>
              <w:tabs>
                <w:tab w:val="left" w:pos="3262"/>
              </w:tabs>
              <w:rPr>
                <w:b/>
                <w:lang w:val="de-CH" w:eastAsia="de-CH"/>
              </w:rPr>
            </w:pPr>
            <w:r w:rsidRPr="006969DF">
              <w:rPr>
                <w:b/>
                <w:lang w:val="de-CH" w:eastAsia="de-CH"/>
              </w:rPr>
              <w:t>Risikobeschreibung</w:t>
            </w:r>
          </w:p>
        </w:tc>
        <w:tc>
          <w:tcPr>
            <w:tcW w:w="2369" w:type="dxa"/>
            <w:vMerge w:val="restart"/>
            <w:shd w:val="clear" w:color="auto" w:fill="DBE5F1" w:themeFill="accent1" w:themeFillTint="33"/>
            <w:vAlign w:val="center"/>
          </w:tcPr>
          <w:p w14:paraId="7C37EBD0" w14:textId="77777777" w:rsidR="00605941" w:rsidRPr="006969DF" w:rsidRDefault="00605941" w:rsidP="006969DF">
            <w:pPr>
              <w:pStyle w:val="TextCDB"/>
              <w:tabs>
                <w:tab w:val="left" w:pos="3262"/>
              </w:tabs>
              <w:rPr>
                <w:b/>
                <w:lang w:val="de-CH" w:eastAsia="de-CH"/>
              </w:rPr>
            </w:pPr>
            <w:r w:rsidRPr="006969DF">
              <w:rPr>
                <w:b/>
                <w:lang w:val="de-CH" w:eastAsia="de-CH"/>
              </w:rPr>
              <w:t>Auswirkung</w:t>
            </w:r>
          </w:p>
        </w:tc>
        <w:tc>
          <w:tcPr>
            <w:tcW w:w="6409" w:type="dxa"/>
            <w:gridSpan w:val="4"/>
            <w:shd w:val="clear" w:color="auto" w:fill="DBE5F1" w:themeFill="accent1" w:themeFillTint="33"/>
            <w:vAlign w:val="center"/>
          </w:tcPr>
          <w:p w14:paraId="2D6319EF" w14:textId="0DFF5B98" w:rsidR="00605941" w:rsidRPr="006969DF" w:rsidRDefault="00605941" w:rsidP="006969DF">
            <w:pPr>
              <w:pStyle w:val="TextCDB"/>
              <w:tabs>
                <w:tab w:val="left" w:pos="3262"/>
              </w:tabs>
              <w:rPr>
                <w:b/>
                <w:lang w:val="de-CH" w:eastAsia="de-CH"/>
              </w:rPr>
            </w:pPr>
            <w:r w:rsidRPr="005B14C2">
              <w:rPr>
                <w:b/>
                <w:lang w:val="de-CH" w:eastAsia="de-CH"/>
              </w:rPr>
              <w:t>Auswirkung</w:t>
            </w:r>
          </w:p>
        </w:tc>
        <w:tc>
          <w:tcPr>
            <w:tcW w:w="3991" w:type="dxa"/>
            <w:gridSpan w:val="5"/>
            <w:shd w:val="clear" w:color="auto" w:fill="DBE5F1" w:themeFill="accent1" w:themeFillTint="33"/>
            <w:vAlign w:val="center"/>
          </w:tcPr>
          <w:p w14:paraId="4DE6BE8A" w14:textId="77777777" w:rsidR="00605941" w:rsidRPr="006969DF" w:rsidRDefault="00605941" w:rsidP="006969DF">
            <w:pPr>
              <w:pStyle w:val="TextCDB"/>
              <w:tabs>
                <w:tab w:val="left" w:pos="3262"/>
              </w:tabs>
              <w:rPr>
                <w:b/>
                <w:lang w:val="de-CH" w:eastAsia="de-CH"/>
              </w:rPr>
            </w:pPr>
            <w:r w:rsidRPr="006969DF">
              <w:rPr>
                <w:b/>
                <w:lang w:val="de-CH" w:eastAsia="de-CH"/>
              </w:rPr>
              <w:t>Nach Massnahme</w:t>
            </w:r>
          </w:p>
        </w:tc>
      </w:tr>
      <w:tr w:rsidR="00605941" w14:paraId="2663221A" w14:textId="77777777" w:rsidTr="00605941">
        <w:trPr>
          <w:gridAfter w:val="1"/>
          <w:wAfter w:w="7" w:type="dxa"/>
          <w:trHeight w:val="202"/>
        </w:trPr>
        <w:tc>
          <w:tcPr>
            <w:tcW w:w="2367" w:type="dxa"/>
            <w:vMerge/>
            <w:shd w:val="clear" w:color="auto" w:fill="DBE5F1" w:themeFill="accent1" w:themeFillTint="33"/>
            <w:vAlign w:val="center"/>
          </w:tcPr>
          <w:p w14:paraId="373756FE" w14:textId="77777777" w:rsidR="00605941" w:rsidRPr="006969DF" w:rsidRDefault="00605941" w:rsidP="006969DF">
            <w:pPr>
              <w:pStyle w:val="TextCDB"/>
              <w:tabs>
                <w:tab w:val="left" w:pos="3262"/>
              </w:tabs>
              <w:rPr>
                <w:b/>
                <w:lang w:val="de-CH" w:eastAsia="de-CH"/>
              </w:rPr>
            </w:pPr>
          </w:p>
        </w:tc>
        <w:tc>
          <w:tcPr>
            <w:tcW w:w="2369" w:type="dxa"/>
            <w:vMerge/>
            <w:shd w:val="clear" w:color="auto" w:fill="DBE5F1" w:themeFill="accent1" w:themeFillTint="33"/>
            <w:vAlign w:val="center"/>
          </w:tcPr>
          <w:p w14:paraId="611116E1" w14:textId="77777777" w:rsidR="00605941" w:rsidRPr="006969DF" w:rsidRDefault="00605941" w:rsidP="006969DF">
            <w:pPr>
              <w:pStyle w:val="TextCDB"/>
              <w:tabs>
                <w:tab w:val="left" w:pos="3262"/>
              </w:tabs>
              <w:rPr>
                <w:b/>
                <w:lang w:val="de-CH" w:eastAsia="de-CH"/>
              </w:rPr>
            </w:pPr>
          </w:p>
        </w:tc>
        <w:tc>
          <w:tcPr>
            <w:tcW w:w="563" w:type="dxa"/>
            <w:shd w:val="clear" w:color="auto" w:fill="DBE5F1" w:themeFill="accent1" w:themeFillTint="33"/>
            <w:vAlign w:val="center"/>
          </w:tcPr>
          <w:p w14:paraId="67A78FF3" w14:textId="77777777" w:rsidR="00605941" w:rsidRPr="006969DF" w:rsidRDefault="00605941" w:rsidP="006969DF">
            <w:pPr>
              <w:pStyle w:val="TextCDB"/>
              <w:tabs>
                <w:tab w:val="left" w:pos="3262"/>
              </w:tabs>
              <w:rPr>
                <w:b/>
                <w:lang w:val="de-CH" w:eastAsia="de-CH"/>
              </w:rPr>
            </w:pPr>
            <w:r w:rsidRPr="006969DF">
              <w:rPr>
                <w:b/>
                <w:lang w:val="de-CH" w:eastAsia="de-CH"/>
              </w:rPr>
              <w:t>W</w:t>
            </w:r>
          </w:p>
        </w:tc>
        <w:tc>
          <w:tcPr>
            <w:tcW w:w="503" w:type="dxa"/>
            <w:shd w:val="clear" w:color="auto" w:fill="DBE5F1" w:themeFill="accent1" w:themeFillTint="33"/>
            <w:vAlign w:val="center"/>
          </w:tcPr>
          <w:p w14:paraId="224A51CB" w14:textId="77777777" w:rsidR="00605941" w:rsidRPr="006969DF" w:rsidRDefault="00605941" w:rsidP="006969DF">
            <w:pPr>
              <w:pStyle w:val="TextCDB"/>
              <w:tabs>
                <w:tab w:val="left" w:pos="3262"/>
              </w:tabs>
              <w:rPr>
                <w:b/>
                <w:lang w:val="de-CH" w:eastAsia="de-CH"/>
              </w:rPr>
            </w:pPr>
            <w:r w:rsidRPr="006969DF">
              <w:rPr>
                <w:b/>
                <w:lang w:val="de-CH" w:eastAsia="de-CH"/>
              </w:rPr>
              <w:t>R</w:t>
            </w:r>
          </w:p>
        </w:tc>
        <w:tc>
          <w:tcPr>
            <w:tcW w:w="928" w:type="dxa"/>
            <w:shd w:val="clear" w:color="auto" w:fill="DBE5F1" w:themeFill="accent1" w:themeFillTint="33"/>
            <w:vAlign w:val="center"/>
          </w:tcPr>
          <w:p w14:paraId="18309D88" w14:textId="77777777" w:rsidR="00605941" w:rsidRPr="006969DF" w:rsidRDefault="00605941" w:rsidP="006969DF">
            <w:pPr>
              <w:pStyle w:val="TextCDB"/>
              <w:tabs>
                <w:tab w:val="left" w:pos="3262"/>
              </w:tabs>
              <w:rPr>
                <w:b/>
                <w:lang w:val="de-CH" w:eastAsia="de-CH"/>
              </w:rPr>
            </w:pPr>
            <w:r w:rsidRPr="006969DF">
              <w:rPr>
                <w:b/>
                <w:lang w:val="de-CH" w:eastAsia="de-CH"/>
              </w:rPr>
              <w:t>Risiko</w:t>
            </w:r>
          </w:p>
        </w:tc>
        <w:tc>
          <w:tcPr>
            <w:tcW w:w="4415" w:type="dxa"/>
            <w:shd w:val="clear" w:color="auto" w:fill="DBE5F1" w:themeFill="accent1" w:themeFillTint="33"/>
            <w:vAlign w:val="center"/>
          </w:tcPr>
          <w:p w14:paraId="6889475E" w14:textId="2E79B86D" w:rsidR="00605941" w:rsidRPr="006969DF" w:rsidRDefault="00605941" w:rsidP="006969DF">
            <w:pPr>
              <w:pStyle w:val="TextCDB"/>
              <w:tabs>
                <w:tab w:val="left" w:pos="3262"/>
              </w:tabs>
              <w:rPr>
                <w:b/>
                <w:lang w:val="de-CH" w:eastAsia="de-CH"/>
              </w:rPr>
            </w:pPr>
            <w:r w:rsidRPr="006969DF">
              <w:rPr>
                <w:b/>
                <w:lang w:val="de-CH" w:eastAsia="de-CH"/>
              </w:rPr>
              <w:t>Handlungsweise</w:t>
            </w:r>
            <w:r>
              <w:rPr>
                <w:b/>
                <w:lang w:val="de-CH" w:eastAsia="de-CH"/>
              </w:rPr>
              <w:t xml:space="preserve"> (Massnahme)</w:t>
            </w:r>
          </w:p>
        </w:tc>
        <w:tc>
          <w:tcPr>
            <w:tcW w:w="546" w:type="dxa"/>
            <w:shd w:val="clear" w:color="auto" w:fill="DBE5F1" w:themeFill="accent1" w:themeFillTint="33"/>
            <w:vAlign w:val="center"/>
          </w:tcPr>
          <w:p w14:paraId="7583DF8D" w14:textId="77777777" w:rsidR="00605941" w:rsidRPr="006969DF" w:rsidRDefault="00605941" w:rsidP="006969DF">
            <w:pPr>
              <w:pStyle w:val="TextCDB"/>
              <w:tabs>
                <w:tab w:val="left" w:pos="3262"/>
              </w:tabs>
              <w:rPr>
                <w:b/>
                <w:lang w:val="de-CH" w:eastAsia="de-CH"/>
              </w:rPr>
            </w:pPr>
            <w:r w:rsidRPr="006969DF">
              <w:rPr>
                <w:b/>
                <w:lang w:val="de-CH" w:eastAsia="de-CH"/>
              </w:rPr>
              <w:t>W</w:t>
            </w:r>
          </w:p>
        </w:tc>
        <w:tc>
          <w:tcPr>
            <w:tcW w:w="486" w:type="dxa"/>
            <w:shd w:val="clear" w:color="auto" w:fill="DBE5F1" w:themeFill="accent1" w:themeFillTint="33"/>
            <w:vAlign w:val="center"/>
          </w:tcPr>
          <w:p w14:paraId="5F240E78" w14:textId="77777777" w:rsidR="00605941" w:rsidRPr="006969DF" w:rsidRDefault="00605941" w:rsidP="006969DF">
            <w:pPr>
              <w:pStyle w:val="TextCDB"/>
              <w:tabs>
                <w:tab w:val="left" w:pos="3262"/>
              </w:tabs>
              <w:rPr>
                <w:b/>
                <w:lang w:val="de-CH" w:eastAsia="de-CH"/>
              </w:rPr>
            </w:pPr>
            <w:r w:rsidRPr="006969DF">
              <w:rPr>
                <w:b/>
                <w:lang w:val="de-CH" w:eastAsia="de-CH"/>
              </w:rPr>
              <w:t>S</w:t>
            </w:r>
          </w:p>
        </w:tc>
        <w:tc>
          <w:tcPr>
            <w:tcW w:w="1000" w:type="dxa"/>
            <w:shd w:val="clear" w:color="auto" w:fill="DBE5F1" w:themeFill="accent1" w:themeFillTint="33"/>
            <w:vAlign w:val="center"/>
          </w:tcPr>
          <w:p w14:paraId="054C0151" w14:textId="77777777" w:rsidR="00605941" w:rsidRPr="006969DF" w:rsidRDefault="00605941" w:rsidP="006969DF">
            <w:pPr>
              <w:pStyle w:val="TextCDB"/>
              <w:tabs>
                <w:tab w:val="left" w:pos="3262"/>
              </w:tabs>
              <w:rPr>
                <w:b/>
                <w:lang w:val="de-CH" w:eastAsia="de-CH"/>
              </w:rPr>
            </w:pPr>
            <w:r w:rsidRPr="006969DF">
              <w:rPr>
                <w:b/>
                <w:lang w:val="de-CH" w:eastAsia="de-CH"/>
              </w:rPr>
              <w:t>Risiko</w:t>
            </w:r>
          </w:p>
        </w:tc>
        <w:tc>
          <w:tcPr>
            <w:tcW w:w="1952" w:type="dxa"/>
            <w:shd w:val="clear" w:color="auto" w:fill="DBE5F1" w:themeFill="accent1" w:themeFillTint="33"/>
            <w:vAlign w:val="center"/>
          </w:tcPr>
          <w:p w14:paraId="4FDB2D3B" w14:textId="77777777" w:rsidR="00605941" w:rsidRPr="006969DF" w:rsidRDefault="00605941" w:rsidP="006969DF">
            <w:pPr>
              <w:pStyle w:val="TextCDB"/>
              <w:tabs>
                <w:tab w:val="left" w:pos="3262"/>
              </w:tabs>
              <w:rPr>
                <w:b/>
                <w:lang w:val="de-CH" w:eastAsia="de-CH"/>
              </w:rPr>
            </w:pPr>
            <w:r w:rsidRPr="006969DF">
              <w:rPr>
                <w:b/>
                <w:lang w:val="de-CH" w:eastAsia="de-CH"/>
              </w:rPr>
              <w:t>Handlungsweise</w:t>
            </w:r>
          </w:p>
        </w:tc>
      </w:tr>
      <w:tr w:rsidR="00605941" w14:paraId="173E4127" w14:textId="77777777" w:rsidTr="001541C3">
        <w:trPr>
          <w:gridAfter w:val="1"/>
          <w:wAfter w:w="7" w:type="dxa"/>
        </w:trPr>
        <w:tc>
          <w:tcPr>
            <w:tcW w:w="2367" w:type="dxa"/>
          </w:tcPr>
          <w:p w14:paraId="442007FA" w14:textId="2CDC9C58"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R1: Zeit reicht für Initialisierung / Projektphasen nicht aus</w:t>
            </w:r>
          </w:p>
        </w:tc>
        <w:tc>
          <w:tcPr>
            <w:tcW w:w="2369" w:type="dxa"/>
          </w:tcPr>
          <w:p w14:paraId="1BDED511" w14:textId="4B0A21CD"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PIA, Konzepte oder Implementierung sind unvollständig, Meilensteine können nicht erreicht werden, Gefahr von Punkteabzug bis hin zum Nichtbestehen</w:t>
            </w:r>
          </w:p>
        </w:tc>
        <w:tc>
          <w:tcPr>
            <w:tcW w:w="563" w:type="dxa"/>
          </w:tcPr>
          <w:p w14:paraId="4EA0BF72" w14:textId="5CEC4D14"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W4</w:t>
            </w:r>
          </w:p>
        </w:tc>
        <w:tc>
          <w:tcPr>
            <w:tcW w:w="503" w:type="dxa"/>
          </w:tcPr>
          <w:p w14:paraId="07DD6331" w14:textId="146E76D5"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S3</w:t>
            </w:r>
          </w:p>
        </w:tc>
        <w:tc>
          <w:tcPr>
            <w:tcW w:w="928" w:type="dxa"/>
          </w:tcPr>
          <w:p w14:paraId="5332FC0E" w14:textId="528650DA"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hoch</w:t>
            </w:r>
          </w:p>
        </w:tc>
        <w:tc>
          <w:tcPr>
            <w:tcW w:w="4415" w:type="dxa"/>
          </w:tcPr>
          <w:p w14:paraId="26B46CB2" w14:textId="24DE2FFE" w:rsidR="00605941" w:rsidRDefault="00605941" w:rsidP="00114661">
            <w:pPr>
              <w:pStyle w:val="TextCDB"/>
              <w:tabs>
                <w:tab w:val="left" w:pos="3262"/>
              </w:tabs>
              <w:rPr>
                <w:color w:val="B2A1C7" w:themeColor="accent4" w:themeTint="99"/>
                <w:lang w:val="de-CH" w:eastAsia="de-CH"/>
              </w:rPr>
            </w:pPr>
            <w:r w:rsidRPr="00055714">
              <w:rPr>
                <w:color w:val="B2A1C7" w:themeColor="accent4" w:themeTint="99"/>
                <w:lang w:val="de-CH" w:eastAsia="de-CH"/>
              </w:rPr>
              <w:t>Klare Agenda und Timeboxing je Sitzung, Priorisierung auf MVP, offene Punkte als To</w:t>
            </w:r>
            <w:r w:rsidRPr="00055714">
              <w:rPr>
                <w:color w:val="B2A1C7" w:themeColor="accent4" w:themeTint="99"/>
                <w:lang w:val="de-CH" w:eastAsia="de-CH"/>
              </w:rPr>
              <w:noBreakHyphen/>
              <w:t>dos dokumentieren, frühzeitige Abstimmung mit Auftraggeber bei Verzögerungen</w:t>
            </w:r>
            <w:r>
              <w:rPr>
                <w:color w:val="B2A1C7" w:themeColor="accent4" w:themeTint="99"/>
                <w:lang w:val="de-CH" w:eastAsia="de-CH"/>
              </w:rPr>
              <w:t>.</w:t>
            </w:r>
          </w:p>
        </w:tc>
        <w:tc>
          <w:tcPr>
            <w:tcW w:w="546" w:type="dxa"/>
          </w:tcPr>
          <w:p w14:paraId="72BABE28" w14:textId="17336914"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W3</w:t>
            </w:r>
          </w:p>
        </w:tc>
        <w:tc>
          <w:tcPr>
            <w:tcW w:w="486" w:type="dxa"/>
          </w:tcPr>
          <w:p w14:paraId="011DE80A" w14:textId="0B0C1B62"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1000" w:type="dxa"/>
          </w:tcPr>
          <w:p w14:paraId="735B837F" w14:textId="2A1EED49"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mittel</w:t>
            </w:r>
          </w:p>
        </w:tc>
        <w:tc>
          <w:tcPr>
            <w:tcW w:w="1952" w:type="dxa"/>
          </w:tcPr>
          <w:p w14:paraId="18D0A45D" w14:textId="4D1DB68A" w:rsidR="00605941" w:rsidRDefault="00605941" w:rsidP="00114661">
            <w:pPr>
              <w:pStyle w:val="TextCDB"/>
              <w:tabs>
                <w:tab w:val="left" w:pos="3262"/>
              </w:tabs>
              <w:rPr>
                <w:color w:val="B2A1C7" w:themeColor="accent4" w:themeTint="99"/>
                <w:lang w:val="de-CH" w:eastAsia="de-CH"/>
              </w:rPr>
            </w:pPr>
            <w:r w:rsidRPr="00605941">
              <w:rPr>
                <w:color w:val="B2A1C7" w:themeColor="accent4" w:themeTint="99"/>
                <w:lang w:val="de-CH" w:eastAsia="de-CH"/>
              </w:rPr>
              <w:t>Laufende Kontrolle des Terminplans, bei Bedarf Scope weiter reduzieren</w:t>
            </w:r>
          </w:p>
        </w:tc>
      </w:tr>
      <w:tr w:rsidR="00605941" w14:paraId="4E38420C" w14:textId="77777777" w:rsidTr="008719EC">
        <w:trPr>
          <w:gridAfter w:val="1"/>
          <w:wAfter w:w="7" w:type="dxa"/>
        </w:trPr>
        <w:tc>
          <w:tcPr>
            <w:tcW w:w="2367" w:type="dxa"/>
          </w:tcPr>
          <w:p w14:paraId="4A5645F1" w14:textId="2C351033"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R2: Unklare Ziele / Scope des Spiels</w:t>
            </w:r>
          </w:p>
        </w:tc>
        <w:tc>
          <w:tcPr>
            <w:tcW w:w="2369" w:type="dxa"/>
          </w:tcPr>
          <w:p w14:paraId="6AC6010B" w14:textId="371F5E44"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Überladener Funktionsumfang, Team verzettelt sich, Anforderungen werden nicht erfüllt, Qualität leidet, deutlicher Notenabzug möglich</w:t>
            </w:r>
          </w:p>
        </w:tc>
        <w:tc>
          <w:tcPr>
            <w:tcW w:w="563" w:type="dxa"/>
          </w:tcPr>
          <w:p w14:paraId="492302AC" w14:textId="2952D17F"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W4</w:t>
            </w:r>
          </w:p>
        </w:tc>
        <w:tc>
          <w:tcPr>
            <w:tcW w:w="503" w:type="dxa"/>
          </w:tcPr>
          <w:p w14:paraId="5F2A6E1A" w14:textId="3C8FE525"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S3</w:t>
            </w:r>
          </w:p>
        </w:tc>
        <w:tc>
          <w:tcPr>
            <w:tcW w:w="928" w:type="dxa"/>
          </w:tcPr>
          <w:p w14:paraId="79CED1AE" w14:textId="28C0E7F8"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hoch</w:t>
            </w:r>
          </w:p>
        </w:tc>
        <w:tc>
          <w:tcPr>
            <w:tcW w:w="4415" w:type="dxa"/>
          </w:tcPr>
          <w:p w14:paraId="05AD8CD5" w14:textId="181B87BE" w:rsidR="00605941" w:rsidRDefault="00605941" w:rsidP="00114661">
            <w:pPr>
              <w:pStyle w:val="TextCDB"/>
              <w:tabs>
                <w:tab w:val="left" w:pos="3262"/>
              </w:tabs>
              <w:rPr>
                <w:color w:val="B2A1C7" w:themeColor="accent4" w:themeTint="99"/>
                <w:lang w:val="de-CH" w:eastAsia="de-CH"/>
              </w:rPr>
            </w:pPr>
            <w:r w:rsidRPr="00055714">
              <w:rPr>
                <w:color w:val="B2A1C7" w:themeColor="accent4" w:themeTint="99"/>
                <w:lang w:val="de-CH" w:eastAsia="de-CH"/>
              </w:rPr>
              <w:t>MVP schriftlich definieren (1 Level, Basis</w:t>
            </w:r>
            <w:r w:rsidRPr="00055714">
              <w:rPr>
                <w:color w:val="B2A1C7" w:themeColor="accent4" w:themeTint="99"/>
                <w:lang w:val="de-CH" w:eastAsia="de-CH"/>
              </w:rPr>
              <w:noBreakHyphen/>
              <w:t>Features), Ziele und Nicht</w:t>
            </w:r>
            <w:r w:rsidRPr="00055714">
              <w:rPr>
                <w:color w:val="B2A1C7" w:themeColor="accent4" w:themeTint="99"/>
                <w:lang w:val="de-CH" w:eastAsia="de-CH"/>
              </w:rPr>
              <w:noBreakHyphen/>
              <w:t>Ziele im Projektstudien</w:t>
            </w:r>
            <w:r w:rsidRPr="00055714">
              <w:rPr>
                <w:color w:val="B2A1C7" w:themeColor="accent4" w:themeTint="99"/>
                <w:lang w:val="de-CH" w:eastAsia="de-CH"/>
              </w:rPr>
              <w:noBreakHyphen/>
              <w:t>Dokument festhalten, PL entscheidet bei Unklarheiten, Änderungen nur via Change</w:t>
            </w:r>
            <w:r w:rsidRPr="00055714">
              <w:rPr>
                <w:color w:val="B2A1C7" w:themeColor="accent4" w:themeTint="99"/>
                <w:lang w:val="de-CH" w:eastAsia="de-CH"/>
              </w:rPr>
              <w:noBreakHyphen/>
              <w:t>Request</w:t>
            </w:r>
          </w:p>
        </w:tc>
        <w:tc>
          <w:tcPr>
            <w:tcW w:w="546" w:type="dxa"/>
          </w:tcPr>
          <w:p w14:paraId="6E006ABE" w14:textId="6B8E666B"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W2</w:t>
            </w:r>
          </w:p>
        </w:tc>
        <w:tc>
          <w:tcPr>
            <w:tcW w:w="486" w:type="dxa"/>
          </w:tcPr>
          <w:p w14:paraId="210BF10A" w14:textId="46899669"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1000" w:type="dxa"/>
          </w:tcPr>
          <w:p w14:paraId="622AC367" w14:textId="2D9FDFEB"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gering - mittel</w:t>
            </w:r>
          </w:p>
        </w:tc>
        <w:tc>
          <w:tcPr>
            <w:tcW w:w="1952" w:type="dxa"/>
          </w:tcPr>
          <w:p w14:paraId="1D973E28" w14:textId="13486EE2" w:rsidR="00605941" w:rsidRDefault="00605941" w:rsidP="00114661">
            <w:pPr>
              <w:pStyle w:val="TextCDB"/>
              <w:tabs>
                <w:tab w:val="left" w:pos="3262"/>
              </w:tabs>
              <w:rPr>
                <w:color w:val="B2A1C7" w:themeColor="accent4" w:themeTint="99"/>
                <w:lang w:val="de-CH" w:eastAsia="de-CH"/>
              </w:rPr>
            </w:pPr>
            <w:r w:rsidRPr="00605941">
              <w:rPr>
                <w:color w:val="B2A1C7" w:themeColor="accent4" w:themeTint="99"/>
                <w:lang w:val="de-CH" w:eastAsia="de-CH"/>
              </w:rPr>
              <w:t>Regelmässige Scope</w:t>
            </w:r>
            <w:r w:rsidRPr="00605941">
              <w:rPr>
                <w:color w:val="B2A1C7" w:themeColor="accent4" w:themeTint="99"/>
                <w:lang w:val="de-CH" w:eastAsia="de-CH"/>
              </w:rPr>
              <w:noBreakHyphen/>
              <w:t>Reviews, neue Ideen in Backlog für spätere Versionen verschieben</w:t>
            </w:r>
          </w:p>
        </w:tc>
      </w:tr>
      <w:tr w:rsidR="00605941" w14:paraId="6EDC7958" w14:textId="77777777" w:rsidTr="00B6407E">
        <w:trPr>
          <w:gridAfter w:val="1"/>
          <w:wAfter w:w="7" w:type="dxa"/>
        </w:trPr>
        <w:tc>
          <w:tcPr>
            <w:tcW w:w="2367" w:type="dxa"/>
          </w:tcPr>
          <w:p w14:paraId="5F4AA511" w14:textId="6443825B"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R3: Technische Hürden mit Python / EXE</w:t>
            </w:r>
            <w:r w:rsidRPr="00DA25B5">
              <w:rPr>
                <w:color w:val="B2A1C7" w:themeColor="accent4" w:themeTint="99"/>
                <w:lang w:val="de-CH" w:eastAsia="de-CH"/>
              </w:rPr>
              <w:noBreakHyphen/>
              <w:t>Build / GitHub</w:t>
            </w:r>
          </w:p>
        </w:tc>
        <w:tc>
          <w:tcPr>
            <w:tcW w:w="2369" w:type="dxa"/>
          </w:tcPr>
          <w:p w14:paraId="4DAB6DCB" w14:textId="49442E03"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Verzögerter Start in Konzept/Realisierung, Build schlägt am Ende fehl,Punktabzug bei Produktqualität und Nachvollziehbarkeit</w:t>
            </w:r>
          </w:p>
        </w:tc>
        <w:tc>
          <w:tcPr>
            <w:tcW w:w="563" w:type="dxa"/>
          </w:tcPr>
          <w:p w14:paraId="449FDECF" w14:textId="34EDB099"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W3</w:t>
            </w:r>
          </w:p>
        </w:tc>
        <w:tc>
          <w:tcPr>
            <w:tcW w:w="503" w:type="dxa"/>
          </w:tcPr>
          <w:p w14:paraId="443391C7" w14:textId="4D9133B1"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928" w:type="dxa"/>
          </w:tcPr>
          <w:p w14:paraId="096C4C53" w14:textId="6EC6D63D"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mittel</w:t>
            </w:r>
          </w:p>
        </w:tc>
        <w:tc>
          <w:tcPr>
            <w:tcW w:w="4415" w:type="dxa"/>
          </w:tcPr>
          <w:p w14:paraId="3B09E744" w14:textId="5C52BF00" w:rsidR="00605941" w:rsidRDefault="00605941" w:rsidP="00114661">
            <w:pPr>
              <w:pStyle w:val="TextCDB"/>
              <w:tabs>
                <w:tab w:val="left" w:pos="3262"/>
              </w:tabs>
              <w:rPr>
                <w:color w:val="B2A1C7" w:themeColor="accent4" w:themeTint="99"/>
                <w:lang w:val="de-CH" w:eastAsia="de-CH"/>
              </w:rPr>
            </w:pPr>
            <w:r w:rsidRPr="00055714">
              <w:rPr>
                <w:color w:val="B2A1C7" w:themeColor="accent4" w:themeTint="99"/>
                <w:lang w:val="de-CH" w:eastAsia="de-CH"/>
              </w:rPr>
              <w:t>Früh Test</w:t>
            </w:r>
            <w:r w:rsidRPr="00055714">
              <w:rPr>
                <w:color w:val="B2A1C7" w:themeColor="accent4" w:themeTint="99"/>
                <w:lang w:val="de-CH" w:eastAsia="de-CH"/>
              </w:rPr>
              <w:noBreakHyphen/>
              <w:t>Repo und „Hello</w:t>
            </w:r>
            <w:r w:rsidRPr="00055714">
              <w:rPr>
                <w:color w:val="B2A1C7" w:themeColor="accent4" w:themeTint="99"/>
                <w:lang w:val="de-CH" w:eastAsia="de-CH"/>
              </w:rPr>
              <w:noBreakHyphen/>
              <w:t>World“-Projekt anlegen, minimalen Build</w:t>
            </w:r>
            <w:r w:rsidRPr="00055714">
              <w:rPr>
                <w:color w:val="B2A1C7" w:themeColor="accent4" w:themeTint="99"/>
                <w:lang w:val="de-CH" w:eastAsia="de-CH"/>
              </w:rPr>
              <w:noBreakHyphen/>
              <w:t>/Run</w:t>
            </w:r>
            <w:r w:rsidRPr="00055714">
              <w:rPr>
                <w:color w:val="B2A1C7" w:themeColor="accent4" w:themeTint="99"/>
                <w:lang w:val="de-CH" w:eastAsia="de-CH"/>
              </w:rPr>
              <w:noBreakHyphen/>
              <w:t>Prozess am Anfang prüfen, technische Issues sofort erfassen und priorisieren</w:t>
            </w:r>
          </w:p>
        </w:tc>
        <w:tc>
          <w:tcPr>
            <w:tcW w:w="546" w:type="dxa"/>
          </w:tcPr>
          <w:p w14:paraId="05F9F698" w14:textId="724A62DB"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W2</w:t>
            </w:r>
          </w:p>
        </w:tc>
        <w:tc>
          <w:tcPr>
            <w:tcW w:w="486" w:type="dxa"/>
          </w:tcPr>
          <w:p w14:paraId="6175E55B" w14:textId="13C7CD17"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1000" w:type="dxa"/>
          </w:tcPr>
          <w:p w14:paraId="02ECC07C" w14:textId="2D145302"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gering - mittel</w:t>
            </w:r>
          </w:p>
        </w:tc>
        <w:tc>
          <w:tcPr>
            <w:tcW w:w="1952" w:type="dxa"/>
          </w:tcPr>
          <w:p w14:paraId="4FA10227" w14:textId="3E5E24D4" w:rsidR="00605941" w:rsidRDefault="00605941" w:rsidP="00114661">
            <w:pPr>
              <w:pStyle w:val="TextCDB"/>
              <w:tabs>
                <w:tab w:val="left" w:pos="3262"/>
              </w:tabs>
              <w:rPr>
                <w:color w:val="B2A1C7" w:themeColor="accent4" w:themeTint="99"/>
                <w:lang w:val="de-CH" w:eastAsia="de-CH"/>
              </w:rPr>
            </w:pPr>
            <w:r w:rsidRPr="00605941">
              <w:rPr>
                <w:color w:val="B2A1C7" w:themeColor="accent4" w:themeTint="99"/>
                <w:lang w:val="de-CH" w:eastAsia="de-CH"/>
              </w:rPr>
              <w:t>Technische Doku pflegen, bei Problemen frühzeitig Unterstützung holen, bewährte Tools/Libs nicht kurzfristig wechs</w:t>
            </w:r>
            <w:r>
              <w:rPr>
                <w:color w:val="B2A1C7" w:themeColor="accent4" w:themeTint="99"/>
                <w:lang w:val="de-CH" w:eastAsia="de-CH"/>
              </w:rPr>
              <w:t>eln.</w:t>
            </w:r>
          </w:p>
        </w:tc>
      </w:tr>
      <w:tr w:rsidR="008B17B9" w14:paraId="0B9263DE" w14:textId="77777777" w:rsidTr="00454CEB">
        <w:trPr>
          <w:gridAfter w:val="1"/>
          <w:wAfter w:w="7" w:type="dxa"/>
        </w:trPr>
        <w:tc>
          <w:tcPr>
            <w:tcW w:w="2367" w:type="dxa"/>
          </w:tcPr>
          <w:p w14:paraId="1B281A62" w14:textId="44180D80" w:rsidR="008B17B9" w:rsidRDefault="008B17B9" w:rsidP="00114661">
            <w:pPr>
              <w:pStyle w:val="TextCDB"/>
              <w:tabs>
                <w:tab w:val="left" w:pos="3262"/>
              </w:tabs>
              <w:rPr>
                <w:color w:val="B2A1C7" w:themeColor="accent4" w:themeTint="99"/>
                <w:lang w:val="de-CH" w:eastAsia="de-CH"/>
              </w:rPr>
            </w:pPr>
            <w:r w:rsidRPr="00846C7F">
              <w:rPr>
                <w:color w:val="B2A1C7" w:themeColor="accent4" w:themeTint="99"/>
                <w:lang w:val="de-CH" w:eastAsia="de-CH"/>
              </w:rPr>
              <w:t>R4: Ausfall eines Teammitglieds</w:t>
            </w:r>
          </w:p>
        </w:tc>
        <w:tc>
          <w:tcPr>
            <w:tcW w:w="2369" w:type="dxa"/>
          </w:tcPr>
          <w:p w14:paraId="6C88ED5A" w14:textId="5162ABF6" w:rsidR="008B17B9" w:rsidRDefault="008B17B9" w:rsidP="00114661">
            <w:pPr>
              <w:pStyle w:val="TextCDB"/>
              <w:tabs>
                <w:tab w:val="left" w:pos="3262"/>
              </w:tabs>
              <w:rPr>
                <w:color w:val="B2A1C7" w:themeColor="accent4" w:themeTint="99"/>
                <w:lang w:val="de-CH" w:eastAsia="de-CH"/>
              </w:rPr>
            </w:pPr>
            <w:r w:rsidRPr="008B17B9">
              <w:rPr>
                <w:color w:val="B2A1C7" w:themeColor="accent4" w:themeTint="99"/>
                <w:lang w:val="de-CH" w:eastAsia="de-CH"/>
              </w:rPr>
              <w:t xml:space="preserve">Weniger verfügbare Arbeitszeit im Team, </w:t>
            </w:r>
            <w:r w:rsidRPr="008B17B9">
              <w:rPr>
                <w:color w:val="B2A1C7" w:themeColor="accent4" w:themeTint="99"/>
                <w:lang w:val="de-CH" w:eastAsia="de-CH"/>
              </w:rPr>
              <w:lastRenderedPageBreak/>
              <w:t>Verzögerungen bei Implementierung oder Dokumentation, einzelne Rollen (z.B. QA oder BA) sind nicht mehr abgedeckt, was zu Qualitätsmängeln und Notenabzug führen kann</w:t>
            </w:r>
            <w:r w:rsidR="008F3CCA">
              <w:rPr>
                <w:color w:val="B2A1C7" w:themeColor="accent4" w:themeTint="99"/>
                <w:lang w:val="de-CH" w:eastAsia="de-CH"/>
              </w:rPr>
              <w:t>.</w:t>
            </w:r>
          </w:p>
        </w:tc>
        <w:tc>
          <w:tcPr>
            <w:tcW w:w="563" w:type="dxa"/>
          </w:tcPr>
          <w:p w14:paraId="5C068809" w14:textId="5B0C7670" w:rsidR="008B17B9" w:rsidRDefault="008B17B9" w:rsidP="00114661">
            <w:pPr>
              <w:pStyle w:val="TextCDB"/>
              <w:tabs>
                <w:tab w:val="left" w:pos="3262"/>
              </w:tabs>
              <w:rPr>
                <w:color w:val="B2A1C7" w:themeColor="accent4" w:themeTint="99"/>
                <w:lang w:val="de-CH" w:eastAsia="de-CH"/>
              </w:rPr>
            </w:pPr>
            <w:r>
              <w:rPr>
                <w:color w:val="B2A1C7" w:themeColor="accent4" w:themeTint="99"/>
                <w:lang w:val="de-CH" w:eastAsia="de-CH"/>
              </w:rPr>
              <w:lastRenderedPageBreak/>
              <w:t>W3</w:t>
            </w:r>
          </w:p>
        </w:tc>
        <w:tc>
          <w:tcPr>
            <w:tcW w:w="503" w:type="dxa"/>
          </w:tcPr>
          <w:p w14:paraId="019DA24E" w14:textId="156D05FE" w:rsidR="008B17B9" w:rsidRDefault="008B17B9" w:rsidP="00114661">
            <w:pPr>
              <w:pStyle w:val="TextCDB"/>
              <w:tabs>
                <w:tab w:val="left" w:pos="3262"/>
              </w:tabs>
              <w:rPr>
                <w:color w:val="B2A1C7" w:themeColor="accent4" w:themeTint="99"/>
                <w:lang w:val="de-CH" w:eastAsia="de-CH"/>
              </w:rPr>
            </w:pPr>
            <w:r>
              <w:rPr>
                <w:color w:val="B2A1C7" w:themeColor="accent4" w:themeTint="99"/>
                <w:lang w:val="de-CH" w:eastAsia="de-CH"/>
              </w:rPr>
              <w:t>S3</w:t>
            </w:r>
          </w:p>
        </w:tc>
        <w:tc>
          <w:tcPr>
            <w:tcW w:w="928" w:type="dxa"/>
          </w:tcPr>
          <w:p w14:paraId="1768466E" w14:textId="2A78F8DA" w:rsidR="008B17B9"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m</w:t>
            </w:r>
            <w:r w:rsidR="008B17B9">
              <w:rPr>
                <w:color w:val="B2A1C7" w:themeColor="accent4" w:themeTint="99"/>
                <w:lang w:val="de-CH" w:eastAsia="de-CH"/>
              </w:rPr>
              <w:t>ittel - hoch</w:t>
            </w:r>
          </w:p>
        </w:tc>
        <w:tc>
          <w:tcPr>
            <w:tcW w:w="4415" w:type="dxa"/>
          </w:tcPr>
          <w:p w14:paraId="6421421D" w14:textId="00CDAC23" w:rsidR="008B17B9" w:rsidRDefault="008B17B9" w:rsidP="00114661">
            <w:pPr>
              <w:pStyle w:val="TextCDB"/>
              <w:tabs>
                <w:tab w:val="left" w:pos="3262"/>
              </w:tabs>
              <w:rPr>
                <w:color w:val="B2A1C7" w:themeColor="accent4" w:themeTint="99"/>
                <w:lang w:val="de-CH" w:eastAsia="de-CH"/>
              </w:rPr>
            </w:pPr>
            <w:r w:rsidRPr="008B17B9">
              <w:rPr>
                <w:color w:val="B2A1C7" w:themeColor="accent4" w:themeTint="99"/>
                <w:lang w:val="de-CH" w:eastAsia="de-CH"/>
              </w:rPr>
              <w:t xml:space="preserve">Rollen und Wissen so verteilen, dass jede </w:t>
            </w:r>
            <w:r w:rsidRPr="008B17B9">
              <w:rPr>
                <w:color w:val="B2A1C7" w:themeColor="accent4" w:themeTint="99"/>
                <w:lang w:val="de-CH" w:eastAsia="de-CH"/>
              </w:rPr>
              <w:lastRenderedPageBreak/>
              <w:t>Schlüsselaufgabe mindestens von zwei Personen verstanden wird (Vertretungsregelung), wichtigen Code und Dokus laufend in GitHub pushen, Tasks klein schneiden und transparent in Issues führen, damit andere kurzfristig übernehmen können</w:t>
            </w:r>
            <w:r>
              <w:rPr>
                <w:color w:val="B2A1C7" w:themeColor="accent4" w:themeTint="99"/>
                <w:lang w:val="de-CH" w:eastAsia="de-CH"/>
              </w:rPr>
              <w:t>.</w:t>
            </w:r>
          </w:p>
        </w:tc>
        <w:tc>
          <w:tcPr>
            <w:tcW w:w="546" w:type="dxa"/>
          </w:tcPr>
          <w:p w14:paraId="6AF23421" w14:textId="37D11990" w:rsidR="008B17B9" w:rsidRDefault="008943D3" w:rsidP="00114661">
            <w:pPr>
              <w:pStyle w:val="TextCDB"/>
              <w:tabs>
                <w:tab w:val="left" w:pos="3262"/>
              </w:tabs>
              <w:rPr>
                <w:color w:val="B2A1C7" w:themeColor="accent4" w:themeTint="99"/>
                <w:lang w:val="de-CH" w:eastAsia="de-CH"/>
              </w:rPr>
            </w:pPr>
            <w:r>
              <w:rPr>
                <w:color w:val="B2A1C7" w:themeColor="accent4" w:themeTint="99"/>
                <w:lang w:val="de-CH" w:eastAsia="de-CH"/>
              </w:rPr>
              <w:lastRenderedPageBreak/>
              <w:t>W2</w:t>
            </w:r>
          </w:p>
        </w:tc>
        <w:tc>
          <w:tcPr>
            <w:tcW w:w="486" w:type="dxa"/>
          </w:tcPr>
          <w:p w14:paraId="68C6B332" w14:textId="6D5657A8" w:rsidR="008B17B9" w:rsidRDefault="008943D3"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1000" w:type="dxa"/>
          </w:tcPr>
          <w:p w14:paraId="29D583DF" w14:textId="1B7D873B" w:rsidR="008B17B9"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g</w:t>
            </w:r>
            <w:r w:rsidR="008943D3">
              <w:rPr>
                <w:color w:val="B2A1C7" w:themeColor="accent4" w:themeTint="99"/>
                <w:lang w:val="de-CH" w:eastAsia="de-CH"/>
              </w:rPr>
              <w:t xml:space="preserve">ering - </w:t>
            </w:r>
            <w:r>
              <w:rPr>
                <w:color w:val="B2A1C7" w:themeColor="accent4" w:themeTint="99"/>
                <w:lang w:val="de-CH" w:eastAsia="de-CH"/>
              </w:rPr>
              <w:t>m</w:t>
            </w:r>
            <w:r w:rsidR="008943D3">
              <w:rPr>
                <w:color w:val="B2A1C7" w:themeColor="accent4" w:themeTint="99"/>
                <w:lang w:val="de-CH" w:eastAsia="de-CH"/>
              </w:rPr>
              <w:t>ittel</w:t>
            </w:r>
          </w:p>
        </w:tc>
        <w:tc>
          <w:tcPr>
            <w:tcW w:w="1952" w:type="dxa"/>
          </w:tcPr>
          <w:p w14:paraId="7F30BB67" w14:textId="6721F507" w:rsidR="008B17B9" w:rsidRDefault="008943D3" w:rsidP="00114661">
            <w:pPr>
              <w:pStyle w:val="TextCDB"/>
              <w:tabs>
                <w:tab w:val="left" w:pos="3262"/>
              </w:tabs>
              <w:rPr>
                <w:color w:val="B2A1C7" w:themeColor="accent4" w:themeTint="99"/>
                <w:lang w:val="de-CH" w:eastAsia="de-CH"/>
              </w:rPr>
            </w:pPr>
            <w:r w:rsidRPr="008943D3">
              <w:rPr>
                <w:color w:val="B2A1C7" w:themeColor="accent4" w:themeTint="99"/>
                <w:lang w:val="de-CH" w:eastAsia="de-CH"/>
              </w:rPr>
              <w:t xml:space="preserve">Bei längerem Ausfall Tasks im PSP und in </w:t>
            </w:r>
            <w:r w:rsidRPr="008943D3">
              <w:rPr>
                <w:color w:val="B2A1C7" w:themeColor="accent4" w:themeTint="99"/>
                <w:lang w:val="de-CH" w:eastAsia="de-CH"/>
              </w:rPr>
              <w:lastRenderedPageBreak/>
              <w:t>GitHub neu verteilen, Scope bei Bedarf mit Auftraggeber nach unten anpassen</w:t>
            </w:r>
            <w:r>
              <w:rPr>
                <w:color w:val="B2A1C7" w:themeColor="accent4" w:themeTint="99"/>
                <w:lang w:val="de-CH" w:eastAsia="de-CH"/>
              </w:rPr>
              <w:t>.</w:t>
            </w:r>
          </w:p>
        </w:tc>
      </w:tr>
      <w:tr w:rsidR="008943D3" w14:paraId="38D836D5" w14:textId="77777777" w:rsidTr="00EF3C8D">
        <w:trPr>
          <w:gridAfter w:val="1"/>
          <w:wAfter w:w="7" w:type="dxa"/>
        </w:trPr>
        <w:tc>
          <w:tcPr>
            <w:tcW w:w="2367" w:type="dxa"/>
          </w:tcPr>
          <w:p w14:paraId="0A0E0276" w14:textId="700E48CE" w:rsidR="008943D3" w:rsidRPr="0040628A" w:rsidRDefault="0040628A" w:rsidP="00114661">
            <w:pPr>
              <w:pStyle w:val="TextCDB"/>
              <w:tabs>
                <w:tab w:val="left" w:pos="3262"/>
              </w:tabs>
              <w:rPr>
                <w:color w:val="B2A1C7" w:themeColor="accent4" w:themeTint="99"/>
                <w:lang w:val="de-CH" w:eastAsia="de-CH"/>
              </w:rPr>
            </w:pPr>
            <w:r w:rsidRPr="0040628A">
              <w:rPr>
                <w:color w:val="B2A1C7" w:themeColor="accent4" w:themeTint="99"/>
                <w:lang w:val="de-CH" w:eastAsia="de-CH"/>
              </w:rPr>
              <w:lastRenderedPageBreak/>
              <w:t>R5: Kommunikationsprobleme im Homeoffice</w:t>
            </w:r>
          </w:p>
        </w:tc>
        <w:tc>
          <w:tcPr>
            <w:tcW w:w="2369" w:type="dxa"/>
          </w:tcPr>
          <w:p w14:paraId="56810EEE" w14:textId="534BD6FC" w:rsidR="008943D3" w:rsidRDefault="0040628A" w:rsidP="00114661">
            <w:pPr>
              <w:pStyle w:val="TextCDB"/>
              <w:tabs>
                <w:tab w:val="left" w:pos="3262"/>
              </w:tabs>
              <w:rPr>
                <w:color w:val="B2A1C7" w:themeColor="accent4" w:themeTint="99"/>
                <w:lang w:val="de-CH" w:eastAsia="de-CH"/>
              </w:rPr>
            </w:pPr>
            <w:r w:rsidRPr="0040628A">
              <w:rPr>
                <w:color w:val="B2A1C7" w:themeColor="accent4" w:themeTint="99"/>
                <w:lang w:val="de-CH" w:eastAsia="de-CH"/>
              </w:rPr>
              <w:t>Aufgaben werden nicht oder doppelt erledigt, wichtige Informationen zu Scope, Architektur oder Tests gehen verloren, was zu Verzögerungen, Qualitätsmängeln und möglichen Notenabzügen führt</w:t>
            </w:r>
            <w:r>
              <w:rPr>
                <w:color w:val="B2A1C7" w:themeColor="accent4" w:themeTint="99"/>
                <w:lang w:val="de-CH" w:eastAsia="de-CH"/>
              </w:rPr>
              <w:t>.</w:t>
            </w:r>
          </w:p>
        </w:tc>
        <w:tc>
          <w:tcPr>
            <w:tcW w:w="563" w:type="dxa"/>
          </w:tcPr>
          <w:p w14:paraId="3026A4CB" w14:textId="77014505"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W4</w:t>
            </w:r>
          </w:p>
        </w:tc>
        <w:tc>
          <w:tcPr>
            <w:tcW w:w="503" w:type="dxa"/>
          </w:tcPr>
          <w:p w14:paraId="558CBB8A" w14:textId="6B0E1D74"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S2- S3</w:t>
            </w:r>
          </w:p>
        </w:tc>
        <w:tc>
          <w:tcPr>
            <w:tcW w:w="928" w:type="dxa"/>
          </w:tcPr>
          <w:p w14:paraId="13037507" w14:textId="061CD3BB"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 xml:space="preserve">mittel - hoch </w:t>
            </w:r>
          </w:p>
        </w:tc>
        <w:tc>
          <w:tcPr>
            <w:tcW w:w="4415" w:type="dxa"/>
          </w:tcPr>
          <w:p w14:paraId="40030A39" w14:textId="04A236F9" w:rsidR="008943D3" w:rsidRDefault="0040628A" w:rsidP="00114661">
            <w:pPr>
              <w:pStyle w:val="TextCDB"/>
              <w:tabs>
                <w:tab w:val="left" w:pos="3262"/>
              </w:tabs>
              <w:rPr>
                <w:color w:val="B2A1C7" w:themeColor="accent4" w:themeTint="99"/>
                <w:lang w:val="de-CH" w:eastAsia="de-CH"/>
              </w:rPr>
            </w:pPr>
            <w:r w:rsidRPr="0040628A">
              <w:rPr>
                <w:color w:val="B2A1C7" w:themeColor="accent4" w:themeTint="99"/>
                <w:lang w:val="de-CH" w:eastAsia="de-CH"/>
              </w:rPr>
              <w:t>Feste Kommunikationskanäle (z.B. Teams/Discord) und Regeln definieren, tägliche kurze Abstimmungen durchführen, Aufgaben ausschliesslich über GitHub</w:t>
            </w:r>
            <w:r w:rsidRPr="0040628A">
              <w:rPr>
                <w:color w:val="B2A1C7" w:themeColor="accent4" w:themeTint="99"/>
                <w:lang w:val="de-CH" w:eastAsia="de-CH"/>
              </w:rPr>
              <w:noBreakHyphen/>
              <w:t>Issues mit Verantwortlichen und Deadlines steuern, wichtige Entscheide in Protokollen im /docs</w:t>
            </w:r>
            <w:r w:rsidRPr="0040628A">
              <w:rPr>
                <w:color w:val="B2A1C7" w:themeColor="accent4" w:themeTint="99"/>
                <w:lang w:val="de-CH" w:eastAsia="de-CH"/>
              </w:rPr>
              <w:noBreakHyphen/>
              <w:t>Ordner festhalten</w:t>
            </w:r>
            <w:r>
              <w:rPr>
                <w:color w:val="B2A1C7" w:themeColor="accent4" w:themeTint="99"/>
                <w:lang w:val="de-CH" w:eastAsia="de-CH"/>
              </w:rPr>
              <w:t>.</w:t>
            </w:r>
          </w:p>
        </w:tc>
        <w:tc>
          <w:tcPr>
            <w:tcW w:w="546" w:type="dxa"/>
          </w:tcPr>
          <w:p w14:paraId="4FABF131" w14:textId="51DD6308"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W2- W3</w:t>
            </w:r>
          </w:p>
        </w:tc>
        <w:tc>
          <w:tcPr>
            <w:tcW w:w="486" w:type="dxa"/>
          </w:tcPr>
          <w:p w14:paraId="1250BF64" w14:textId="1DB8A83F"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1000" w:type="dxa"/>
          </w:tcPr>
          <w:p w14:paraId="3ECB29F5" w14:textId="5218F525"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gering - mittel</w:t>
            </w:r>
          </w:p>
        </w:tc>
        <w:tc>
          <w:tcPr>
            <w:tcW w:w="1952" w:type="dxa"/>
          </w:tcPr>
          <w:p w14:paraId="1315728D" w14:textId="151083C6" w:rsidR="008943D3" w:rsidRDefault="001A0BD5" w:rsidP="00114661">
            <w:pPr>
              <w:pStyle w:val="TextCDB"/>
              <w:tabs>
                <w:tab w:val="left" w:pos="3262"/>
              </w:tabs>
              <w:rPr>
                <w:color w:val="B2A1C7" w:themeColor="accent4" w:themeTint="99"/>
                <w:lang w:val="de-CH" w:eastAsia="de-CH"/>
              </w:rPr>
            </w:pPr>
            <w:r w:rsidRPr="001A0BD5">
              <w:rPr>
                <w:color w:val="B2A1C7" w:themeColor="accent4" w:themeTint="99"/>
                <w:lang w:val="de-CH" w:eastAsia="de-CH"/>
              </w:rPr>
              <w:t>Bei erkennbaren Missverständnissen sofortiges Klärungsmeeting einberufen und Verantwortlichkeiten/Tasks aktuell im Board bzw. in Issues nachziehen</w:t>
            </w:r>
            <w:r>
              <w:rPr>
                <w:color w:val="B2A1C7" w:themeColor="accent4" w:themeTint="99"/>
                <w:lang w:val="de-CH" w:eastAsia="de-CH"/>
              </w:rPr>
              <w:t>.</w:t>
            </w:r>
          </w:p>
        </w:tc>
      </w:tr>
    </w:tbl>
    <w:p w14:paraId="569F6F0D" w14:textId="77777777" w:rsidR="006969DF" w:rsidRDefault="006969DF" w:rsidP="006969DF"/>
    <w:p w14:paraId="3D743BE3" w14:textId="77777777" w:rsidR="006969DF" w:rsidRPr="0040628A" w:rsidRDefault="006969DF" w:rsidP="006969DF">
      <w:pPr>
        <w:rPr>
          <w:sz w:val="16"/>
          <w:szCs w:val="16"/>
        </w:rPr>
      </w:pPr>
      <w:r w:rsidRPr="0040628A">
        <w:rPr>
          <w:sz w:val="16"/>
          <w:szCs w:val="16"/>
        </w:rPr>
        <w:t xml:space="preserve">Schadensausmaß: </w:t>
      </w:r>
    </w:p>
    <w:p w14:paraId="2F2A381A" w14:textId="77777777" w:rsidR="006969DF" w:rsidRPr="0040628A" w:rsidRDefault="006969DF" w:rsidP="006969DF">
      <w:pPr>
        <w:rPr>
          <w:sz w:val="16"/>
          <w:szCs w:val="16"/>
        </w:rPr>
      </w:pPr>
      <w:r w:rsidRPr="0040628A">
        <w:rPr>
          <w:sz w:val="16"/>
          <w:szCs w:val="16"/>
        </w:rPr>
        <w:t xml:space="preserve">S1 = führt zu keiner Abwertung </w:t>
      </w:r>
    </w:p>
    <w:p w14:paraId="01B6FF9C" w14:textId="77777777" w:rsidR="006969DF" w:rsidRPr="0040628A" w:rsidRDefault="006969DF" w:rsidP="006969DF">
      <w:pPr>
        <w:rPr>
          <w:sz w:val="16"/>
          <w:szCs w:val="16"/>
        </w:rPr>
      </w:pPr>
      <w:r w:rsidRPr="0040628A">
        <w:rPr>
          <w:sz w:val="16"/>
          <w:szCs w:val="16"/>
        </w:rPr>
        <w:t xml:space="preserve">S2 = geringe Abwertung bis 1.0 Notenpunkte </w:t>
      </w:r>
    </w:p>
    <w:p w14:paraId="6478C60E" w14:textId="77777777" w:rsidR="006969DF" w:rsidRPr="0040628A" w:rsidRDefault="006969DF" w:rsidP="006969DF">
      <w:pPr>
        <w:rPr>
          <w:sz w:val="16"/>
          <w:szCs w:val="16"/>
        </w:rPr>
      </w:pPr>
      <w:r w:rsidRPr="0040628A">
        <w:rPr>
          <w:sz w:val="16"/>
          <w:szCs w:val="16"/>
        </w:rPr>
        <w:t xml:space="preserve">S3 = hohe Abwertung über 1,0 Notenpunkte </w:t>
      </w:r>
    </w:p>
    <w:p w14:paraId="73E9CEF4" w14:textId="27C3EDD6" w:rsidR="006969DF" w:rsidRPr="0040628A" w:rsidRDefault="006969DF" w:rsidP="006969DF">
      <w:pPr>
        <w:rPr>
          <w:sz w:val="16"/>
          <w:szCs w:val="16"/>
        </w:rPr>
      </w:pPr>
      <w:r w:rsidRPr="0040628A">
        <w:rPr>
          <w:sz w:val="16"/>
          <w:szCs w:val="16"/>
        </w:rPr>
        <w:t>S4 = führt zu Nichtbestehen</w:t>
      </w:r>
    </w:p>
    <w:p w14:paraId="6BB54FFD" w14:textId="77777777" w:rsidR="006969DF" w:rsidRPr="0040628A" w:rsidRDefault="006969DF" w:rsidP="006969DF">
      <w:pPr>
        <w:rPr>
          <w:sz w:val="16"/>
          <w:szCs w:val="16"/>
        </w:rPr>
      </w:pPr>
      <w:r w:rsidRPr="0040628A">
        <w:rPr>
          <w:sz w:val="16"/>
          <w:szCs w:val="16"/>
        </w:rPr>
        <w:t xml:space="preserve">Eintrittswahrscheinlichkeit: </w:t>
      </w:r>
    </w:p>
    <w:p w14:paraId="25CA85BD" w14:textId="77777777" w:rsidR="006969DF" w:rsidRPr="0040628A" w:rsidRDefault="006969DF" w:rsidP="006969DF">
      <w:pPr>
        <w:rPr>
          <w:sz w:val="16"/>
          <w:szCs w:val="16"/>
        </w:rPr>
      </w:pPr>
      <w:r w:rsidRPr="0040628A">
        <w:rPr>
          <w:sz w:val="16"/>
          <w:szCs w:val="16"/>
        </w:rPr>
        <w:t xml:space="preserve">W1 = unvorstellbar </w:t>
      </w:r>
    </w:p>
    <w:p w14:paraId="65795BA1" w14:textId="77777777" w:rsidR="006969DF" w:rsidRPr="0040628A" w:rsidRDefault="006969DF" w:rsidP="006969DF">
      <w:pPr>
        <w:rPr>
          <w:sz w:val="16"/>
          <w:szCs w:val="16"/>
        </w:rPr>
      </w:pPr>
      <w:r w:rsidRPr="0040628A">
        <w:rPr>
          <w:sz w:val="16"/>
          <w:szCs w:val="16"/>
        </w:rPr>
        <w:t xml:space="preserve">W2 = unwahrscheinlich </w:t>
      </w:r>
    </w:p>
    <w:p w14:paraId="7BBD23A0" w14:textId="77777777" w:rsidR="006969DF" w:rsidRPr="0040628A" w:rsidRDefault="006969DF" w:rsidP="006969DF">
      <w:pPr>
        <w:rPr>
          <w:sz w:val="16"/>
          <w:szCs w:val="16"/>
        </w:rPr>
      </w:pPr>
      <w:r w:rsidRPr="0040628A">
        <w:rPr>
          <w:sz w:val="16"/>
          <w:szCs w:val="16"/>
        </w:rPr>
        <w:t>W3 = eher vorstellbar</w:t>
      </w:r>
    </w:p>
    <w:p w14:paraId="220C9FCC" w14:textId="77777777" w:rsidR="006969DF" w:rsidRPr="0040628A" w:rsidRDefault="006969DF" w:rsidP="006969DF">
      <w:pPr>
        <w:rPr>
          <w:sz w:val="16"/>
          <w:szCs w:val="16"/>
        </w:rPr>
      </w:pPr>
      <w:r w:rsidRPr="0040628A">
        <w:rPr>
          <w:sz w:val="16"/>
          <w:szCs w:val="16"/>
        </w:rPr>
        <w:t xml:space="preserve">W4 = wahrscheinlich </w:t>
      </w:r>
    </w:p>
    <w:p w14:paraId="595B1386" w14:textId="77777777" w:rsidR="006969DF" w:rsidRPr="0040628A" w:rsidRDefault="006969DF" w:rsidP="006969DF">
      <w:pPr>
        <w:rPr>
          <w:sz w:val="16"/>
          <w:szCs w:val="16"/>
        </w:rPr>
      </w:pPr>
      <w:r w:rsidRPr="0040628A">
        <w:rPr>
          <w:sz w:val="16"/>
          <w:szCs w:val="16"/>
        </w:rPr>
        <w:t xml:space="preserve">W5 = sehr wahrscheinlich </w:t>
      </w:r>
    </w:p>
    <w:p w14:paraId="1608E149" w14:textId="77777777" w:rsidR="006969DF" w:rsidRPr="0040628A" w:rsidRDefault="006969DF" w:rsidP="006969DF">
      <w:pPr>
        <w:rPr>
          <w:sz w:val="16"/>
          <w:szCs w:val="16"/>
        </w:rPr>
      </w:pPr>
      <w:r w:rsidRPr="0040628A">
        <w:rPr>
          <w:sz w:val="16"/>
          <w:szCs w:val="16"/>
        </w:rPr>
        <w:t>W6= Eintreffen sehr hoch</w:t>
      </w:r>
    </w:p>
    <w:p w14:paraId="273CF7F5" w14:textId="77777777" w:rsidR="006969DF" w:rsidRDefault="006969DF" w:rsidP="006969DF"/>
    <w:p w14:paraId="69012939" w14:textId="1BF77D25" w:rsidR="006969DF" w:rsidRDefault="00797A6D" w:rsidP="006969DF">
      <w:pPr>
        <w:pStyle w:val="berschrift1"/>
        <w:numPr>
          <w:ilvl w:val="1"/>
          <w:numId w:val="19"/>
        </w:numPr>
        <w:tabs>
          <w:tab w:val="left" w:pos="850"/>
          <w:tab w:val="left" w:pos="3262"/>
        </w:tabs>
        <w:suppressAutoHyphens w:val="0"/>
        <w:spacing w:before="120" w:after="120" w:line="288" w:lineRule="auto"/>
      </w:pPr>
      <w:bookmarkStart w:id="23" w:name="_Toc223451544"/>
      <w:r>
        <w:rPr>
          <w:noProof/>
          <w:lang w:eastAsia="de-CH"/>
        </w:rPr>
        <w:lastRenderedPageBreak/>
        <w:object w:dxaOrig="1440" w:dyaOrig="1440" w14:anchorId="299A21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left:0;text-align:left;margin-left:1.65pt;margin-top:21.95pt;width:479.7pt;height:324.95pt;z-index:251658240;mso-wrap-edited:f;mso-width-percent:0;mso-height-percent:0;mso-position-horizontal-relative:text;mso-position-vertical-relative:text;mso-width-percent:0;mso-height-percent:0">
            <v:imagedata r:id="rId27" o:title=""/>
            <w10:wrap type="square" side="right"/>
          </v:shape>
          <o:OLEObject Type="Embed" ProgID="Excel.Sheet.12" ShapeID="_x0000_s2050" DrawAspect="Content" ObjectID="_1834678468" r:id="rId28"/>
        </w:object>
      </w:r>
      <w:r w:rsidR="006969DF">
        <w:t>Risikograph</w:t>
      </w:r>
      <w:bookmarkEnd w:id="23"/>
    </w:p>
    <w:p w14:paraId="6C976AE3" w14:textId="77777777" w:rsidR="006969DF" w:rsidRDefault="006969DF" w:rsidP="006969DF"/>
    <w:p w14:paraId="38500305" w14:textId="4A5D1655" w:rsidR="0000565B" w:rsidRPr="0000565B" w:rsidRDefault="0000565B" w:rsidP="006969DF">
      <w:pPr>
        <w:rPr>
          <w:rFonts w:eastAsia="Times New Roman"/>
          <w:color w:val="B2A1C7" w:themeColor="accent4" w:themeTint="99"/>
          <w:sz w:val="22"/>
          <w:szCs w:val="22"/>
          <w:lang w:eastAsia="de-CH"/>
        </w:rPr>
      </w:pPr>
      <w:r w:rsidRPr="0000565B">
        <w:rPr>
          <w:rFonts w:eastAsia="Times New Roman"/>
          <w:color w:val="B2A1C7" w:themeColor="accent4" w:themeTint="99"/>
          <w:sz w:val="22"/>
          <w:szCs w:val="22"/>
          <w:lang w:eastAsia="de-CH"/>
        </w:rPr>
        <w:t>Zur Einstufung der Projekt</w:t>
      </w:r>
      <w:r w:rsidRPr="0000565B">
        <w:rPr>
          <w:rFonts w:eastAsia="Times New Roman"/>
          <w:color w:val="B2A1C7" w:themeColor="accent4" w:themeTint="99"/>
          <w:sz w:val="22"/>
          <w:szCs w:val="22"/>
          <w:lang w:eastAsia="de-CH"/>
        </w:rPr>
        <w:softHyphen/>
        <w:t xml:space="preserve">risiken verwenden wir den dargestellten Risikographen, der die Kombination aus Eintrittswahrscheinlichkeit (W1 </w:t>
      </w:r>
      <w:r w:rsidR="00CA0550">
        <w:rPr>
          <w:rFonts w:eastAsia="Times New Roman"/>
          <w:color w:val="B2A1C7" w:themeColor="accent4" w:themeTint="99"/>
          <w:sz w:val="22"/>
          <w:szCs w:val="22"/>
          <w:lang w:eastAsia="de-CH"/>
        </w:rPr>
        <w:t>–</w:t>
      </w:r>
      <w:r w:rsidRPr="0000565B">
        <w:rPr>
          <w:rFonts w:eastAsia="Times New Roman"/>
          <w:color w:val="B2A1C7" w:themeColor="accent4" w:themeTint="99"/>
          <w:sz w:val="22"/>
          <w:szCs w:val="22"/>
          <w:lang w:eastAsia="de-CH"/>
        </w:rPr>
        <w:t xml:space="preserve"> W</w:t>
      </w:r>
      <w:r w:rsidR="00CA0550">
        <w:rPr>
          <w:rFonts w:eastAsia="Times New Roman"/>
          <w:color w:val="B2A1C7" w:themeColor="accent4" w:themeTint="99"/>
          <w:sz w:val="22"/>
          <w:szCs w:val="22"/>
          <w:lang w:eastAsia="de-CH"/>
        </w:rPr>
        <w:t>5</w:t>
      </w:r>
      <w:r w:rsidRPr="0000565B">
        <w:rPr>
          <w:rFonts w:eastAsia="Times New Roman"/>
          <w:color w:val="B2A1C7" w:themeColor="accent4" w:themeTint="99"/>
          <w:sz w:val="22"/>
          <w:szCs w:val="22"/>
          <w:lang w:eastAsia="de-CH"/>
        </w:rPr>
        <w:t>) und Schadensausmass (S1 - S4) in eine Ampellogik (grün/gelb/rot) überführt. Jedes Risiko wird zunächst mit W und S bewertet und dann im Risikographen verortet, sodass sich die qualitative Einstufung „tief“ (grün), „mittel“ (gelb) oder „hoch“ (rot) ergibt. Nach Definition der Massnahmen werden W* und S* erneut beurteilt, um das verbliebene Restrisiko transparent zu machen</w:t>
      </w:r>
      <w:r>
        <w:rPr>
          <w:rFonts w:eastAsia="Times New Roman"/>
          <w:color w:val="B2A1C7" w:themeColor="accent4" w:themeTint="99"/>
          <w:sz w:val="22"/>
          <w:szCs w:val="22"/>
          <w:lang w:eastAsia="de-CH"/>
        </w:rPr>
        <w:t>.</w:t>
      </w:r>
    </w:p>
    <w:p w14:paraId="180E77FB" w14:textId="7B12C031" w:rsidR="006969DF" w:rsidRDefault="006969DF" w:rsidP="006969DF"/>
    <w:p w14:paraId="526922B1" w14:textId="77777777" w:rsidR="0000565B" w:rsidRDefault="0000565B" w:rsidP="006969DF"/>
    <w:p w14:paraId="01D5824A" w14:textId="77777777" w:rsidR="0000565B" w:rsidRDefault="0000565B" w:rsidP="006969DF"/>
    <w:p w14:paraId="15C3B938" w14:textId="349D9204" w:rsidR="0000565B" w:rsidRPr="006969DF" w:rsidRDefault="0000565B" w:rsidP="006969DF">
      <w:pPr>
        <w:sectPr w:rsidR="0000565B" w:rsidRPr="006969DF" w:rsidSect="006969DF">
          <w:footnotePr>
            <w:pos w:val="beneathText"/>
          </w:footnotePr>
          <w:pgSz w:w="16837" w:h="11905" w:orient="landscape"/>
          <w:pgMar w:top="1134" w:right="1134" w:bottom="1134" w:left="1134" w:header="851" w:footer="601" w:gutter="0"/>
          <w:cols w:space="720"/>
          <w:docGrid w:linePitch="360"/>
        </w:sectPr>
      </w:pPr>
    </w:p>
    <w:p w14:paraId="10A55571" w14:textId="77777777" w:rsidR="00EF031C" w:rsidRDefault="00EF031C" w:rsidP="00EF031C">
      <w:pPr>
        <w:pStyle w:val="berschrift1"/>
        <w:numPr>
          <w:ilvl w:val="0"/>
          <w:numId w:val="19"/>
        </w:numPr>
        <w:tabs>
          <w:tab w:val="left" w:pos="850"/>
          <w:tab w:val="left" w:pos="3262"/>
        </w:tabs>
        <w:suppressAutoHyphens w:val="0"/>
        <w:spacing w:before="120" w:after="120" w:line="288" w:lineRule="auto"/>
        <w:rPr>
          <w:lang w:eastAsia="de-CH"/>
        </w:rPr>
      </w:pPr>
      <w:bookmarkStart w:id="24" w:name="_Toc223451545"/>
      <w:r>
        <w:lastRenderedPageBreak/>
        <w:t>Zeitplanung</w:t>
      </w:r>
      <w:r>
        <w:rPr>
          <w:lang w:eastAsia="de-CH"/>
        </w:rPr>
        <w:t xml:space="preserve"> mit Meilensteinen</w:t>
      </w:r>
      <w:bookmarkEnd w:id="24"/>
    </w:p>
    <w:tbl>
      <w:tblPr>
        <w:tblStyle w:val="Tabellenraster"/>
        <w:tblW w:w="0" w:type="auto"/>
        <w:tblLook w:val="04A0" w:firstRow="1" w:lastRow="0" w:firstColumn="1" w:lastColumn="0" w:noHBand="0" w:noVBand="1"/>
      </w:tblPr>
      <w:tblGrid>
        <w:gridCol w:w="1501"/>
        <w:gridCol w:w="1318"/>
        <w:gridCol w:w="1318"/>
        <w:gridCol w:w="912"/>
        <w:gridCol w:w="1329"/>
        <w:gridCol w:w="3249"/>
      </w:tblGrid>
      <w:tr w:rsidR="00B34D05" w14:paraId="1676894C" w14:textId="77777777" w:rsidTr="00B34D05">
        <w:tc>
          <w:tcPr>
            <w:tcW w:w="0" w:type="auto"/>
            <w:vAlign w:val="center"/>
          </w:tcPr>
          <w:p w14:paraId="4A54044B" w14:textId="50276766" w:rsidR="00B34D05" w:rsidRPr="00B34D05" w:rsidRDefault="00B34D05" w:rsidP="00B34D05">
            <w:pPr>
              <w:pStyle w:val="TextCDB"/>
              <w:tabs>
                <w:tab w:val="left" w:pos="3262"/>
              </w:tabs>
              <w:rPr>
                <w:color w:val="B2A1C7" w:themeColor="accent4" w:themeTint="99"/>
                <w:lang w:val="de-CH" w:eastAsia="de-CH"/>
              </w:rPr>
            </w:pPr>
            <w:bookmarkStart w:id="25" w:name="_Toc409788296"/>
            <w:r w:rsidRPr="00B34D05">
              <w:rPr>
                <w:color w:val="B2A1C7" w:themeColor="accent4" w:themeTint="99"/>
                <w:lang w:val="de-CH" w:eastAsia="de-CH"/>
              </w:rPr>
              <w:t>Phase</w:t>
            </w:r>
          </w:p>
        </w:tc>
        <w:tc>
          <w:tcPr>
            <w:tcW w:w="0" w:type="auto"/>
            <w:vAlign w:val="center"/>
          </w:tcPr>
          <w:p w14:paraId="1435858B" w14:textId="12B6850E"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Start</w:t>
            </w:r>
          </w:p>
        </w:tc>
        <w:tc>
          <w:tcPr>
            <w:tcW w:w="0" w:type="auto"/>
            <w:vAlign w:val="center"/>
          </w:tcPr>
          <w:p w14:paraId="6450E63B" w14:textId="7F1B2B1F"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Ende</w:t>
            </w:r>
          </w:p>
        </w:tc>
        <w:tc>
          <w:tcPr>
            <w:tcW w:w="0" w:type="auto"/>
            <w:vAlign w:val="center"/>
          </w:tcPr>
          <w:p w14:paraId="0E9D633E" w14:textId="50523793"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Dauer (Tage)</w:t>
            </w:r>
          </w:p>
        </w:tc>
        <w:tc>
          <w:tcPr>
            <w:tcW w:w="0" w:type="auto"/>
            <w:vAlign w:val="center"/>
          </w:tcPr>
          <w:p w14:paraId="46F4F406" w14:textId="7D2AF138"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Meilenstein</w:t>
            </w:r>
          </w:p>
        </w:tc>
        <w:tc>
          <w:tcPr>
            <w:tcW w:w="0" w:type="auto"/>
            <w:vAlign w:val="center"/>
          </w:tcPr>
          <w:p w14:paraId="3E42745A" w14:textId="7374E3FB"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Beschreibung Meilenstein</w:t>
            </w:r>
          </w:p>
        </w:tc>
      </w:tr>
      <w:tr w:rsidR="00B34D05" w14:paraId="3A0893A5" w14:textId="77777777" w:rsidTr="00B34D05">
        <w:tc>
          <w:tcPr>
            <w:tcW w:w="0" w:type="auto"/>
            <w:vAlign w:val="center"/>
          </w:tcPr>
          <w:p w14:paraId="5C7DF1F6" w14:textId="665B1116"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Initialisierung</w:t>
            </w:r>
          </w:p>
        </w:tc>
        <w:tc>
          <w:tcPr>
            <w:tcW w:w="0" w:type="auto"/>
            <w:vAlign w:val="center"/>
          </w:tcPr>
          <w:p w14:paraId="66B863E6" w14:textId="4EAB7167"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03.03.2026</w:t>
            </w:r>
          </w:p>
        </w:tc>
        <w:tc>
          <w:tcPr>
            <w:tcW w:w="0" w:type="auto"/>
            <w:vAlign w:val="center"/>
          </w:tcPr>
          <w:p w14:paraId="4ADD6038" w14:textId="222A524A"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03.03.2026</w:t>
            </w:r>
          </w:p>
        </w:tc>
        <w:tc>
          <w:tcPr>
            <w:tcW w:w="0" w:type="auto"/>
            <w:vAlign w:val="center"/>
          </w:tcPr>
          <w:p w14:paraId="29C1333D" w14:textId="4CA39A81"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1</w:t>
            </w:r>
          </w:p>
        </w:tc>
        <w:tc>
          <w:tcPr>
            <w:tcW w:w="0" w:type="auto"/>
            <w:vAlign w:val="center"/>
          </w:tcPr>
          <w:p w14:paraId="73D77E67" w14:textId="3B6B147D"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M1</w:t>
            </w:r>
          </w:p>
        </w:tc>
        <w:tc>
          <w:tcPr>
            <w:tcW w:w="0" w:type="auto"/>
            <w:vAlign w:val="center"/>
          </w:tcPr>
          <w:p w14:paraId="2D192E0E" w14:textId="7556071C"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Phasenfreigabe Initialisierung: PIA, Stakeholderliste, Risikoliste vorhanden, Repo eingerichtet, Freigabe durch Auftraggeber.</w:t>
            </w:r>
          </w:p>
        </w:tc>
      </w:tr>
      <w:tr w:rsidR="00B34D05" w14:paraId="75870CEC" w14:textId="77777777" w:rsidTr="00B34D05">
        <w:tc>
          <w:tcPr>
            <w:tcW w:w="0" w:type="auto"/>
            <w:vAlign w:val="center"/>
          </w:tcPr>
          <w:p w14:paraId="7615027F" w14:textId="478CB206"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Konzept</w:t>
            </w:r>
          </w:p>
        </w:tc>
        <w:tc>
          <w:tcPr>
            <w:tcW w:w="0" w:type="auto"/>
            <w:vAlign w:val="center"/>
          </w:tcPr>
          <w:p w14:paraId="1F0DAF03" w14:textId="7B966E10"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10.03.2026</w:t>
            </w:r>
          </w:p>
        </w:tc>
        <w:tc>
          <w:tcPr>
            <w:tcW w:w="0" w:type="auto"/>
            <w:vAlign w:val="center"/>
          </w:tcPr>
          <w:p w14:paraId="6AFFB6B7" w14:textId="55094C81"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10.03.2026</w:t>
            </w:r>
          </w:p>
        </w:tc>
        <w:tc>
          <w:tcPr>
            <w:tcW w:w="0" w:type="auto"/>
            <w:vAlign w:val="center"/>
          </w:tcPr>
          <w:p w14:paraId="6F118642" w14:textId="60C8D1E5"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1</w:t>
            </w:r>
          </w:p>
        </w:tc>
        <w:tc>
          <w:tcPr>
            <w:tcW w:w="0" w:type="auto"/>
            <w:vAlign w:val="center"/>
          </w:tcPr>
          <w:p w14:paraId="0E5894E1" w14:textId="132920A6"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M2</w:t>
            </w:r>
          </w:p>
        </w:tc>
        <w:tc>
          <w:tcPr>
            <w:tcW w:w="0" w:type="auto"/>
            <w:vAlign w:val="center"/>
          </w:tcPr>
          <w:p w14:paraId="77543BCD" w14:textId="070F69AF"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Phasenfreigabe Konzept: PMP, GDD/Lösungskonzept, Teststrategie vorhanden, Präsentation beim Auftraggeber, Freigabe für Umsetzung.</w:t>
            </w:r>
          </w:p>
        </w:tc>
      </w:tr>
      <w:tr w:rsidR="00B34D05" w14:paraId="50786F57" w14:textId="77777777" w:rsidTr="00B34D05">
        <w:tc>
          <w:tcPr>
            <w:tcW w:w="0" w:type="auto"/>
            <w:vAlign w:val="center"/>
          </w:tcPr>
          <w:p w14:paraId="5907B7D6" w14:textId="576FE495"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Realisierung</w:t>
            </w:r>
          </w:p>
        </w:tc>
        <w:tc>
          <w:tcPr>
            <w:tcW w:w="0" w:type="auto"/>
            <w:vAlign w:val="center"/>
          </w:tcPr>
          <w:p w14:paraId="1824818F" w14:textId="7AA0FB12"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17.03.2026</w:t>
            </w:r>
          </w:p>
        </w:tc>
        <w:tc>
          <w:tcPr>
            <w:tcW w:w="0" w:type="auto"/>
            <w:vAlign w:val="center"/>
          </w:tcPr>
          <w:p w14:paraId="4B8B053E" w14:textId="0CCCE4AB"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24.03.2026</w:t>
            </w:r>
          </w:p>
        </w:tc>
        <w:tc>
          <w:tcPr>
            <w:tcW w:w="0" w:type="auto"/>
            <w:vAlign w:val="center"/>
          </w:tcPr>
          <w:p w14:paraId="2F550181" w14:textId="2B6D22CE"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2</w:t>
            </w:r>
          </w:p>
        </w:tc>
        <w:tc>
          <w:tcPr>
            <w:tcW w:w="0" w:type="auto"/>
            <w:vAlign w:val="center"/>
          </w:tcPr>
          <w:p w14:paraId="6B276D81" w14:textId="14DCF289"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M3</w:t>
            </w:r>
          </w:p>
        </w:tc>
        <w:tc>
          <w:tcPr>
            <w:tcW w:w="0" w:type="auto"/>
            <w:vAlign w:val="center"/>
          </w:tcPr>
          <w:p w14:paraId="62A0DE2E" w14:textId="7D5D8049"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Zwischenabnahme Realisierung: lauffähiger Zwischenstand, Testprotokolle, Statusbericht, offene Risiken/Changes transparent.</w:t>
            </w:r>
          </w:p>
        </w:tc>
      </w:tr>
      <w:tr w:rsidR="00B34D05" w14:paraId="2F2934E7" w14:textId="77777777" w:rsidTr="00B34D05">
        <w:tc>
          <w:tcPr>
            <w:tcW w:w="0" w:type="auto"/>
            <w:vAlign w:val="center"/>
          </w:tcPr>
          <w:p w14:paraId="37543446" w14:textId="72457C9C"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Einführung</w:t>
            </w:r>
          </w:p>
        </w:tc>
        <w:tc>
          <w:tcPr>
            <w:tcW w:w="0" w:type="auto"/>
            <w:vAlign w:val="center"/>
          </w:tcPr>
          <w:p w14:paraId="346628D6" w14:textId="09E869DB" w:rsidR="00B34D05" w:rsidRPr="00B34D05" w:rsidRDefault="00B34D05" w:rsidP="00B34D05">
            <w:pPr>
              <w:pStyle w:val="TextCDB"/>
              <w:tabs>
                <w:tab w:val="left" w:pos="3262"/>
              </w:tabs>
              <w:rPr>
                <w:color w:val="B2A1C7" w:themeColor="accent4" w:themeTint="99"/>
                <w:lang w:val="de-CH" w:eastAsia="de-CH"/>
              </w:rPr>
            </w:pPr>
            <w:r>
              <w:rPr>
                <w:color w:val="B2A1C7" w:themeColor="accent4" w:themeTint="99"/>
                <w:lang w:val="de-CH" w:eastAsia="de-CH"/>
              </w:rPr>
              <w:t>24</w:t>
            </w:r>
            <w:r w:rsidRPr="00B34D05">
              <w:rPr>
                <w:color w:val="B2A1C7" w:themeColor="accent4" w:themeTint="99"/>
                <w:lang w:val="de-CH" w:eastAsia="de-CH"/>
              </w:rPr>
              <w:t>.03.2026</w:t>
            </w:r>
          </w:p>
        </w:tc>
        <w:tc>
          <w:tcPr>
            <w:tcW w:w="0" w:type="auto"/>
            <w:vAlign w:val="center"/>
          </w:tcPr>
          <w:p w14:paraId="4E39778D" w14:textId="5A68B10F" w:rsidR="00B34D05" w:rsidRPr="00B34D05" w:rsidRDefault="00B34D05" w:rsidP="00B34D05">
            <w:pPr>
              <w:pStyle w:val="TextCDB"/>
              <w:tabs>
                <w:tab w:val="left" w:pos="3262"/>
              </w:tabs>
              <w:rPr>
                <w:color w:val="B2A1C7" w:themeColor="accent4" w:themeTint="99"/>
                <w:lang w:val="de-CH" w:eastAsia="de-CH"/>
              </w:rPr>
            </w:pPr>
            <w:r>
              <w:rPr>
                <w:color w:val="B2A1C7" w:themeColor="accent4" w:themeTint="99"/>
                <w:lang w:val="de-CH" w:eastAsia="de-CH"/>
              </w:rPr>
              <w:t>24</w:t>
            </w:r>
            <w:r w:rsidRPr="00B34D05">
              <w:rPr>
                <w:color w:val="B2A1C7" w:themeColor="accent4" w:themeTint="99"/>
                <w:lang w:val="de-CH" w:eastAsia="de-CH"/>
              </w:rPr>
              <w:t>.0</w:t>
            </w:r>
            <w:r>
              <w:rPr>
                <w:color w:val="B2A1C7" w:themeColor="accent4" w:themeTint="99"/>
                <w:lang w:val="de-CH" w:eastAsia="de-CH"/>
              </w:rPr>
              <w:t>3</w:t>
            </w:r>
            <w:r w:rsidRPr="00B34D05">
              <w:rPr>
                <w:color w:val="B2A1C7" w:themeColor="accent4" w:themeTint="99"/>
                <w:lang w:val="de-CH" w:eastAsia="de-CH"/>
              </w:rPr>
              <w:t>.2026</w:t>
            </w:r>
          </w:p>
        </w:tc>
        <w:tc>
          <w:tcPr>
            <w:tcW w:w="0" w:type="auto"/>
            <w:vAlign w:val="center"/>
          </w:tcPr>
          <w:p w14:paraId="0DAC45F3" w14:textId="52F80C3F"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2</w:t>
            </w:r>
          </w:p>
        </w:tc>
        <w:tc>
          <w:tcPr>
            <w:tcW w:w="0" w:type="auto"/>
            <w:vAlign w:val="center"/>
          </w:tcPr>
          <w:p w14:paraId="25043A12" w14:textId="10FAB2A4"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M4</w:t>
            </w:r>
          </w:p>
        </w:tc>
        <w:tc>
          <w:tcPr>
            <w:tcW w:w="0" w:type="auto"/>
            <w:vAlign w:val="center"/>
          </w:tcPr>
          <w:p w14:paraId="2E348042" w14:textId="7CA40AAD"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Schlussabnahme &amp; Präsentation: Abnahmeprotokoll, EXE</w:t>
            </w:r>
            <w:r w:rsidRPr="00B34D05">
              <w:rPr>
                <w:color w:val="B2A1C7" w:themeColor="accent4" w:themeTint="99"/>
                <w:lang w:val="de-CH" w:eastAsia="de-CH"/>
              </w:rPr>
              <w:noBreakHyphen/>
              <w:t>Release, Schlussbericht, Lessons Learned, finale Bewertung</w:t>
            </w:r>
          </w:p>
        </w:tc>
      </w:tr>
    </w:tbl>
    <w:p w14:paraId="71C9D304" w14:textId="77777777" w:rsidR="00EF031C" w:rsidRDefault="00EF031C" w:rsidP="00EF031C">
      <w:pPr>
        <w:pStyle w:val="TextCDB"/>
        <w:tabs>
          <w:tab w:val="left" w:pos="3262"/>
        </w:tabs>
        <w:rPr>
          <w:lang w:val="de-CH"/>
        </w:rPr>
      </w:pPr>
    </w:p>
    <w:p w14:paraId="66B14393" w14:textId="7B9ADD44" w:rsidR="00114661" w:rsidRDefault="00114661" w:rsidP="00114661">
      <w:pPr>
        <w:pStyle w:val="berschrift1"/>
        <w:numPr>
          <w:ilvl w:val="0"/>
          <w:numId w:val="19"/>
        </w:numPr>
        <w:tabs>
          <w:tab w:val="left" w:pos="850"/>
          <w:tab w:val="left" w:pos="3262"/>
        </w:tabs>
        <w:suppressAutoHyphens w:val="0"/>
        <w:spacing w:before="120" w:after="120" w:line="288" w:lineRule="auto"/>
        <w:rPr>
          <w:lang w:eastAsia="de-CH"/>
        </w:rPr>
      </w:pPr>
      <w:bookmarkStart w:id="26" w:name="_Toc223451546"/>
      <w:r>
        <w:t>Anforderungen</w:t>
      </w:r>
      <w:bookmarkEnd w:id="20"/>
      <w:bookmarkEnd w:id="25"/>
      <w:bookmarkEnd w:id="26"/>
    </w:p>
    <w:tbl>
      <w:tblPr>
        <w:tblStyle w:val="Tabellenraster"/>
        <w:tblW w:w="0" w:type="auto"/>
        <w:tblLook w:val="04A0" w:firstRow="1" w:lastRow="0" w:firstColumn="1" w:lastColumn="0" w:noHBand="0" w:noVBand="1"/>
      </w:tblPr>
      <w:tblGrid>
        <w:gridCol w:w="704"/>
        <w:gridCol w:w="4109"/>
        <w:gridCol w:w="3404"/>
        <w:gridCol w:w="1410"/>
      </w:tblGrid>
      <w:tr w:rsidR="00705FC7" w14:paraId="0AAD0D91" w14:textId="77777777" w:rsidTr="00101B4C">
        <w:tc>
          <w:tcPr>
            <w:tcW w:w="704" w:type="dxa"/>
          </w:tcPr>
          <w:p w14:paraId="11DD7D66" w14:textId="267F5FB2" w:rsidR="00705FC7" w:rsidRDefault="00705FC7" w:rsidP="00705FC7">
            <w:pPr>
              <w:pStyle w:val="TextCDB"/>
              <w:tabs>
                <w:tab w:val="left" w:pos="3262"/>
              </w:tabs>
              <w:rPr>
                <w:color w:val="B2A1C7" w:themeColor="accent4" w:themeTint="99"/>
                <w:lang w:val="de-CH"/>
              </w:rPr>
            </w:pPr>
            <w:r>
              <w:rPr>
                <w:color w:val="B2A1C7" w:themeColor="accent4" w:themeTint="99"/>
                <w:lang w:val="de-CH"/>
              </w:rPr>
              <w:t>Nr.</w:t>
            </w:r>
          </w:p>
        </w:tc>
        <w:tc>
          <w:tcPr>
            <w:tcW w:w="4109" w:type="dxa"/>
          </w:tcPr>
          <w:p w14:paraId="79207F87" w14:textId="0CFF6DD6" w:rsidR="00705FC7" w:rsidRDefault="00705FC7" w:rsidP="00705FC7">
            <w:pPr>
              <w:pStyle w:val="TextCDB"/>
              <w:tabs>
                <w:tab w:val="left" w:pos="3262"/>
              </w:tabs>
              <w:rPr>
                <w:color w:val="B2A1C7" w:themeColor="accent4" w:themeTint="99"/>
                <w:lang w:val="de-CH"/>
              </w:rPr>
            </w:pPr>
            <w:r>
              <w:rPr>
                <w:color w:val="B2A1C7" w:themeColor="accent4" w:themeTint="99"/>
                <w:lang w:val="de-CH"/>
              </w:rPr>
              <w:t>Anforderung</w:t>
            </w:r>
          </w:p>
        </w:tc>
        <w:tc>
          <w:tcPr>
            <w:tcW w:w="3404" w:type="dxa"/>
          </w:tcPr>
          <w:p w14:paraId="6EC95733" w14:textId="32D2040A" w:rsidR="00705FC7" w:rsidRDefault="00705FC7" w:rsidP="00705FC7">
            <w:pPr>
              <w:pStyle w:val="TextCDB"/>
              <w:tabs>
                <w:tab w:val="left" w:pos="3262"/>
              </w:tabs>
              <w:rPr>
                <w:color w:val="B2A1C7" w:themeColor="accent4" w:themeTint="99"/>
                <w:lang w:val="de-CH"/>
              </w:rPr>
            </w:pPr>
            <w:r>
              <w:rPr>
                <w:color w:val="B2A1C7" w:themeColor="accent4" w:themeTint="99"/>
                <w:lang w:val="de-CH"/>
              </w:rPr>
              <w:t>Typ</w:t>
            </w:r>
          </w:p>
        </w:tc>
        <w:tc>
          <w:tcPr>
            <w:tcW w:w="1410" w:type="dxa"/>
          </w:tcPr>
          <w:p w14:paraId="3D2334CA" w14:textId="6BE8D2F3" w:rsidR="00705FC7" w:rsidRDefault="00705FC7" w:rsidP="00705FC7">
            <w:pPr>
              <w:pStyle w:val="TextCDB"/>
              <w:tabs>
                <w:tab w:val="left" w:pos="3262"/>
              </w:tabs>
              <w:rPr>
                <w:color w:val="B2A1C7" w:themeColor="accent4" w:themeTint="99"/>
                <w:lang w:val="de-CH"/>
              </w:rPr>
            </w:pPr>
            <w:r>
              <w:rPr>
                <w:color w:val="B2A1C7" w:themeColor="accent4" w:themeTint="99"/>
                <w:lang w:val="de-CH"/>
              </w:rPr>
              <w:t>Abgedeckte Ziele</w:t>
            </w:r>
            <w:r w:rsidR="00101B4C">
              <w:rPr>
                <w:color w:val="B2A1C7" w:themeColor="accent4" w:themeTint="99"/>
                <w:lang w:val="de-CH"/>
              </w:rPr>
              <w:t>:</w:t>
            </w:r>
          </w:p>
        </w:tc>
      </w:tr>
      <w:tr w:rsidR="00705FC7" w14:paraId="7EC3DDDC" w14:textId="77777777" w:rsidTr="00101B4C">
        <w:tc>
          <w:tcPr>
            <w:tcW w:w="704" w:type="dxa"/>
          </w:tcPr>
          <w:p w14:paraId="2BEE2189" w14:textId="6C4B034A" w:rsidR="00705FC7" w:rsidRDefault="00AE6FF8" w:rsidP="00705FC7">
            <w:pPr>
              <w:pStyle w:val="TextCDB"/>
              <w:tabs>
                <w:tab w:val="left" w:pos="3262"/>
              </w:tabs>
              <w:rPr>
                <w:color w:val="B2A1C7" w:themeColor="accent4" w:themeTint="99"/>
                <w:lang w:val="de-CH"/>
              </w:rPr>
            </w:pPr>
            <w:r>
              <w:rPr>
                <w:color w:val="B2A1C7" w:themeColor="accent4" w:themeTint="99"/>
                <w:lang w:val="de-CH"/>
              </w:rPr>
              <w:t>A1</w:t>
            </w:r>
          </w:p>
        </w:tc>
        <w:tc>
          <w:tcPr>
            <w:tcW w:w="4109" w:type="dxa"/>
          </w:tcPr>
          <w:p w14:paraId="69893E89" w14:textId="1FC35073" w:rsidR="00705FC7" w:rsidRDefault="00101B4C" w:rsidP="00705FC7">
            <w:pPr>
              <w:pStyle w:val="TextCDB"/>
              <w:tabs>
                <w:tab w:val="left" w:pos="3262"/>
              </w:tabs>
              <w:rPr>
                <w:color w:val="B2A1C7" w:themeColor="accent4" w:themeTint="99"/>
                <w:lang w:val="de-CH"/>
              </w:rPr>
            </w:pPr>
            <w:r w:rsidRPr="00101B4C">
              <w:rPr>
                <w:color w:val="B2A1C7" w:themeColor="accent4" w:themeTint="99"/>
                <w:lang w:val="de-CH"/>
              </w:rPr>
              <w:t>Das Spiel bietet mindestens ein vollständiges Level mit klar definiertem Start, laufendem Spielablauf und Spielende (Win/Lose</w:t>
            </w:r>
            <w:r w:rsidRPr="00101B4C">
              <w:rPr>
                <w:color w:val="B2A1C7" w:themeColor="accent4" w:themeTint="99"/>
                <w:lang w:val="de-CH"/>
              </w:rPr>
              <w:noBreakHyphen/>
              <w:t>Bedingung)</w:t>
            </w:r>
          </w:p>
        </w:tc>
        <w:tc>
          <w:tcPr>
            <w:tcW w:w="3404" w:type="dxa"/>
          </w:tcPr>
          <w:p w14:paraId="51310FB2" w14:textId="6A2B5AC5" w:rsidR="00705FC7" w:rsidRDefault="00101B4C" w:rsidP="00705FC7">
            <w:pPr>
              <w:pStyle w:val="TextCDB"/>
              <w:tabs>
                <w:tab w:val="left" w:pos="3262"/>
              </w:tabs>
              <w:rPr>
                <w:color w:val="B2A1C7" w:themeColor="accent4" w:themeTint="99"/>
                <w:lang w:val="de-CH"/>
              </w:rPr>
            </w:pPr>
            <w:r w:rsidRPr="00101B4C">
              <w:rPr>
                <w:color w:val="B2A1C7" w:themeColor="accent4" w:themeTint="99"/>
                <w:lang w:val="de-CH"/>
              </w:rPr>
              <w:t>funktional</w:t>
            </w:r>
          </w:p>
        </w:tc>
        <w:tc>
          <w:tcPr>
            <w:tcW w:w="1410" w:type="dxa"/>
          </w:tcPr>
          <w:p w14:paraId="6233F827" w14:textId="75605A2B" w:rsidR="00705FC7" w:rsidRDefault="00101B4C" w:rsidP="00705FC7">
            <w:pPr>
              <w:pStyle w:val="TextCDB"/>
              <w:tabs>
                <w:tab w:val="left" w:pos="3262"/>
              </w:tabs>
              <w:rPr>
                <w:color w:val="B2A1C7" w:themeColor="accent4" w:themeTint="99"/>
                <w:lang w:val="de-CH"/>
              </w:rPr>
            </w:pPr>
            <w:r>
              <w:rPr>
                <w:color w:val="B2A1C7" w:themeColor="accent4" w:themeTint="99"/>
                <w:lang w:val="de-CH"/>
              </w:rPr>
              <w:t>Z1</w:t>
            </w:r>
          </w:p>
        </w:tc>
      </w:tr>
      <w:tr w:rsidR="00705FC7" w14:paraId="457B0344" w14:textId="77777777" w:rsidTr="00101B4C">
        <w:tc>
          <w:tcPr>
            <w:tcW w:w="704" w:type="dxa"/>
          </w:tcPr>
          <w:p w14:paraId="3B233E21" w14:textId="297C8928" w:rsidR="00705FC7" w:rsidRDefault="00AE6FF8" w:rsidP="00705FC7">
            <w:pPr>
              <w:pStyle w:val="TextCDB"/>
              <w:tabs>
                <w:tab w:val="left" w:pos="3262"/>
              </w:tabs>
              <w:rPr>
                <w:color w:val="B2A1C7" w:themeColor="accent4" w:themeTint="99"/>
                <w:lang w:val="de-CH"/>
              </w:rPr>
            </w:pPr>
            <w:r>
              <w:rPr>
                <w:color w:val="B2A1C7" w:themeColor="accent4" w:themeTint="99"/>
                <w:lang w:val="de-CH"/>
              </w:rPr>
              <w:t>A2</w:t>
            </w:r>
          </w:p>
        </w:tc>
        <w:tc>
          <w:tcPr>
            <w:tcW w:w="4109" w:type="dxa"/>
          </w:tcPr>
          <w:p w14:paraId="52133F8B" w14:textId="447B9584" w:rsidR="00705FC7" w:rsidRDefault="00101B4C" w:rsidP="00705FC7">
            <w:pPr>
              <w:pStyle w:val="TextCDB"/>
              <w:tabs>
                <w:tab w:val="left" w:pos="3262"/>
              </w:tabs>
              <w:rPr>
                <w:color w:val="B2A1C7" w:themeColor="accent4" w:themeTint="99"/>
                <w:lang w:val="de-CH"/>
              </w:rPr>
            </w:pPr>
            <w:r w:rsidRPr="00101B4C">
              <w:rPr>
                <w:color w:val="B2A1C7" w:themeColor="accent4" w:themeTint="99"/>
                <w:lang w:val="de-CH"/>
              </w:rPr>
              <w:t>Der Spieler kann die Figur über Tastatur</w:t>
            </w:r>
            <w:r w:rsidR="00B55A3F">
              <w:rPr>
                <w:color w:val="B2A1C7" w:themeColor="accent4" w:themeTint="99"/>
                <w:lang w:val="de-CH"/>
              </w:rPr>
              <w:t>/Maus</w:t>
            </w:r>
            <w:r w:rsidRPr="00101B4C">
              <w:rPr>
                <w:color w:val="B2A1C7" w:themeColor="accent4" w:themeTint="99"/>
                <w:lang w:val="de-CH"/>
              </w:rPr>
              <w:t xml:space="preserve"> (z.B. WASD + Schiessen) präzise steuern; Steuerung wird im Spiel erklär</w:t>
            </w:r>
            <w:r>
              <w:rPr>
                <w:color w:val="B2A1C7" w:themeColor="accent4" w:themeTint="99"/>
                <w:lang w:val="de-CH"/>
              </w:rPr>
              <w:t>t.</w:t>
            </w:r>
          </w:p>
        </w:tc>
        <w:tc>
          <w:tcPr>
            <w:tcW w:w="3404" w:type="dxa"/>
          </w:tcPr>
          <w:p w14:paraId="4779A33E" w14:textId="64563393" w:rsidR="00705FC7" w:rsidRDefault="00101B4C" w:rsidP="00705FC7">
            <w:pPr>
              <w:pStyle w:val="TextCDB"/>
              <w:tabs>
                <w:tab w:val="left" w:pos="3262"/>
              </w:tabs>
              <w:rPr>
                <w:color w:val="B2A1C7" w:themeColor="accent4" w:themeTint="99"/>
                <w:lang w:val="de-CH"/>
              </w:rPr>
            </w:pPr>
            <w:r>
              <w:rPr>
                <w:color w:val="B2A1C7" w:themeColor="accent4" w:themeTint="99"/>
                <w:lang w:val="de-CH"/>
              </w:rPr>
              <w:t>funktional</w:t>
            </w:r>
          </w:p>
        </w:tc>
        <w:tc>
          <w:tcPr>
            <w:tcW w:w="1410" w:type="dxa"/>
          </w:tcPr>
          <w:p w14:paraId="20786302" w14:textId="5D760179" w:rsidR="00705FC7" w:rsidRDefault="00101B4C" w:rsidP="00705FC7">
            <w:pPr>
              <w:pStyle w:val="TextCDB"/>
              <w:tabs>
                <w:tab w:val="left" w:pos="3262"/>
              </w:tabs>
              <w:rPr>
                <w:color w:val="B2A1C7" w:themeColor="accent4" w:themeTint="99"/>
                <w:lang w:val="de-CH"/>
              </w:rPr>
            </w:pPr>
            <w:r>
              <w:rPr>
                <w:color w:val="B2A1C7" w:themeColor="accent4" w:themeTint="99"/>
                <w:lang w:val="de-CH"/>
              </w:rPr>
              <w:t>Z1</w:t>
            </w:r>
          </w:p>
        </w:tc>
      </w:tr>
      <w:tr w:rsidR="00705FC7" w14:paraId="69A87747" w14:textId="77777777" w:rsidTr="00101B4C">
        <w:tc>
          <w:tcPr>
            <w:tcW w:w="704" w:type="dxa"/>
          </w:tcPr>
          <w:p w14:paraId="5D2A50A3" w14:textId="72A0745A" w:rsidR="00705FC7" w:rsidRDefault="00AE6FF8" w:rsidP="00DF4852">
            <w:pPr>
              <w:pStyle w:val="TextCDB"/>
              <w:tabs>
                <w:tab w:val="left" w:pos="3262"/>
              </w:tabs>
              <w:rPr>
                <w:color w:val="B2A1C7" w:themeColor="accent4" w:themeTint="99"/>
                <w:lang w:val="de-CH"/>
              </w:rPr>
            </w:pPr>
            <w:r>
              <w:rPr>
                <w:color w:val="B2A1C7" w:themeColor="accent4" w:themeTint="99"/>
                <w:lang w:val="de-CH"/>
              </w:rPr>
              <w:t>A3</w:t>
            </w:r>
          </w:p>
        </w:tc>
        <w:tc>
          <w:tcPr>
            <w:tcW w:w="4109" w:type="dxa"/>
          </w:tcPr>
          <w:p w14:paraId="3DC6BE2D" w14:textId="77777777" w:rsidR="00EA1F23" w:rsidRDefault="00101B4C" w:rsidP="00EA1F23">
            <w:pPr>
              <w:pStyle w:val="TextCDB"/>
              <w:tabs>
                <w:tab w:val="left" w:pos="3262"/>
              </w:tabs>
              <w:spacing w:after="0"/>
              <w:rPr>
                <w:color w:val="B2A1C7" w:themeColor="accent4" w:themeTint="99"/>
                <w:lang w:val="de-CH"/>
              </w:rPr>
            </w:pPr>
            <w:r>
              <w:rPr>
                <w:color w:val="B2A1C7" w:themeColor="accent4" w:themeTint="99"/>
                <w:lang w:val="de-CH"/>
              </w:rPr>
              <w:t>E</w:t>
            </w:r>
            <w:r w:rsidRPr="00101B4C">
              <w:rPr>
                <w:color w:val="B2A1C7" w:themeColor="accent4" w:themeTint="99"/>
                <w:lang w:val="de-CH"/>
              </w:rPr>
              <w:t xml:space="preserve">s gibt mindestens einen Gegnertyp, der sich bewegt und den Spieler schädigen kann; Treffer und Lebenspunkte </w:t>
            </w:r>
            <w:r w:rsidR="00EA1F23">
              <w:rPr>
                <w:color w:val="B2A1C7" w:themeColor="accent4" w:themeTint="99"/>
                <w:lang w:val="de-CH"/>
              </w:rPr>
              <w:t xml:space="preserve">(Player) </w:t>
            </w:r>
            <w:r w:rsidRPr="00101B4C">
              <w:rPr>
                <w:color w:val="B2A1C7" w:themeColor="accent4" w:themeTint="99"/>
                <w:lang w:val="de-CH"/>
              </w:rPr>
              <w:t xml:space="preserve">werden </w:t>
            </w:r>
          </w:p>
          <w:p w14:paraId="3B6477B9" w14:textId="10BD0072" w:rsidR="00705FC7" w:rsidRDefault="00101B4C" w:rsidP="00EA1F23">
            <w:pPr>
              <w:pStyle w:val="TextCDB"/>
              <w:tabs>
                <w:tab w:val="left" w:pos="3262"/>
              </w:tabs>
              <w:spacing w:after="0"/>
              <w:rPr>
                <w:color w:val="B2A1C7" w:themeColor="accent4" w:themeTint="99"/>
                <w:lang w:val="de-CH"/>
              </w:rPr>
            </w:pPr>
            <w:r w:rsidRPr="00101B4C">
              <w:rPr>
                <w:color w:val="B2A1C7" w:themeColor="accent4" w:themeTint="99"/>
                <w:lang w:val="de-CH"/>
              </w:rPr>
              <w:t>visuell angezeigt</w:t>
            </w:r>
            <w:r>
              <w:rPr>
                <w:color w:val="B2A1C7" w:themeColor="accent4" w:themeTint="99"/>
                <w:lang w:val="de-CH"/>
              </w:rPr>
              <w:t>.</w:t>
            </w:r>
          </w:p>
        </w:tc>
        <w:tc>
          <w:tcPr>
            <w:tcW w:w="3404" w:type="dxa"/>
          </w:tcPr>
          <w:p w14:paraId="1851CD60" w14:textId="07A25A46" w:rsidR="00705FC7" w:rsidRDefault="00101B4C" w:rsidP="00DF4852">
            <w:pPr>
              <w:pStyle w:val="TextCDB"/>
              <w:tabs>
                <w:tab w:val="left" w:pos="3262"/>
              </w:tabs>
              <w:rPr>
                <w:color w:val="B2A1C7" w:themeColor="accent4" w:themeTint="99"/>
                <w:lang w:val="de-CH"/>
              </w:rPr>
            </w:pPr>
            <w:r>
              <w:rPr>
                <w:color w:val="B2A1C7" w:themeColor="accent4" w:themeTint="99"/>
                <w:lang w:val="de-CH"/>
              </w:rPr>
              <w:t>funktional</w:t>
            </w:r>
          </w:p>
        </w:tc>
        <w:tc>
          <w:tcPr>
            <w:tcW w:w="1410" w:type="dxa"/>
          </w:tcPr>
          <w:p w14:paraId="15409533" w14:textId="1C7CE433" w:rsidR="00705FC7" w:rsidRDefault="00101B4C" w:rsidP="00DF4852">
            <w:pPr>
              <w:pStyle w:val="TextCDB"/>
              <w:tabs>
                <w:tab w:val="left" w:pos="3262"/>
              </w:tabs>
              <w:rPr>
                <w:color w:val="B2A1C7" w:themeColor="accent4" w:themeTint="99"/>
                <w:lang w:val="de-CH"/>
              </w:rPr>
            </w:pPr>
            <w:r>
              <w:rPr>
                <w:color w:val="B2A1C7" w:themeColor="accent4" w:themeTint="99"/>
                <w:lang w:val="de-CH"/>
              </w:rPr>
              <w:t>Z1</w:t>
            </w:r>
          </w:p>
        </w:tc>
      </w:tr>
      <w:tr w:rsidR="00705FC7" w14:paraId="3F67F3F4" w14:textId="77777777" w:rsidTr="00101B4C">
        <w:tc>
          <w:tcPr>
            <w:tcW w:w="704" w:type="dxa"/>
          </w:tcPr>
          <w:p w14:paraId="1B3922BE" w14:textId="62AD568C" w:rsidR="00705FC7" w:rsidRDefault="00AE6FF8" w:rsidP="00705FC7">
            <w:pPr>
              <w:pStyle w:val="TextCDB"/>
              <w:tabs>
                <w:tab w:val="left" w:pos="3262"/>
              </w:tabs>
              <w:rPr>
                <w:color w:val="B2A1C7" w:themeColor="accent4" w:themeTint="99"/>
                <w:lang w:val="de-CH"/>
              </w:rPr>
            </w:pPr>
            <w:r>
              <w:rPr>
                <w:color w:val="B2A1C7" w:themeColor="accent4" w:themeTint="99"/>
                <w:lang w:val="de-CH"/>
              </w:rPr>
              <w:lastRenderedPageBreak/>
              <w:t>A4</w:t>
            </w:r>
          </w:p>
        </w:tc>
        <w:tc>
          <w:tcPr>
            <w:tcW w:w="4109" w:type="dxa"/>
          </w:tcPr>
          <w:p w14:paraId="79F6A118" w14:textId="0359246D" w:rsidR="00705FC7" w:rsidRDefault="00101B4C" w:rsidP="00101B4C">
            <w:pPr>
              <w:pStyle w:val="TextCDB"/>
              <w:tabs>
                <w:tab w:val="left" w:pos="3262"/>
              </w:tabs>
              <w:rPr>
                <w:color w:val="B2A1C7" w:themeColor="accent4" w:themeTint="99"/>
                <w:lang w:val="de-CH"/>
              </w:rPr>
            </w:pPr>
            <w:r w:rsidRPr="00101B4C">
              <w:rPr>
                <w:color w:val="B2A1C7" w:themeColor="accent4" w:themeTint="99"/>
                <w:lang w:val="de-CH"/>
              </w:rPr>
              <w:t>Das Spiel zeigt einen Punktestand bzw. Score an und setzt diesen beim Neustart korrekt zurück</w:t>
            </w:r>
          </w:p>
        </w:tc>
        <w:tc>
          <w:tcPr>
            <w:tcW w:w="3404" w:type="dxa"/>
          </w:tcPr>
          <w:p w14:paraId="058F2044" w14:textId="4F0596B6" w:rsidR="00705FC7" w:rsidRDefault="00101B4C" w:rsidP="00705FC7">
            <w:pPr>
              <w:pStyle w:val="TextCDB"/>
              <w:tabs>
                <w:tab w:val="left" w:pos="3262"/>
              </w:tabs>
              <w:rPr>
                <w:color w:val="B2A1C7" w:themeColor="accent4" w:themeTint="99"/>
                <w:lang w:val="de-CH"/>
              </w:rPr>
            </w:pPr>
            <w:r>
              <w:rPr>
                <w:color w:val="B2A1C7" w:themeColor="accent4" w:themeTint="99"/>
                <w:lang w:val="de-CH"/>
              </w:rPr>
              <w:t>funktional</w:t>
            </w:r>
          </w:p>
        </w:tc>
        <w:tc>
          <w:tcPr>
            <w:tcW w:w="1410" w:type="dxa"/>
          </w:tcPr>
          <w:p w14:paraId="5ED57EA2" w14:textId="208F9A9B" w:rsidR="00705FC7" w:rsidRDefault="00101B4C" w:rsidP="00705FC7">
            <w:pPr>
              <w:pStyle w:val="TextCDB"/>
              <w:tabs>
                <w:tab w:val="left" w:pos="3262"/>
              </w:tabs>
              <w:rPr>
                <w:color w:val="B2A1C7" w:themeColor="accent4" w:themeTint="99"/>
                <w:lang w:val="de-CH"/>
              </w:rPr>
            </w:pPr>
            <w:r>
              <w:rPr>
                <w:color w:val="B2A1C7" w:themeColor="accent4" w:themeTint="99"/>
                <w:lang w:val="de-CH"/>
              </w:rPr>
              <w:t>Z1</w:t>
            </w:r>
          </w:p>
        </w:tc>
      </w:tr>
      <w:tr w:rsidR="00705FC7" w14:paraId="29F8C54F" w14:textId="77777777" w:rsidTr="00101B4C">
        <w:tc>
          <w:tcPr>
            <w:tcW w:w="704" w:type="dxa"/>
          </w:tcPr>
          <w:p w14:paraId="1206AF16" w14:textId="18CDCB36" w:rsidR="00705FC7" w:rsidRDefault="00AE6FF8" w:rsidP="00705FC7">
            <w:pPr>
              <w:pStyle w:val="TextCDB"/>
              <w:tabs>
                <w:tab w:val="left" w:pos="3262"/>
              </w:tabs>
              <w:rPr>
                <w:color w:val="B2A1C7" w:themeColor="accent4" w:themeTint="99"/>
                <w:lang w:val="de-CH"/>
              </w:rPr>
            </w:pPr>
            <w:r>
              <w:rPr>
                <w:color w:val="B2A1C7" w:themeColor="accent4" w:themeTint="99"/>
                <w:lang w:val="de-CH"/>
              </w:rPr>
              <w:t>A5</w:t>
            </w:r>
          </w:p>
        </w:tc>
        <w:tc>
          <w:tcPr>
            <w:tcW w:w="4109" w:type="dxa"/>
          </w:tcPr>
          <w:p w14:paraId="2577917F" w14:textId="37AC21F0" w:rsidR="00705FC7" w:rsidRDefault="00141133" w:rsidP="00705FC7">
            <w:pPr>
              <w:pStyle w:val="TextCDB"/>
              <w:tabs>
                <w:tab w:val="left" w:pos="3262"/>
              </w:tabs>
              <w:rPr>
                <w:color w:val="B2A1C7" w:themeColor="accent4" w:themeTint="99"/>
                <w:lang w:val="de-CH"/>
              </w:rPr>
            </w:pPr>
            <w:r w:rsidRPr="00141133">
              <w:rPr>
                <w:color w:val="B2A1C7" w:themeColor="accent4" w:themeTint="99"/>
                <w:lang w:val="de-CH"/>
              </w:rPr>
              <w:t>Das Spiel läuft stabil ohne Abstürze in der Zielumgebung (Schulrechner / Homeoffice</w:t>
            </w:r>
            <w:r w:rsidRPr="00141133">
              <w:rPr>
                <w:color w:val="B2A1C7" w:themeColor="accent4" w:themeTint="99"/>
                <w:lang w:val="de-CH"/>
              </w:rPr>
              <w:noBreakHyphen/>
              <w:t>Setup) und reagiert flüssig.</w:t>
            </w:r>
          </w:p>
        </w:tc>
        <w:tc>
          <w:tcPr>
            <w:tcW w:w="3404" w:type="dxa"/>
          </w:tcPr>
          <w:p w14:paraId="771578F2" w14:textId="3EB5A428" w:rsidR="00705FC7" w:rsidRDefault="00141133" w:rsidP="00705FC7">
            <w:pPr>
              <w:pStyle w:val="TextCDB"/>
              <w:tabs>
                <w:tab w:val="left" w:pos="3262"/>
              </w:tabs>
              <w:rPr>
                <w:color w:val="B2A1C7" w:themeColor="accent4" w:themeTint="99"/>
                <w:lang w:val="de-CH"/>
              </w:rPr>
            </w:pPr>
            <w:r w:rsidRPr="00141133">
              <w:rPr>
                <w:color w:val="B2A1C7" w:themeColor="accent4" w:themeTint="99"/>
                <w:lang w:val="de-CH"/>
              </w:rPr>
              <w:t>nicht-funktional</w:t>
            </w:r>
          </w:p>
        </w:tc>
        <w:tc>
          <w:tcPr>
            <w:tcW w:w="1410" w:type="dxa"/>
          </w:tcPr>
          <w:p w14:paraId="0DCDC484" w14:textId="57114268" w:rsidR="00705FC7" w:rsidRDefault="00141133" w:rsidP="00705FC7">
            <w:pPr>
              <w:pStyle w:val="TextCDB"/>
              <w:tabs>
                <w:tab w:val="left" w:pos="3262"/>
              </w:tabs>
              <w:rPr>
                <w:color w:val="B2A1C7" w:themeColor="accent4" w:themeTint="99"/>
                <w:lang w:val="de-CH"/>
              </w:rPr>
            </w:pPr>
            <w:r>
              <w:rPr>
                <w:color w:val="B2A1C7" w:themeColor="accent4" w:themeTint="99"/>
                <w:lang w:val="de-CH"/>
              </w:rPr>
              <w:t>Z1, Z3</w:t>
            </w:r>
          </w:p>
        </w:tc>
      </w:tr>
      <w:tr w:rsidR="00705FC7" w14:paraId="18D37699" w14:textId="77777777" w:rsidTr="00101B4C">
        <w:tc>
          <w:tcPr>
            <w:tcW w:w="704" w:type="dxa"/>
          </w:tcPr>
          <w:p w14:paraId="47B63ADF" w14:textId="65B4E692" w:rsidR="00705FC7" w:rsidRDefault="00AE6FF8" w:rsidP="00705FC7">
            <w:pPr>
              <w:pStyle w:val="TextCDB"/>
              <w:tabs>
                <w:tab w:val="left" w:pos="3262"/>
              </w:tabs>
              <w:rPr>
                <w:color w:val="B2A1C7" w:themeColor="accent4" w:themeTint="99"/>
                <w:lang w:val="de-CH"/>
              </w:rPr>
            </w:pPr>
            <w:r>
              <w:rPr>
                <w:color w:val="B2A1C7" w:themeColor="accent4" w:themeTint="99"/>
                <w:lang w:val="de-CH"/>
              </w:rPr>
              <w:t>A6</w:t>
            </w:r>
          </w:p>
        </w:tc>
        <w:tc>
          <w:tcPr>
            <w:tcW w:w="4109" w:type="dxa"/>
          </w:tcPr>
          <w:p w14:paraId="34FD4851" w14:textId="3C9E51DC" w:rsidR="00705FC7" w:rsidRDefault="00141133" w:rsidP="00705FC7">
            <w:pPr>
              <w:pStyle w:val="TextCDB"/>
              <w:tabs>
                <w:tab w:val="left" w:pos="3262"/>
              </w:tabs>
              <w:rPr>
                <w:color w:val="B2A1C7" w:themeColor="accent4" w:themeTint="99"/>
                <w:lang w:val="de-CH"/>
              </w:rPr>
            </w:pPr>
            <w:r>
              <w:rPr>
                <w:color w:val="B2A1C7" w:themeColor="accent4" w:themeTint="99"/>
                <w:lang w:val="de-CH"/>
              </w:rPr>
              <w:t>D</w:t>
            </w:r>
            <w:r w:rsidRPr="00141133">
              <w:rPr>
                <w:color w:val="B2A1C7" w:themeColor="accent4" w:themeTint="99"/>
                <w:lang w:val="de-CH"/>
              </w:rPr>
              <w:t>as Spiel wird als ausführbare Python</w:t>
            </w:r>
            <w:r w:rsidRPr="00141133">
              <w:rPr>
                <w:color w:val="B2A1C7" w:themeColor="accent4" w:themeTint="99"/>
                <w:lang w:val="de-CH"/>
              </w:rPr>
              <w:noBreakHyphen/>
              <w:t>Anwendung (EXE) bereitgestellt, inkl. kurzer Startanleitung</w:t>
            </w:r>
            <w:r>
              <w:rPr>
                <w:color w:val="B2A1C7" w:themeColor="accent4" w:themeTint="99"/>
                <w:lang w:val="de-CH"/>
              </w:rPr>
              <w:t>.</w:t>
            </w:r>
            <w:r w:rsidR="003C504B">
              <w:rPr>
                <w:color w:val="B2A1C7" w:themeColor="accent4" w:themeTint="99"/>
                <w:lang w:val="de-CH"/>
              </w:rPr>
              <w:t xml:space="preserve"> (README.md)</w:t>
            </w:r>
          </w:p>
        </w:tc>
        <w:tc>
          <w:tcPr>
            <w:tcW w:w="3404" w:type="dxa"/>
          </w:tcPr>
          <w:p w14:paraId="73CC13F4" w14:textId="123C227D" w:rsidR="00705FC7" w:rsidRDefault="00141133" w:rsidP="00705FC7">
            <w:pPr>
              <w:pStyle w:val="TextCDB"/>
              <w:tabs>
                <w:tab w:val="left" w:pos="3262"/>
              </w:tabs>
              <w:rPr>
                <w:color w:val="B2A1C7" w:themeColor="accent4" w:themeTint="99"/>
                <w:lang w:val="de-CH"/>
              </w:rPr>
            </w:pPr>
            <w:r w:rsidRPr="00141133">
              <w:rPr>
                <w:color w:val="B2A1C7" w:themeColor="accent4" w:themeTint="99"/>
                <w:lang w:val="de-CH"/>
              </w:rPr>
              <w:t>nicht-funktional</w:t>
            </w:r>
          </w:p>
        </w:tc>
        <w:tc>
          <w:tcPr>
            <w:tcW w:w="1410" w:type="dxa"/>
          </w:tcPr>
          <w:p w14:paraId="7726713F" w14:textId="652E160D" w:rsidR="00705FC7" w:rsidRDefault="00141133" w:rsidP="00705FC7">
            <w:pPr>
              <w:pStyle w:val="TextCDB"/>
              <w:tabs>
                <w:tab w:val="left" w:pos="3262"/>
              </w:tabs>
              <w:rPr>
                <w:color w:val="B2A1C7" w:themeColor="accent4" w:themeTint="99"/>
                <w:lang w:val="de-CH"/>
              </w:rPr>
            </w:pPr>
            <w:r>
              <w:rPr>
                <w:color w:val="B2A1C7" w:themeColor="accent4" w:themeTint="99"/>
                <w:lang w:val="de-CH"/>
              </w:rPr>
              <w:t>Z1, Z3</w:t>
            </w:r>
          </w:p>
        </w:tc>
      </w:tr>
      <w:tr w:rsidR="00705FC7" w14:paraId="2E068F45" w14:textId="77777777" w:rsidTr="00101B4C">
        <w:tc>
          <w:tcPr>
            <w:tcW w:w="704" w:type="dxa"/>
          </w:tcPr>
          <w:p w14:paraId="0B43DB65" w14:textId="2221C732" w:rsidR="00705FC7" w:rsidRDefault="00AE6FF8" w:rsidP="00705FC7">
            <w:pPr>
              <w:pStyle w:val="TextCDB"/>
              <w:tabs>
                <w:tab w:val="left" w:pos="3262"/>
              </w:tabs>
              <w:rPr>
                <w:color w:val="B2A1C7" w:themeColor="accent4" w:themeTint="99"/>
                <w:lang w:val="de-CH"/>
              </w:rPr>
            </w:pPr>
            <w:r>
              <w:rPr>
                <w:color w:val="B2A1C7" w:themeColor="accent4" w:themeTint="99"/>
                <w:lang w:val="de-CH"/>
              </w:rPr>
              <w:t>A7</w:t>
            </w:r>
          </w:p>
        </w:tc>
        <w:tc>
          <w:tcPr>
            <w:tcW w:w="4109" w:type="dxa"/>
          </w:tcPr>
          <w:p w14:paraId="45447786" w14:textId="70B7BAA1" w:rsidR="00705FC7" w:rsidRDefault="00F7376A" w:rsidP="00705FC7">
            <w:pPr>
              <w:pStyle w:val="TextCDB"/>
              <w:tabs>
                <w:tab w:val="left" w:pos="3262"/>
              </w:tabs>
              <w:rPr>
                <w:color w:val="B2A1C7" w:themeColor="accent4" w:themeTint="99"/>
                <w:lang w:val="de-CH"/>
              </w:rPr>
            </w:pPr>
            <w:r w:rsidRPr="00F7376A">
              <w:rPr>
                <w:color w:val="B2A1C7" w:themeColor="accent4" w:themeTint="99"/>
                <w:lang w:val="de-CH"/>
              </w:rPr>
              <w:t>Alle Anforderungen und das Game</w:t>
            </w:r>
            <w:r w:rsidRPr="00F7376A">
              <w:rPr>
                <w:color w:val="B2A1C7" w:themeColor="accent4" w:themeTint="99"/>
                <w:lang w:val="de-CH"/>
              </w:rPr>
              <w:noBreakHyphen/>
              <w:t>Design sind im Game Design Document (GDD) dokumentiert und im /docs</w:t>
            </w:r>
            <w:r w:rsidRPr="00F7376A">
              <w:rPr>
                <w:color w:val="B2A1C7" w:themeColor="accent4" w:themeTint="99"/>
                <w:lang w:val="de-CH"/>
              </w:rPr>
              <w:noBreakHyphen/>
              <w:t>Ordner versionier</w:t>
            </w:r>
            <w:r>
              <w:rPr>
                <w:color w:val="B2A1C7" w:themeColor="accent4" w:themeTint="99"/>
                <w:lang w:val="de-CH"/>
              </w:rPr>
              <w:t>t.</w:t>
            </w:r>
          </w:p>
        </w:tc>
        <w:tc>
          <w:tcPr>
            <w:tcW w:w="3404" w:type="dxa"/>
          </w:tcPr>
          <w:p w14:paraId="6EAA349B" w14:textId="2DDFA5EF" w:rsidR="00705FC7" w:rsidRDefault="00F7376A" w:rsidP="00705FC7">
            <w:pPr>
              <w:pStyle w:val="TextCDB"/>
              <w:tabs>
                <w:tab w:val="left" w:pos="3262"/>
              </w:tabs>
              <w:rPr>
                <w:color w:val="B2A1C7" w:themeColor="accent4" w:themeTint="99"/>
                <w:lang w:val="de-CH"/>
              </w:rPr>
            </w:pPr>
            <w:r w:rsidRPr="00F7376A">
              <w:rPr>
                <w:color w:val="B2A1C7" w:themeColor="accent4" w:themeTint="99"/>
                <w:lang w:val="de-CH"/>
              </w:rPr>
              <w:t>nicht-funktional</w:t>
            </w:r>
          </w:p>
        </w:tc>
        <w:tc>
          <w:tcPr>
            <w:tcW w:w="1410" w:type="dxa"/>
          </w:tcPr>
          <w:p w14:paraId="12B111DA" w14:textId="3F106C75" w:rsidR="00705FC7" w:rsidRDefault="00F7376A" w:rsidP="00705FC7">
            <w:pPr>
              <w:pStyle w:val="TextCDB"/>
              <w:tabs>
                <w:tab w:val="left" w:pos="3262"/>
              </w:tabs>
              <w:rPr>
                <w:color w:val="B2A1C7" w:themeColor="accent4" w:themeTint="99"/>
                <w:lang w:val="de-CH"/>
              </w:rPr>
            </w:pPr>
            <w:r>
              <w:rPr>
                <w:color w:val="B2A1C7" w:themeColor="accent4" w:themeTint="99"/>
                <w:lang w:val="de-CH"/>
              </w:rPr>
              <w:t>Z2, Z4</w:t>
            </w:r>
          </w:p>
        </w:tc>
      </w:tr>
      <w:tr w:rsidR="00AE6FF8" w14:paraId="1892F96D" w14:textId="77777777" w:rsidTr="00101B4C">
        <w:tc>
          <w:tcPr>
            <w:tcW w:w="704" w:type="dxa"/>
          </w:tcPr>
          <w:p w14:paraId="132B426C" w14:textId="6FFDC22C" w:rsidR="00AE6FF8" w:rsidRDefault="00AE6FF8" w:rsidP="00705FC7">
            <w:pPr>
              <w:pStyle w:val="TextCDB"/>
              <w:tabs>
                <w:tab w:val="left" w:pos="3262"/>
              </w:tabs>
              <w:rPr>
                <w:color w:val="B2A1C7" w:themeColor="accent4" w:themeTint="99"/>
                <w:lang w:val="de-CH"/>
              </w:rPr>
            </w:pPr>
            <w:r>
              <w:rPr>
                <w:color w:val="B2A1C7" w:themeColor="accent4" w:themeTint="99"/>
                <w:lang w:val="de-CH"/>
              </w:rPr>
              <w:t>A8</w:t>
            </w:r>
          </w:p>
        </w:tc>
        <w:tc>
          <w:tcPr>
            <w:tcW w:w="4109" w:type="dxa"/>
          </w:tcPr>
          <w:p w14:paraId="7D9FF3C9" w14:textId="3C31BD89" w:rsidR="00AE6FF8" w:rsidRDefault="00311284" w:rsidP="00705FC7">
            <w:pPr>
              <w:pStyle w:val="TextCDB"/>
              <w:tabs>
                <w:tab w:val="left" w:pos="3262"/>
              </w:tabs>
              <w:rPr>
                <w:color w:val="B2A1C7" w:themeColor="accent4" w:themeTint="99"/>
                <w:lang w:val="de-CH"/>
              </w:rPr>
            </w:pPr>
            <w:r w:rsidRPr="00311284">
              <w:rPr>
                <w:color w:val="B2A1C7" w:themeColor="accent4" w:themeTint="99"/>
                <w:lang w:val="de-CH"/>
              </w:rPr>
              <w:t>Für zentrale Funktionen existieren Testfälle und Testprotokolle; Abnahmetests gegen die Anforderungen werden dokumentiert</w:t>
            </w:r>
            <w:r>
              <w:rPr>
                <w:color w:val="B2A1C7" w:themeColor="accent4" w:themeTint="99"/>
                <w:lang w:val="de-CH"/>
              </w:rPr>
              <w:t>.</w:t>
            </w:r>
          </w:p>
        </w:tc>
        <w:tc>
          <w:tcPr>
            <w:tcW w:w="3404" w:type="dxa"/>
          </w:tcPr>
          <w:p w14:paraId="7C585BF4" w14:textId="7BA54814" w:rsidR="00AE6FF8" w:rsidRDefault="00311284" w:rsidP="00705FC7">
            <w:pPr>
              <w:pStyle w:val="TextCDB"/>
              <w:tabs>
                <w:tab w:val="left" w:pos="3262"/>
              </w:tabs>
              <w:rPr>
                <w:color w:val="B2A1C7" w:themeColor="accent4" w:themeTint="99"/>
                <w:lang w:val="de-CH"/>
              </w:rPr>
            </w:pPr>
            <w:r w:rsidRPr="00F7376A">
              <w:rPr>
                <w:color w:val="B2A1C7" w:themeColor="accent4" w:themeTint="99"/>
                <w:lang w:val="de-CH"/>
              </w:rPr>
              <w:t>nicht-funktional</w:t>
            </w:r>
          </w:p>
        </w:tc>
        <w:tc>
          <w:tcPr>
            <w:tcW w:w="1410" w:type="dxa"/>
          </w:tcPr>
          <w:p w14:paraId="64CC9C3F" w14:textId="25C61C20" w:rsidR="00AE6FF8" w:rsidRDefault="00311284" w:rsidP="00705FC7">
            <w:pPr>
              <w:pStyle w:val="TextCDB"/>
              <w:tabs>
                <w:tab w:val="left" w:pos="3262"/>
              </w:tabs>
              <w:rPr>
                <w:color w:val="B2A1C7" w:themeColor="accent4" w:themeTint="99"/>
                <w:lang w:val="de-CH"/>
              </w:rPr>
            </w:pPr>
            <w:r>
              <w:rPr>
                <w:color w:val="B2A1C7" w:themeColor="accent4" w:themeTint="99"/>
                <w:lang w:val="de-CH"/>
              </w:rPr>
              <w:t>Z2, Z4</w:t>
            </w:r>
          </w:p>
        </w:tc>
      </w:tr>
      <w:tr w:rsidR="00AE6FF8" w14:paraId="0AC5FEB0" w14:textId="77777777" w:rsidTr="00101B4C">
        <w:tc>
          <w:tcPr>
            <w:tcW w:w="704" w:type="dxa"/>
          </w:tcPr>
          <w:p w14:paraId="25685FD5" w14:textId="5D6D764A" w:rsidR="00AE6FF8" w:rsidRDefault="00AE6FF8" w:rsidP="00705FC7">
            <w:pPr>
              <w:pStyle w:val="TextCDB"/>
              <w:tabs>
                <w:tab w:val="left" w:pos="3262"/>
              </w:tabs>
              <w:rPr>
                <w:color w:val="B2A1C7" w:themeColor="accent4" w:themeTint="99"/>
                <w:lang w:val="de-CH"/>
              </w:rPr>
            </w:pPr>
            <w:r>
              <w:rPr>
                <w:color w:val="B2A1C7" w:themeColor="accent4" w:themeTint="99"/>
                <w:lang w:val="de-CH"/>
              </w:rPr>
              <w:t>A9</w:t>
            </w:r>
          </w:p>
        </w:tc>
        <w:tc>
          <w:tcPr>
            <w:tcW w:w="4109" w:type="dxa"/>
          </w:tcPr>
          <w:p w14:paraId="303145F9" w14:textId="6FFDC722" w:rsidR="00AE6FF8" w:rsidRDefault="00953D16" w:rsidP="00705FC7">
            <w:pPr>
              <w:pStyle w:val="TextCDB"/>
              <w:tabs>
                <w:tab w:val="left" w:pos="3262"/>
              </w:tabs>
              <w:rPr>
                <w:color w:val="B2A1C7" w:themeColor="accent4" w:themeTint="99"/>
                <w:lang w:val="de-CH"/>
              </w:rPr>
            </w:pPr>
            <w:r w:rsidRPr="00953D16">
              <w:rPr>
                <w:color w:val="B2A1C7" w:themeColor="accent4" w:themeTint="99"/>
                <w:lang w:val="de-CH"/>
              </w:rPr>
              <w:t>Das Projekt wird gemäss HERMES</w:t>
            </w:r>
            <w:r w:rsidRPr="00953D16">
              <w:rPr>
                <w:color w:val="B2A1C7" w:themeColor="accent4" w:themeTint="99"/>
                <w:lang w:val="de-CH"/>
              </w:rPr>
              <w:noBreakHyphen/>
              <w:t>Phasen mit den geforderten Dokumenten (PIA, PMP, GDD, Statusberichte, Schlussbericht) geführt</w:t>
            </w:r>
            <w:r>
              <w:rPr>
                <w:color w:val="B2A1C7" w:themeColor="accent4" w:themeTint="99"/>
                <w:lang w:val="de-CH"/>
              </w:rPr>
              <w:t>.</w:t>
            </w:r>
          </w:p>
        </w:tc>
        <w:tc>
          <w:tcPr>
            <w:tcW w:w="3404" w:type="dxa"/>
          </w:tcPr>
          <w:p w14:paraId="6D5621E5" w14:textId="0ECB2D77" w:rsidR="00AE6FF8" w:rsidRDefault="00311284" w:rsidP="00705FC7">
            <w:pPr>
              <w:pStyle w:val="TextCDB"/>
              <w:tabs>
                <w:tab w:val="left" w:pos="3262"/>
              </w:tabs>
              <w:rPr>
                <w:color w:val="B2A1C7" w:themeColor="accent4" w:themeTint="99"/>
                <w:lang w:val="de-CH"/>
              </w:rPr>
            </w:pPr>
            <w:r w:rsidRPr="00F7376A">
              <w:rPr>
                <w:color w:val="B2A1C7" w:themeColor="accent4" w:themeTint="99"/>
                <w:lang w:val="de-CH"/>
              </w:rPr>
              <w:t>nicht-funktional</w:t>
            </w:r>
          </w:p>
        </w:tc>
        <w:tc>
          <w:tcPr>
            <w:tcW w:w="1410" w:type="dxa"/>
          </w:tcPr>
          <w:p w14:paraId="1C5F3020" w14:textId="625A3CF3" w:rsidR="00AE6FF8" w:rsidRDefault="00953D16" w:rsidP="00705FC7">
            <w:pPr>
              <w:pStyle w:val="TextCDB"/>
              <w:tabs>
                <w:tab w:val="left" w:pos="3262"/>
              </w:tabs>
              <w:rPr>
                <w:color w:val="B2A1C7" w:themeColor="accent4" w:themeTint="99"/>
                <w:lang w:val="de-CH"/>
              </w:rPr>
            </w:pPr>
            <w:r>
              <w:rPr>
                <w:color w:val="B2A1C7" w:themeColor="accent4" w:themeTint="99"/>
                <w:lang w:val="de-CH"/>
              </w:rPr>
              <w:t>Z2</w:t>
            </w:r>
          </w:p>
        </w:tc>
      </w:tr>
      <w:tr w:rsidR="00AE6FF8" w14:paraId="7CEFA741" w14:textId="77777777" w:rsidTr="00101B4C">
        <w:tc>
          <w:tcPr>
            <w:tcW w:w="704" w:type="dxa"/>
          </w:tcPr>
          <w:p w14:paraId="22F3C49E" w14:textId="379E2694" w:rsidR="00AE6FF8" w:rsidRDefault="00AE6FF8" w:rsidP="00705FC7">
            <w:pPr>
              <w:pStyle w:val="TextCDB"/>
              <w:tabs>
                <w:tab w:val="left" w:pos="3262"/>
              </w:tabs>
              <w:rPr>
                <w:color w:val="B2A1C7" w:themeColor="accent4" w:themeTint="99"/>
                <w:lang w:val="de-CH"/>
              </w:rPr>
            </w:pPr>
            <w:r>
              <w:rPr>
                <w:color w:val="B2A1C7" w:themeColor="accent4" w:themeTint="99"/>
                <w:lang w:val="de-CH"/>
              </w:rPr>
              <w:t>A10</w:t>
            </w:r>
          </w:p>
        </w:tc>
        <w:tc>
          <w:tcPr>
            <w:tcW w:w="4109" w:type="dxa"/>
          </w:tcPr>
          <w:p w14:paraId="7CCAA1E9" w14:textId="5CFD18D1" w:rsidR="00AE6FF8" w:rsidRDefault="00953D16" w:rsidP="00705FC7">
            <w:pPr>
              <w:pStyle w:val="TextCDB"/>
              <w:tabs>
                <w:tab w:val="left" w:pos="3262"/>
              </w:tabs>
              <w:rPr>
                <w:color w:val="B2A1C7" w:themeColor="accent4" w:themeTint="99"/>
                <w:lang w:val="de-CH"/>
              </w:rPr>
            </w:pPr>
            <w:r w:rsidRPr="00953D16">
              <w:rPr>
                <w:color w:val="B2A1C7" w:themeColor="accent4" w:themeTint="99"/>
                <w:lang w:val="de-CH"/>
              </w:rPr>
              <w:t xml:space="preserve">Das </w:t>
            </w:r>
            <w:hyperlink r:id="rId29" w:history="1">
              <w:r w:rsidRPr="00AA32F3">
                <w:rPr>
                  <w:rStyle w:val="Hyperlink"/>
                  <w:lang w:val="de-CH"/>
                </w:rPr>
                <w:t>GitHub</w:t>
              </w:r>
            </w:hyperlink>
            <w:r w:rsidRPr="00953D16">
              <w:rPr>
                <w:color w:val="B2A1C7" w:themeColor="accent4" w:themeTint="99"/>
                <w:lang w:val="de-CH"/>
              </w:rPr>
              <w:noBreakHyphen/>
              <w:t>Repository erfüllt die Vorgaben (README, /docs, /src, Issues, Branches, PR</w:t>
            </w:r>
            <w:r w:rsidRPr="00953D16">
              <w:rPr>
                <w:color w:val="B2A1C7" w:themeColor="accent4" w:themeTint="99"/>
                <w:lang w:val="de-CH"/>
              </w:rPr>
              <w:noBreakHyphen/>
              <w:t>Reviews, mindestens ein Release</w:t>
            </w:r>
            <w:r w:rsidRPr="00953D16">
              <w:rPr>
                <w:color w:val="B2A1C7" w:themeColor="accent4" w:themeTint="99"/>
                <w:lang w:val="de-CH"/>
              </w:rPr>
              <w:noBreakHyphen/>
              <w:t>Tag)</w:t>
            </w:r>
            <w:r>
              <w:rPr>
                <w:color w:val="B2A1C7" w:themeColor="accent4" w:themeTint="99"/>
                <w:lang w:val="de-CH"/>
              </w:rPr>
              <w:t>.</w:t>
            </w:r>
          </w:p>
        </w:tc>
        <w:tc>
          <w:tcPr>
            <w:tcW w:w="3404" w:type="dxa"/>
          </w:tcPr>
          <w:p w14:paraId="04B2508C" w14:textId="239BEDFF" w:rsidR="00AE6FF8" w:rsidRDefault="00311284" w:rsidP="00705FC7">
            <w:pPr>
              <w:pStyle w:val="TextCDB"/>
              <w:tabs>
                <w:tab w:val="left" w:pos="3262"/>
              </w:tabs>
              <w:rPr>
                <w:color w:val="B2A1C7" w:themeColor="accent4" w:themeTint="99"/>
                <w:lang w:val="de-CH"/>
              </w:rPr>
            </w:pPr>
            <w:r w:rsidRPr="00F7376A">
              <w:rPr>
                <w:color w:val="B2A1C7" w:themeColor="accent4" w:themeTint="99"/>
                <w:lang w:val="de-CH"/>
              </w:rPr>
              <w:t>nicht-funktional</w:t>
            </w:r>
          </w:p>
        </w:tc>
        <w:tc>
          <w:tcPr>
            <w:tcW w:w="1410" w:type="dxa"/>
          </w:tcPr>
          <w:p w14:paraId="47C8C9B9" w14:textId="79CB5315" w:rsidR="00AE6FF8" w:rsidRDefault="00953D16" w:rsidP="00705FC7">
            <w:pPr>
              <w:pStyle w:val="TextCDB"/>
              <w:tabs>
                <w:tab w:val="left" w:pos="3262"/>
              </w:tabs>
              <w:rPr>
                <w:color w:val="B2A1C7" w:themeColor="accent4" w:themeTint="99"/>
                <w:lang w:val="de-CH"/>
              </w:rPr>
            </w:pPr>
            <w:r>
              <w:rPr>
                <w:color w:val="B2A1C7" w:themeColor="accent4" w:themeTint="99"/>
                <w:lang w:val="de-CH"/>
              </w:rPr>
              <w:t>Z2, Z4</w:t>
            </w:r>
          </w:p>
        </w:tc>
      </w:tr>
    </w:tbl>
    <w:p w14:paraId="25D43A42" w14:textId="57C81D7E" w:rsidR="00114661" w:rsidRDefault="00114661" w:rsidP="00705FC7">
      <w:pPr>
        <w:pStyle w:val="TextCDB"/>
        <w:tabs>
          <w:tab w:val="left" w:pos="3262"/>
        </w:tabs>
        <w:rPr>
          <w:color w:val="B2A1C7" w:themeColor="accent4" w:themeTint="99"/>
          <w:lang w:val="de-CH"/>
        </w:rPr>
      </w:pPr>
    </w:p>
    <w:p w14:paraId="0334402F" w14:textId="068EFB7B" w:rsidR="00114661" w:rsidRPr="00705FC7" w:rsidRDefault="00705FC7" w:rsidP="00705FC7">
      <w:pPr>
        <w:suppressAutoHyphens w:val="0"/>
        <w:rPr>
          <w:rFonts w:eastAsia="Times New Roman"/>
          <w:sz w:val="22"/>
          <w:szCs w:val="22"/>
          <w:lang w:eastAsia="de-DE"/>
        </w:rPr>
      </w:pPr>
      <w:r>
        <w:br w:type="page"/>
      </w:r>
    </w:p>
    <w:p w14:paraId="7A271FA6" w14:textId="388B93EE" w:rsidR="00114661" w:rsidRDefault="00EF031C" w:rsidP="00114661">
      <w:pPr>
        <w:pStyle w:val="berschrift1"/>
        <w:numPr>
          <w:ilvl w:val="0"/>
          <w:numId w:val="19"/>
        </w:numPr>
        <w:tabs>
          <w:tab w:val="left" w:pos="850"/>
          <w:tab w:val="left" w:pos="3262"/>
        </w:tabs>
        <w:suppressAutoHyphens w:val="0"/>
        <w:spacing w:before="120" w:after="120" w:line="288" w:lineRule="auto"/>
      </w:pPr>
      <w:bookmarkStart w:id="27" w:name="_Toc223451547"/>
      <w:r>
        <w:lastRenderedPageBreak/>
        <w:t>Beschreibung Spiel</w:t>
      </w:r>
      <w:bookmarkEnd w:id="27"/>
    </w:p>
    <w:p w14:paraId="566CB819" w14:textId="36BD87FD" w:rsidR="00901F4A" w:rsidRDefault="00901F4A" w:rsidP="00901F4A">
      <w:pPr>
        <w:rPr>
          <w:rFonts w:eastAsia="Times New Roman"/>
          <w:color w:val="B2A1C7" w:themeColor="accent4" w:themeTint="99"/>
          <w:sz w:val="22"/>
          <w:szCs w:val="22"/>
          <w:lang w:eastAsia="de-CH"/>
        </w:rPr>
      </w:pPr>
      <w:r w:rsidRPr="00901F4A">
        <w:rPr>
          <w:rFonts w:eastAsia="Times New Roman"/>
          <w:color w:val="B2A1C7" w:themeColor="accent4" w:themeTint="99"/>
          <w:sz w:val="22"/>
          <w:szCs w:val="22"/>
          <w:lang w:eastAsia="de-CH"/>
        </w:rPr>
        <w:t>Das Projekt „TD</w:t>
      </w:r>
      <w:r w:rsidRPr="00901F4A">
        <w:rPr>
          <w:rFonts w:eastAsia="Times New Roman"/>
          <w:color w:val="B2A1C7" w:themeColor="accent4" w:themeTint="99"/>
          <w:sz w:val="22"/>
          <w:szCs w:val="22"/>
          <w:lang w:eastAsia="de-CH"/>
        </w:rPr>
        <w:noBreakHyphen/>
        <w:t>Shooter“ ist ein einfaches 2D</w:t>
      </w:r>
      <w:r w:rsidRPr="00901F4A">
        <w:rPr>
          <w:rFonts w:eastAsia="Times New Roman"/>
          <w:color w:val="B2A1C7" w:themeColor="accent4" w:themeTint="99"/>
          <w:sz w:val="22"/>
          <w:szCs w:val="22"/>
          <w:lang w:eastAsia="de-CH"/>
        </w:rPr>
        <w:noBreakHyphen/>
        <w:t>Top</w:t>
      </w:r>
      <w:r w:rsidRPr="00901F4A">
        <w:rPr>
          <w:rFonts w:eastAsia="Times New Roman"/>
          <w:color w:val="B2A1C7" w:themeColor="accent4" w:themeTint="99"/>
          <w:sz w:val="22"/>
          <w:szCs w:val="22"/>
          <w:lang w:eastAsia="de-CH"/>
        </w:rPr>
        <w:noBreakHyphen/>
        <w:t>Down</w:t>
      </w:r>
      <w:r w:rsidRPr="00901F4A">
        <w:rPr>
          <w:rFonts w:eastAsia="Times New Roman"/>
          <w:color w:val="B2A1C7" w:themeColor="accent4" w:themeTint="99"/>
          <w:sz w:val="22"/>
          <w:szCs w:val="22"/>
          <w:lang w:eastAsia="de-CH"/>
        </w:rPr>
        <w:noBreakHyphen/>
        <w:t>Shooter</w:t>
      </w:r>
      <w:r w:rsidRPr="00901F4A">
        <w:rPr>
          <w:rFonts w:eastAsia="Times New Roman"/>
          <w:color w:val="B2A1C7" w:themeColor="accent4" w:themeTint="99"/>
          <w:sz w:val="22"/>
          <w:szCs w:val="22"/>
          <w:lang w:eastAsia="de-CH"/>
        </w:rPr>
        <w:noBreakHyphen/>
        <w:t xml:space="preserve">Spiel, in dem der Spieler eine Figur aus der Vogelperspektive über ein Spielfeld steuert und gegen auftauchende Gegner antritt. Gesteuert wird die Spielfigur mit der Tastatur (z.B. WASD für Bewegung, </w:t>
      </w:r>
      <w:r>
        <w:rPr>
          <w:rFonts w:eastAsia="Times New Roman"/>
          <w:color w:val="B2A1C7" w:themeColor="accent4" w:themeTint="99"/>
          <w:sz w:val="22"/>
          <w:szCs w:val="22"/>
          <w:lang w:eastAsia="de-CH"/>
        </w:rPr>
        <w:t>und Maus</w:t>
      </w:r>
      <w:r w:rsidRPr="00901F4A">
        <w:rPr>
          <w:rFonts w:eastAsia="Times New Roman"/>
          <w:color w:val="B2A1C7" w:themeColor="accent4" w:themeTint="99"/>
          <w:sz w:val="22"/>
          <w:szCs w:val="22"/>
          <w:lang w:eastAsia="de-CH"/>
        </w:rPr>
        <w:t xml:space="preserve"> zum Schiessen), während Gegner den Spieler verfolgen oder beschiessen und bei Kollision bzw. Treffern Lebenspunkte abziehen. Durch das Ausschalten von Gegnern erhält der Spieler Punkte; bei Erreichen einer definierten Punktzahl oder nach einer bestimmten Überlebenszeit gilt das Level als gewonnen, bei Verlust aller Lebenspunkte als verloren</w:t>
      </w:r>
      <w:r>
        <w:rPr>
          <w:rFonts w:eastAsia="Times New Roman"/>
          <w:color w:val="B2A1C7" w:themeColor="accent4" w:themeTint="99"/>
          <w:sz w:val="22"/>
          <w:szCs w:val="22"/>
          <w:lang w:eastAsia="de-CH"/>
        </w:rPr>
        <w:t>.</w:t>
      </w:r>
    </w:p>
    <w:p w14:paraId="605A263F" w14:textId="77777777" w:rsidR="00901F4A" w:rsidRDefault="00901F4A" w:rsidP="00901F4A">
      <w:pPr>
        <w:rPr>
          <w:rFonts w:eastAsia="Times New Roman"/>
          <w:color w:val="B2A1C7" w:themeColor="accent4" w:themeTint="99"/>
          <w:sz w:val="22"/>
          <w:szCs w:val="22"/>
          <w:lang w:eastAsia="de-CH"/>
        </w:rPr>
      </w:pPr>
    </w:p>
    <w:p w14:paraId="52946C67" w14:textId="2B4085D9" w:rsidR="00901F4A" w:rsidRPr="00901F4A" w:rsidRDefault="00901F4A" w:rsidP="00901F4A">
      <w:pPr>
        <w:rPr>
          <w:rFonts w:eastAsia="Times New Roman"/>
          <w:color w:val="B2A1C7" w:themeColor="accent4" w:themeTint="99"/>
          <w:sz w:val="22"/>
          <w:szCs w:val="22"/>
          <w:lang w:eastAsia="de-CH"/>
        </w:rPr>
      </w:pPr>
      <w:r w:rsidRPr="00901F4A">
        <w:rPr>
          <w:rFonts w:eastAsia="Times New Roman"/>
          <w:color w:val="B2A1C7" w:themeColor="accent4" w:themeTint="99"/>
          <w:sz w:val="22"/>
          <w:szCs w:val="22"/>
          <w:lang w:eastAsia="de-CH"/>
        </w:rPr>
        <w:t>Technisch wird das Spiel als 2D</w:t>
      </w:r>
      <w:r w:rsidRPr="00901F4A">
        <w:rPr>
          <w:rFonts w:eastAsia="Times New Roman"/>
          <w:color w:val="B2A1C7" w:themeColor="accent4" w:themeTint="99"/>
          <w:sz w:val="22"/>
          <w:szCs w:val="22"/>
          <w:lang w:eastAsia="de-CH"/>
        </w:rPr>
        <w:noBreakHyphen/>
        <w:t>Spiel mit einer Python</w:t>
      </w:r>
      <w:r w:rsidRPr="00901F4A">
        <w:rPr>
          <w:rFonts w:eastAsia="Times New Roman"/>
          <w:color w:val="B2A1C7" w:themeColor="accent4" w:themeTint="99"/>
          <w:sz w:val="22"/>
          <w:szCs w:val="22"/>
          <w:lang w:eastAsia="de-CH"/>
        </w:rPr>
        <w:noBreakHyphen/>
        <w:t>Bibliothek (Pygame) umgesetzt und als ausführbare EXE für die Zielumgebung bereitgestellt, sodass es ohne Entwicklungsumgebung gestartet werden kann. Grafiken und Sounds sind bewusst einfach gehalten, um den Fokus auf eine stabile, gut steuerbare Spiellogik und die Umsetzung der Projekt</w:t>
      </w:r>
      <w:r w:rsidRPr="00901F4A">
        <w:rPr>
          <w:rFonts w:eastAsia="Times New Roman"/>
          <w:color w:val="B2A1C7" w:themeColor="accent4" w:themeTint="99"/>
          <w:sz w:val="22"/>
          <w:szCs w:val="22"/>
          <w:lang w:eastAsia="de-CH"/>
        </w:rPr>
        <w:noBreakHyphen/>
        <w:t xml:space="preserve"> und Qualitätsanforderungen im Rahmen der sechs Kurstage zu legen</w:t>
      </w:r>
      <w:r>
        <w:rPr>
          <w:rFonts w:eastAsia="Times New Roman"/>
          <w:color w:val="B2A1C7" w:themeColor="accent4" w:themeTint="99"/>
          <w:sz w:val="22"/>
          <w:szCs w:val="22"/>
          <w:lang w:eastAsia="de-CH"/>
        </w:rPr>
        <w:t>.</w:t>
      </w:r>
    </w:p>
    <w:p w14:paraId="49F610A0" w14:textId="77777777" w:rsidR="00114661" w:rsidRDefault="00114661" w:rsidP="00114661">
      <w:pPr>
        <w:pStyle w:val="TextCDB"/>
        <w:tabs>
          <w:tab w:val="left" w:pos="3262"/>
        </w:tabs>
        <w:rPr>
          <w:lang w:val="de-CH"/>
        </w:rPr>
      </w:pPr>
    </w:p>
    <w:p w14:paraId="7FE8A48F" w14:textId="77777777" w:rsidR="00EF031C" w:rsidRDefault="00EF031C" w:rsidP="00EF031C">
      <w:pPr>
        <w:pStyle w:val="berschrift1"/>
        <w:numPr>
          <w:ilvl w:val="0"/>
          <w:numId w:val="19"/>
        </w:numPr>
        <w:tabs>
          <w:tab w:val="left" w:pos="850"/>
          <w:tab w:val="left" w:pos="3262"/>
        </w:tabs>
        <w:suppressAutoHyphens w:val="0"/>
        <w:spacing w:before="120" w:after="120" w:line="288" w:lineRule="auto"/>
        <w:sectPr w:rsidR="00EF031C" w:rsidSect="006969DF">
          <w:footnotePr>
            <w:pos w:val="beneathText"/>
          </w:footnotePr>
          <w:pgSz w:w="11905" w:h="16837"/>
          <w:pgMar w:top="1134" w:right="1134" w:bottom="1134" w:left="1134" w:header="851" w:footer="603" w:gutter="0"/>
          <w:cols w:space="720"/>
          <w:docGrid w:linePitch="360"/>
        </w:sectPr>
      </w:pPr>
      <w:bookmarkStart w:id="28" w:name="_Toc409788302"/>
    </w:p>
    <w:p w14:paraId="1AFE0B5F" w14:textId="77777777" w:rsidR="00EF031C" w:rsidRDefault="00EF031C" w:rsidP="00EF031C">
      <w:pPr>
        <w:pStyle w:val="berschrift1"/>
        <w:numPr>
          <w:ilvl w:val="0"/>
          <w:numId w:val="19"/>
        </w:numPr>
        <w:tabs>
          <w:tab w:val="left" w:pos="850"/>
          <w:tab w:val="left" w:pos="3262"/>
        </w:tabs>
        <w:suppressAutoHyphens w:val="0"/>
        <w:spacing w:before="120" w:after="120" w:line="288" w:lineRule="auto"/>
      </w:pPr>
      <w:bookmarkStart w:id="29" w:name="_Toc223451548"/>
      <w:r>
        <w:lastRenderedPageBreak/>
        <w:t>Testkonzept</w:t>
      </w:r>
      <w:bookmarkEnd w:id="29"/>
    </w:p>
    <w:p w14:paraId="27854191" w14:textId="77777777" w:rsidR="00225847" w:rsidRPr="00225847" w:rsidRDefault="00225847" w:rsidP="00225847"/>
    <w:p w14:paraId="1F06F416" w14:textId="77777777" w:rsidR="00EF031C" w:rsidRDefault="00EF031C" w:rsidP="00EF031C">
      <w:pPr>
        <w:pStyle w:val="berschrift1"/>
        <w:numPr>
          <w:ilvl w:val="1"/>
          <w:numId w:val="19"/>
        </w:numPr>
        <w:tabs>
          <w:tab w:val="left" w:pos="850"/>
          <w:tab w:val="left" w:pos="3262"/>
        </w:tabs>
        <w:suppressAutoHyphens w:val="0"/>
        <w:spacing w:before="120" w:after="120" w:line="288" w:lineRule="auto"/>
      </w:pPr>
      <w:bookmarkStart w:id="30" w:name="_Toc223451549"/>
      <w:r>
        <w:t>Testarten</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989"/>
        <w:gridCol w:w="5374"/>
      </w:tblGrid>
      <w:tr w:rsidR="00EF031C" w:rsidRPr="00C0558E" w14:paraId="17FE6B58" w14:textId="77777777" w:rsidTr="009D2965">
        <w:trPr>
          <w:tblHeader/>
        </w:trPr>
        <w:tc>
          <w:tcPr>
            <w:tcW w:w="817" w:type="dxa"/>
            <w:tcBorders>
              <w:top w:val="single" w:sz="4" w:space="0" w:color="auto"/>
              <w:left w:val="single" w:sz="4" w:space="0" w:color="auto"/>
              <w:bottom w:val="single" w:sz="4" w:space="0" w:color="auto"/>
              <w:right w:val="single" w:sz="4" w:space="0" w:color="auto"/>
            </w:tcBorders>
            <w:shd w:val="clear" w:color="auto" w:fill="D9D9D9"/>
          </w:tcPr>
          <w:p w14:paraId="68CEA8C9" w14:textId="77777777" w:rsidR="00EF031C" w:rsidRPr="00C0558E" w:rsidRDefault="00EF031C" w:rsidP="009D2965">
            <w:pPr>
              <w:pStyle w:val="TextCDB"/>
            </w:pPr>
            <w:r w:rsidRPr="00C0558E">
              <w:t>Nr</w:t>
            </w:r>
          </w:p>
        </w:tc>
        <w:tc>
          <w:tcPr>
            <w:tcW w:w="2989" w:type="dxa"/>
            <w:tcBorders>
              <w:top w:val="single" w:sz="4" w:space="0" w:color="auto"/>
              <w:left w:val="single" w:sz="4" w:space="0" w:color="auto"/>
              <w:bottom w:val="single" w:sz="4" w:space="0" w:color="auto"/>
              <w:right w:val="single" w:sz="4" w:space="0" w:color="auto"/>
            </w:tcBorders>
            <w:shd w:val="clear" w:color="auto" w:fill="D9D9D9"/>
          </w:tcPr>
          <w:p w14:paraId="5B2E1B15" w14:textId="77777777" w:rsidR="00EF031C" w:rsidRPr="00C0558E" w:rsidRDefault="00EF031C" w:rsidP="009D2965">
            <w:pPr>
              <w:pStyle w:val="TextCDB"/>
            </w:pPr>
            <w:r w:rsidRPr="00C0558E">
              <w:t>Testart</w:t>
            </w:r>
          </w:p>
        </w:tc>
        <w:tc>
          <w:tcPr>
            <w:tcW w:w="5374" w:type="dxa"/>
            <w:tcBorders>
              <w:top w:val="single" w:sz="4" w:space="0" w:color="auto"/>
              <w:left w:val="single" w:sz="4" w:space="0" w:color="auto"/>
              <w:bottom w:val="single" w:sz="4" w:space="0" w:color="auto"/>
              <w:right w:val="single" w:sz="4" w:space="0" w:color="auto"/>
            </w:tcBorders>
            <w:shd w:val="clear" w:color="auto" w:fill="D9D9D9"/>
          </w:tcPr>
          <w:p w14:paraId="12D1DC55" w14:textId="77777777" w:rsidR="00EF031C" w:rsidRPr="00C0558E" w:rsidRDefault="00EF031C" w:rsidP="009D2965">
            <w:pPr>
              <w:pStyle w:val="TextCDB"/>
            </w:pPr>
            <w:r w:rsidRPr="00C0558E">
              <w:t>Beschreibung</w:t>
            </w:r>
          </w:p>
        </w:tc>
      </w:tr>
      <w:tr w:rsidR="00EF031C" w:rsidRPr="00C0558E" w14:paraId="7CAE93C9" w14:textId="77777777" w:rsidTr="009D2965">
        <w:tc>
          <w:tcPr>
            <w:tcW w:w="817" w:type="dxa"/>
            <w:tcBorders>
              <w:top w:val="single" w:sz="4" w:space="0" w:color="auto"/>
            </w:tcBorders>
          </w:tcPr>
          <w:p w14:paraId="1668C6DE" w14:textId="2BA0B880" w:rsidR="00EF031C" w:rsidRPr="00C0558E" w:rsidRDefault="002A735A" w:rsidP="009D2965">
            <w:pPr>
              <w:pStyle w:val="TextCDB"/>
            </w:pPr>
            <w:r>
              <w:t>F</w:t>
            </w:r>
            <w:r w:rsidR="00EF031C" w:rsidRPr="00C0558E">
              <w:t>1</w:t>
            </w:r>
          </w:p>
        </w:tc>
        <w:tc>
          <w:tcPr>
            <w:tcW w:w="2989" w:type="dxa"/>
            <w:tcBorders>
              <w:top w:val="single" w:sz="4" w:space="0" w:color="auto"/>
            </w:tcBorders>
          </w:tcPr>
          <w:p w14:paraId="4CA1F975" w14:textId="6717024F" w:rsidR="00EF031C" w:rsidRPr="00C0558E" w:rsidRDefault="00D93B62" w:rsidP="009D2965">
            <w:pPr>
              <w:pStyle w:val="TextCDB"/>
            </w:pPr>
            <w:r>
              <w:t>Startup</w:t>
            </w:r>
          </w:p>
        </w:tc>
        <w:tc>
          <w:tcPr>
            <w:tcW w:w="5374" w:type="dxa"/>
            <w:tcBorders>
              <w:top w:val="single" w:sz="4" w:space="0" w:color="auto"/>
            </w:tcBorders>
          </w:tcPr>
          <w:p w14:paraId="7CEBC9ED" w14:textId="2048045F" w:rsidR="00EF031C" w:rsidRPr="00C0558E" w:rsidRDefault="00D93B62" w:rsidP="009D2965">
            <w:pPr>
              <w:pStyle w:val="TextCDB"/>
            </w:pPr>
            <w:r>
              <w:t>Startet die Anwedung.</w:t>
            </w:r>
          </w:p>
        </w:tc>
      </w:tr>
      <w:tr w:rsidR="00EF031C" w:rsidRPr="00C0558E" w14:paraId="3DB8E350" w14:textId="77777777" w:rsidTr="009D2965">
        <w:tc>
          <w:tcPr>
            <w:tcW w:w="817" w:type="dxa"/>
          </w:tcPr>
          <w:p w14:paraId="50688E9D" w14:textId="70313A91" w:rsidR="00EF031C" w:rsidRPr="00C0558E" w:rsidRDefault="002A735A" w:rsidP="009D2965">
            <w:pPr>
              <w:pStyle w:val="TextCDB"/>
            </w:pPr>
            <w:r>
              <w:t>F</w:t>
            </w:r>
            <w:r w:rsidR="00EF031C" w:rsidRPr="00C0558E">
              <w:t>2</w:t>
            </w:r>
          </w:p>
        </w:tc>
        <w:tc>
          <w:tcPr>
            <w:tcW w:w="2989" w:type="dxa"/>
          </w:tcPr>
          <w:p w14:paraId="5633FBF8" w14:textId="16B990D6" w:rsidR="00EF031C" w:rsidRPr="00C0558E" w:rsidRDefault="002A735A" w:rsidP="009D2965">
            <w:pPr>
              <w:pStyle w:val="TextCDB"/>
            </w:pPr>
            <w:r>
              <w:t>Schuss</w:t>
            </w:r>
          </w:p>
        </w:tc>
        <w:tc>
          <w:tcPr>
            <w:tcW w:w="5374" w:type="dxa"/>
          </w:tcPr>
          <w:p w14:paraId="23563841" w14:textId="42F74664" w:rsidR="00EF031C" w:rsidRPr="00C0558E" w:rsidRDefault="002A735A" w:rsidP="009D2965">
            <w:pPr>
              <w:pStyle w:val="TextCDB"/>
            </w:pPr>
            <w:r w:rsidRPr="002A735A">
              <w:rPr>
                <w:lang w:val="de-CH"/>
              </w:rPr>
              <w:t>Schuss an Gegner funktioniert.</w:t>
            </w:r>
          </w:p>
        </w:tc>
      </w:tr>
      <w:tr w:rsidR="002A735A" w:rsidRPr="00C0558E" w14:paraId="17F82119" w14:textId="77777777" w:rsidTr="009D2965">
        <w:tc>
          <w:tcPr>
            <w:tcW w:w="817" w:type="dxa"/>
          </w:tcPr>
          <w:p w14:paraId="3F152118" w14:textId="79ACAB36" w:rsidR="002A735A" w:rsidRPr="00C0558E" w:rsidRDefault="002A735A" w:rsidP="009D2965">
            <w:pPr>
              <w:pStyle w:val="TextCDB"/>
            </w:pPr>
            <w:r>
              <w:t>F3</w:t>
            </w:r>
          </w:p>
        </w:tc>
        <w:tc>
          <w:tcPr>
            <w:tcW w:w="2989" w:type="dxa"/>
          </w:tcPr>
          <w:p w14:paraId="28A35F26" w14:textId="543CF31D" w:rsidR="002A735A" w:rsidRDefault="002A735A" w:rsidP="009D2965">
            <w:pPr>
              <w:pStyle w:val="TextCDB"/>
            </w:pPr>
            <w:r>
              <w:t>Health</w:t>
            </w:r>
          </w:p>
        </w:tc>
        <w:tc>
          <w:tcPr>
            <w:tcW w:w="5374" w:type="dxa"/>
          </w:tcPr>
          <w:p w14:paraId="1E860EF2" w14:textId="4AFC9DEB" w:rsidR="002A735A" w:rsidRPr="002A735A" w:rsidRDefault="002A735A" w:rsidP="009D2965">
            <w:pPr>
              <w:pStyle w:val="TextCDB"/>
              <w:rPr>
                <w:lang w:val="de-CH"/>
              </w:rPr>
            </w:pPr>
            <w:r w:rsidRPr="002A735A">
              <w:rPr>
                <w:lang w:val="de-CH"/>
              </w:rPr>
              <w:t>Leben wird abgezogen nach einem Treffer (beidseitig)</w:t>
            </w:r>
            <w:r w:rsidR="00DF0C52">
              <w:rPr>
                <w:lang w:val="de-CH"/>
              </w:rPr>
              <w:t>.</w:t>
            </w:r>
          </w:p>
        </w:tc>
      </w:tr>
      <w:tr w:rsidR="002A735A" w:rsidRPr="00C0558E" w14:paraId="3085C963" w14:textId="77777777" w:rsidTr="009D2965">
        <w:tc>
          <w:tcPr>
            <w:tcW w:w="817" w:type="dxa"/>
          </w:tcPr>
          <w:p w14:paraId="0CF7BB63" w14:textId="06EFE004" w:rsidR="002A735A" w:rsidRPr="00C0558E" w:rsidRDefault="002A735A" w:rsidP="009D2965">
            <w:pPr>
              <w:pStyle w:val="TextCDB"/>
            </w:pPr>
            <w:r>
              <w:t>F4</w:t>
            </w:r>
          </w:p>
        </w:tc>
        <w:tc>
          <w:tcPr>
            <w:tcW w:w="2989" w:type="dxa"/>
          </w:tcPr>
          <w:p w14:paraId="16DC86FB" w14:textId="1FB2660D" w:rsidR="002A735A" w:rsidRDefault="002A735A" w:rsidP="009D2965">
            <w:pPr>
              <w:pStyle w:val="TextCDB"/>
            </w:pPr>
            <w:r>
              <w:t>Score</w:t>
            </w:r>
          </w:p>
        </w:tc>
        <w:tc>
          <w:tcPr>
            <w:tcW w:w="5374" w:type="dxa"/>
          </w:tcPr>
          <w:p w14:paraId="2532FFA3" w14:textId="5843236D" w:rsidR="002A735A" w:rsidRPr="002A735A" w:rsidRDefault="002A735A" w:rsidP="009D2965">
            <w:pPr>
              <w:pStyle w:val="TextCDB"/>
              <w:rPr>
                <w:lang w:val="de-CH"/>
              </w:rPr>
            </w:pPr>
            <w:r w:rsidRPr="002A735A">
              <w:rPr>
                <w:lang w:val="de-CH"/>
              </w:rPr>
              <w:t>Scores werden gezählt</w:t>
            </w:r>
            <w:r w:rsidR="00DF0C52">
              <w:rPr>
                <w:lang w:val="de-CH"/>
              </w:rPr>
              <w:t>.</w:t>
            </w:r>
          </w:p>
        </w:tc>
      </w:tr>
      <w:tr w:rsidR="002A735A" w:rsidRPr="00C0558E" w14:paraId="1679EFE6" w14:textId="77777777" w:rsidTr="009D2965">
        <w:tc>
          <w:tcPr>
            <w:tcW w:w="817" w:type="dxa"/>
          </w:tcPr>
          <w:p w14:paraId="6DA5393E" w14:textId="5275ABA4" w:rsidR="002A735A" w:rsidRPr="00C0558E" w:rsidRDefault="002A735A" w:rsidP="009D2965">
            <w:pPr>
              <w:pStyle w:val="TextCDB"/>
            </w:pPr>
            <w:r>
              <w:t>F5</w:t>
            </w:r>
          </w:p>
        </w:tc>
        <w:tc>
          <w:tcPr>
            <w:tcW w:w="2989" w:type="dxa"/>
          </w:tcPr>
          <w:p w14:paraId="7691F8C1" w14:textId="701448D4" w:rsidR="002A735A" w:rsidRDefault="002A735A" w:rsidP="009D2965">
            <w:pPr>
              <w:pStyle w:val="TextCDB"/>
            </w:pPr>
            <w:r>
              <w:t>Level</w:t>
            </w:r>
          </w:p>
        </w:tc>
        <w:tc>
          <w:tcPr>
            <w:tcW w:w="5374" w:type="dxa"/>
          </w:tcPr>
          <w:p w14:paraId="5901006B" w14:textId="22B2EB62" w:rsidR="002A735A" w:rsidRPr="002A735A" w:rsidRDefault="002A735A" w:rsidP="009D2965">
            <w:pPr>
              <w:pStyle w:val="TextCDB"/>
              <w:rPr>
                <w:lang w:val="de-CH"/>
              </w:rPr>
            </w:pPr>
            <w:r>
              <w:rPr>
                <w:lang w:val="de-CH"/>
              </w:rPr>
              <w:t>Level 2 wird erreicht</w:t>
            </w:r>
            <w:r w:rsidR="00DF0C52">
              <w:rPr>
                <w:lang w:val="de-CH"/>
              </w:rPr>
              <w:t>.</w:t>
            </w:r>
          </w:p>
        </w:tc>
      </w:tr>
      <w:tr w:rsidR="002A735A" w:rsidRPr="00C0558E" w14:paraId="6AACD2CD" w14:textId="77777777" w:rsidTr="009D2965">
        <w:tc>
          <w:tcPr>
            <w:tcW w:w="817" w:type="dxa"/>
          </w:tcPr>
          <w:p w14:paraId="5461B03A" w14:textId="498643E9" w:rsidR="002A735A" w:rsidRPr="00C0558E" w:rsidRDefault="002A735A" w:rsidP="009D2965">
            <w:pPr>
              <w:pStyle w:val="TextCDB"/>
            </w:pPr>
            <w:r>
              <w:t>F6</w:t>
            </w:r>
          </w:p>
        </w:tc>
        <w:tc>
          <w:tcPr>
            <w:tcW w:w="2989" w:type="dxa"/>
          </w:tcPr>
          <w:p w14:paraId="42B27F08" w14:textId="021F1693" w:rsidR="002A735A" w:rsidRDefault="002A735A" w:rsidP="009D2965">
            <w:pPr>
              <w:pStyle w:val="TextCDB"/>
            </w:pPr>
            <w:r>
              <w:t>Game</w:t>
            </w:r>
          </w:p>
        </w:tc>
        <w:tc>
          <w:tcPr>
            <w:tcW w:w="5374" w:type="dxa"/>
          </w:tcPr>
          <w:p w14:paraId="54C02734" w14:textId="44FCDFD3" w:rsidR="002A735A" w:rsidRPr="002A735A" w:rsidRDefault="002A735A" w:rsidP="009D2965">
            <w:pPr>
              <w:pStyle w:val="TextCDB"/>
              <w:rPr>
                <w:lang w:val="de-CH"/>
              </w:rPr>
            </w:pPr>
            <w:r>
              <w:rPr>
                <w:lang w:val="de-CH"/>
              </w:rPr>
              <w:t>Spiel wird beendet</w:t>
            </w:r>
            <w:r w:rsidR="00DF0C52">
              <w:rPr>
                <w:lang w:val="de-CH"/>
              </w:rPr>
              <w:t>.</w:t>
            </w:r>
          </w:p>
        </w:tc>
      </w:tr>
    </w:tbl>
    <w:p w14:paraId="78F55BC3" w14:textId="77777777" w:rsidR="00EF031C" w:rsidRDefault="00EF031C" w:rsidP="00EF031C"/>
    <w:p w14:paraId="77CE30A9" w14:textId="77777777" w:rsidR="00EF031C" w:rsidRDefault="00EF031C" w:rsidP="00EF031C">
      <w:pPr>
        <w:pStyle w:val="berschrift1"/>
        <w:numPr>
          <w:ilvl w:val="1"/>
          <w:numId w:val="19"/>
        </w:numPr>
        <w:tabs>
          <w:tab w:val="left" w:pos="850"/>
          <w:tab w:val="left" w:pos="3262"/>
        </w:tabs>
        <w:suppressAutoHyphens w:val="0"/>
        <w:spacing w:before="120" w:after="120" w:line="288" w:lineRule="auto"/>
      </w:pPr>
      <w:bookmarkStart w:id="31" w:name="_Toc223451550"/>
      <w:r>
        <w:t>Testrahmen</w:t>
      </w:r>
      <w:bookmarkEnd w:id="31"/>
    </w:p>
    <w:p w14:paraId="3C2DC818" w14:textId="77777777" w:rsidR="00EF031C" w:rsidRPr="00C0558E" w:rsidRDefault="00EF031C" w:rsidP="00EF031C">
      <w:pPr>
        <w:pStyle w:val="berschrift2"/>
        <w:numPr>
          <w:ilvl w:val="2"/>
          <w:numId w:val="27"/>
        </w:numPr>
        <w:tabs>
          <w:tab w:val="left" w:pos="850"/>
        </w:tabs>
        <w:suppressAutoHyphens w:val="0"/>
        <w:spacing w:before="120" w:after="120" w:line="288" w:lineRule="auto"/>
      </w:pPr>
      <w:bookmarkStart w:id="32" w:name="_Toc391884284"/>
      <w:bookmarkStart w:id="33" w:name="_Toc400697049"/>
      <w:bookmarkStart w:id="34" w:name="_Toc223451551"/>
      <w:r w:rsidRPr="00C0558E">
        <w:t>Testvoraussetzungen</w:t>
      </w:r>
      <w:bookmarkEnd w:id="32"/>
      <w:bookmarkEnd w:id="33"/>
      <w:bookmarkEnd w:id="34"/>
      <w:r w:rsidRPr="00C0558E">
        <w:t xml:space="preserve"> </w:t>
      </w:r>
    </w:p>
    <w:p w14:paraId="43620E92" w14:textId="77777777" w:rsidR="00EF031C" w:rsidRPr="00C0558E" w:rsidRDefault="00EF031C" w:rsidP="00EF031C">
      <w:pPr>
        <w:pStyle w:val="TextCDB"/>
      </w:pPr>
      <w:r w:rsidRPr="00C0558E">
        <w:t>Tester, Vorkenntnisse</w:t>
      </w:r>
    </w:p>
    <w:p w14:paraId="23D5C651" w14:textId="77777777" w:rsidR="00EF031C" w:rsidRPr="00C0558E" w:rsidRDefault="00EF031C" w:rsidP="00EF031C">
      <w:pPr>
        <w:pStyle w:val="TextCDB"/>
      </w:pPr>
    </w:p>
    <w:p w14:paraId="5B25CBA5" w14:textId="77777777" w:rsidR="00EF031C" w:rsidRPr="00C0558E" w:rsidRDefault="00EF031C" w:rsidP="00EF031C">
      <w:pPr>
        <w:pStyle w:val="berschrift2"/>
        <w:numPr>
          <w:ilvl w:val="2"/>
          <w:numId w:val="27"/>
        </w:numPr>
        <w:tabs>
          <w:tab w:val="left" w:pos="850"/>
        </w:tabs>
        <w:suppressAutoHyphens w:val="0"/>
        <w:spacing w:before="120" w:after="120" w:line="288" w:lineRule="auto"/>
      </w:pPr>
      <w:bookmarkStart w:id="35" w:name="_Toc391884285"/>
      <w:bookmarkStart w:id="36" w:name="_Toc400697050"/>
      <w:bookmarkStart w:id="37" w:name="_Toc223451552"/>
      <w:r w:rsidRPr="00C0558E">
        <w:t>Fehlerklassen</w:t>
      </w:r>
      <w:bookmarkEnd w:id="35"/>
      <w:bookmarkEnd w:id="36"/>
      <w:bookmarkEnd w:id="37"/>
      <w:r w:rsidRPr="00C0558E">
        <w:t xml:space="preserve"> </w:t>
      </w:r>
    </w:p>
    <w:p w14:paraId="540257F3" w14:textId="77777777" w:rsidR="00EF031C" w:rsidRPr="00C0558E" w:rsidRDefault="00EF031C" w:rsidP="00EF031C">
      <w:pPr>
        <w:pStyle w:val="TextCDB"/>
        <w:rPr>
          <w:i/>
          <w:lang w:val="de-CH"/>
        </w:rPr>
      </w:pPr>
      <w:r w:rsidRPr="00C0558E">
        <w:rPr>
          <w:i/>
          <w:lang w:val="de-CH"/>
        </w:rPr>
        <w:t>Festgestellte Fehler werden in Klassen 0-4 eingestuft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3969"/>
        <w:gridCol w:w="4394"/>
      </w:tblGrid>
      <w:tr w:rsidR="00EF031C" w:rsidRPr="00C0558E" w14:paraId="6BE8282E" w14:textId="77777777" w:rsidTr="009D2965">
        <w:trPr>
          <w:trHeight w:val="409"/>
          <w:tblHeader/>
        </w:trPr>
        <w:tc>
          <w:tcPr>
            <w:tcW w:w="817" w:type="dxa"/>
            <w:tcBorders>
              <w:top w:val="single" w:sz="4" w:space="0" w:color="auto"/>
              <w:left w:val="single" w:sz="4" w:space="0" w:color="auto"/>
              <w:bottom w:val="single" w:sz="4" w:space="0" w:color="auto"/>
              <w:right w:val="single" w:sz="4" w:space="0" w:color="auto"/>
            </w:tcBorders>
            <w:shd w:val="clear" w:color="auto" w:fill="D9D9D9"/>
          </w:tcPr>
          <w:p w14:paraId="78F4EB67" w14:textId="77777777" w:rsidR="00EF031C" w:rsidRPr="00C0558E" w:rsidRDefault="00EF031C" w:rsidP="009D2965">
            <w:pPr>
              <w:pStyle w:val="TextCDB"/>
            </w:pPr>
            <w:r w:rsidRPr="00C0558E">
              <w:t>Nr.</w:t>
            </w:r>
          </w:p>
        </w:tc>
        <w:tc>
          <w:tcPr>
            <w:tcW w:w="3969" w:type="dxa"/>
            <w:tcBorders>
              <w:top w:val="single" w:sz="4" w:space="0" w:color="auto"/>
              <w:left w:val="single" w:sz="4" w:space="0" w:color="auto"/>
              <w:bottom w:val="single" w:sz="4" w:space="0" w:color="auto"/>
              <w:right w:val="single" w:sz="4" w:space="0" w:color="auto"/>
            </w:tcBorders>
            <w:shd w:val="clear" w:color="auto" w:fill="D9D9D9"/>
          </w:tcPr>
          <w:p w14:paraId="66F7BE5C" w14:textId="77777777" w:rsidR="00EF031C" w:rsidRPr="00C0558E" w:rsidRDefault="00EF031C" w:rsidP="009D2965">
            <w:pPr>
              <w:pStyle w:val="TextCDB"/>
            </w:pPr>
            <w:r w:rsidRPr="00C0558E">
              <w:t>Fehlerklassen</w:t>
            </w:r>
          </w:p>
        </w:tc>
        <w:tc>
          <w:tcPr>
            <w:tcW w:w="4394" w:type="dxa"/>
            <w:tcBorders>
              <w:top w:val="single" w:sz="4" w:space="0" w:color="auto"/>
              <w:left w:val="single" w:sz="4" w:space="0" w:color="auto"/>
              <w:bottom w:val="single" w:sz="4" w:space="0" w:color="auto"/>
              <w:right w:val="single" w:sz="4" w:space="0" w:color="auto"/>
            </w:tcBorders>
            <w:shd w:val="clear" w:color="auto" w:fill="D9D9D9"/>
          </w:tcPr>
          <w:p w14:paraId="494EB7A6" w14:textId="77777777" w:rsidR="00EF031C" w:rsidRPr="00C0558E" w:rsidRDefault="00EF031C" w:rsidP="009D2965">
            <w:pPr>
              <w:pStyle w:val="TextCDB"/>
            </w:pPr>
            <w:r w:rsidRPr="00C0558E">
              <w:t>Beschreibung</w:t>
            </w:r>
          </w:p>
        </w:tc>
      </w:tr>
      <w:tr w:rsidR="00EF031C" w:rsidRPr="00C0558E" w14:paraId="48FE73F6" w14:textId="77777777" w:rsidTr="009D2965">
        <w:trPr>
          <w:trHeight w:val="409"/>
        </w:trPr>
        <w:tc>
          <w:tcPr>
            <w:tcW w:w="817" w:type="dxa"/>
            <w:tcBorders>
              <w:top w:val="single" w:sz="4" w:space="0" w:color="auto"/>
            </w:tcBorders>
          </w:tcPr>
          <w:p w14:paraId="445A547D" w14:textId="77777777" w:rsidR="00EF031C" w:rsidRPr="00C0558E" w:rsidRDefault="00EF031C" w:rsidP="009D2965">
            <w:pPr>
              <w:pStyle w:val="TextCDB"/>
              <w:rPr>
                <w:i/>
              </w:rPr>
            </w:pPr>
            <w:r w:rsidRPr="00C0558E">
              <w:rPr>
                <w:i/>
              </w:rPr>
              <w:t>0</w:t>
            </w:r>
          </w:p>
        </w:tc>
        <w:tc>
          <w:tcPr>
            <w:tcW w:w="3969" w:type="dxa"/>
            <w:tcBorders>
              <w:top w:val="single" w:sz="4" w:space="0" w:color="auto"/>
            </w:tcBorders>
          </w:tcPr>
          <w:p w14:paraId="586808EA" w14:textId="77777777" w:rsidR="00EF031C" w:rsidRPr="00C0558E" w:rsidRDefault="00EF031C" w:rsidP="009D2965">
            <w:pPr>
              <w:pStyle w:val="TextCDB"/>
              <w:rPr>
                <w:i/>
              </w:rPr>
            </w:pPr>
            <w:r w:rsidRPr="00C0558E">
              <w:rPr>
                <w:i/>
              </w:rPr>
              <w:t>Fehlerfrei</w:t>
            </w:r>
          </w:p>
        </w:tc>
        <w:tc>
          <w:tcPr>
            <w:tcW w:w="4394" w:type="dxa"/>
            <w:tcBorders>
              <w:top w:val="single" w:sz="4" w:space="0" w:color="auto"/>
            </w:tcBorders>
          </w:tcPr>
          <w:p w14:paraId="2A2ADA1E" w14:textId="456417FF" w:rsidR="00EF031C" w:rsidRPr="00C0558E" w:rsidRDefault="00FF69CA" w:rsidP="009D2965">
            <w:pPr>
              <w:pStyle w:val="TextCDB"/>
            </w:pPr>
            <w:r>
              <w:t>Test wurde erfolgreich ausgeführt, keine Fehler festgestellt.</w:t>
            </w:r>
          </w:p>
        </w:tc>
      </w:tr>
      <w:tr w:rsidR="00EF031C" w:rsidRPr="00C0558E" w14:paraId="3115DDD3" w14:textId="77777777" w:rsidTr="009D2965">
        <w:trPr>
          <w:trHeight w:val="393"/>
        </w:trPr>
        <w:tc>
          <w:tcPr>
            <w:tcW w:w="817" w:type="dxa"/>
          </w:tcPr>
          <w:p w14:paraId="64B36DA5" w14:textId="77777777" w:rsidR="00EF031C" w:rsidRPr="00C0558E" w:rsidRDefault="00EF031C" w:rsidP="009D2965">
            <w:pPr>
              <w:pStyle w:val="TextCDB"/>
              <w:rPr>
                <w:i/>
              </w:rPr>
            </w:pPr>
            <w:r w:rsidRPr="00C0558E">
              <w:rPr>
                <w:i/>
              </w:rPr>
              <w:t>1</w:t>
            </w:r>
          </w:p>
        </w:tc>
        <w:tc>
          <w:tcPr>
            <w:tcW w:w="3969" w:type="dxa"/>
          </w:tcPr>
          <w:p w14:paraId="52824582" w14:textId="77777777" w:rsidR="00EF031C" w:rsidRPr="00C0558E" w:rsidRDefault="00EF031C" w:rsidP="009D2965">
            <w:pPr>
              <w:pStyle w:val="TextCDB"/>
              <w:rPr>
                <w:i/>
              </w:rPr>
            </w:pPr>
            <w:r w:rsidRPr="00C0558E">
              <w:rPr>
                <w:i/>
              </w:rPr>
              <w:t>Unwesentlicher Mangel</w:t>
            </w:r>
          </w:p>
        </w:tc>
        <w:tc>
          <w:tcPr>
            <w:tcW w:w="4394" w:type="dxa"/>
          </w:tcPr>
          <w:p w14:paraId="6AB15BA6" w14:textId="08476706" w:rsidR="00EF031C" w:rsidRPr="00C0558E" w:rsidRDefault="00FF69CA" w:rsidP="009D2965">
            <w:pPr>
              <w:pStyle w:val="TextCDB"/>
            </w:pPr>
            <w:r>
              <w:t>Kleiner Fehler ohne Einfluss auf die Spielfunktion (z.B Anzeige oder Textfehler)</w:t>
            </w:r>
          </w:p>
        </w:tc>
      </w:tr>
      <w:tr w:rsidR="00EF031C" w:rsidRPr="00C0558E" w14:paraId="4B939ABF" w14:textId="77777777" w:rsidTr="009D2965">
        <w:trPr>
          <w:trHeight w:val="409"/>
        </w:trPr>
        <w:tc>
          <w:tcPr>
            <w:tcW w:w="817" w:type="dxa"/>
          </w:tcPr>
          <w:p w14:paraId="2EEBBE6C" w14:textId="77777777" w:rsidR="00EF031C" w:rsidRPr="00C0558E" w:rsidRDefault="00EF031C" w:rsidP="009D2965">
            <w:pPr>
              <w:pStyle w:val="TextCDB"/>
              <w:rPr>
                <w:i/>
              </w:rPr>
            </w:pPr>
            <w:r w:rsidRPr="00C0558E">
              <w:rPr>
                <w:i/>
              </w:rPr>
              <w:t>2</w:t>
            </w:r>
          </w:p>
        </w:tc>
        <w:tc>
          <w:tcPr>
            <w:tcW w:w="3969" w:type="dxa"/>
          </w:tcPr>
          <w:p w14:paraId="24F4F5C0" w14:textId="77777777" w:rsidR="00EF031C" w:rsidRPr="00C0558E" w:rsidRDefault="00EF031C" w:rsidP="009D2965">
            <w:pPr>
              <w:pStyle w:val="TextCDB"/>
              <w:rPr>
                <w:i/>
              </w:rPr>
            </w:pPr>
            <w:r w:rsidRPr="00C0558E">
              <w:rPr>
                <w:i/>
              </w:rPr>
              <w:t>Leichter Mangel</w:t>
            </w:r>
          </w:p>
        </w:tc>
        <w:tc>
          <w:tcPr>
            <w:tcW w:w="4394" w:type="dxa"/>
          </w:tcPr>
          <w:p w14:paraId="64848949" w14:textId="0731DE87" w:rsidR="00EF031C" w:rsidRPr="00C0558E" w:rsidRDefault="00FF69CA" w:rsidP="009D2965">
            <w:pPr>
              <w:pStyle w:val="TextCDB"/>
            </w:pPr>
            <w:r>
              <w:t>Funktion funktioniert, aber nicht optimal oder mit kleinen Einschränkungen</w:t>
            </w:r>
          </w:p>
        </w:tc>
      </w:tr>
      <w:tr w:rsidR="00EF031C" w:rsidRPr="00C0558E" w14:paraId="5B7D1CC4" w14:textId="77777777" w:rsidTr="009D2965">
        <w:trPr>
          <w:trHeight w:val="409"/>
        </w:trPr>
        <w:tc>
          <w:tcPr>
            <w:tcW w:w="817" w:type="dxa"/>
          </w:tcPr>
          <w:p w14:paraId="78A47A6F" w14:textId="77777777" w:rsidR="00EF031C" w:rsidRPr="00C0558E" w:rsidRDefault="00EF031C" w:rsidP="009D2965">
            <w:pPr>
              <w:pStyle w:val="TextCDB"/>
              <w:rPr>
                <w:i/>
              </w:rPr>
            </w:pPr>
            <w:r w:rsidRPr="00C0558E">
              <w:rPr>
                <w:i/>
              </w:rPr>
              <w:t>3</w:t>
            </w:r>
          </w:p>
        </w:tc>
        <w:tc>
          <w:tcPr>
            <w:tcW w:w="3969" w:type="dxa"/>
          </w:tcPr>
          <w:p w14:paraId="58F9E77D" w14:textId="77777777" w:rsidR="00EF031C" w:rsidRPr="00C0558E" w:rsidRDefault="00EF031C" w:rsidP="009D2965">
            <w:pPr>
              <w:pStyle w:val="TextCDB"/>
              <w:rPr>
                <w:i/>
              </w:rPr>
            </w:pPr>
            <w:r w:rsidRPr="00C0558E">
              <w:rPr>
                <w:i/>
              </w:rPr>
              <w:t>Schwerer Mangel</w:t>
            </w:r>
          </w:p>
        </w:tc>
        <w:tc>
          <w:tcPr>
            <w:tcW w:w="4394" w:type="dxa"/>
          </w:tcPr>
          <w:p w14:paraId="0632874C" w14:textId="170D15D2" w:rsidR="00EF031C" w:rsidRPr="00C0558E" w:rsidRDefault="00FF69CA" w:rsidP="009D2965">
            <w:pPr>
              <w:pStyle w:val="TextCDB"/>
            </w:pPr>
            <w:r>
              <w:t>Wichtige Funktion funktioniert nicht korrekt (z.B Schaden wird nicht abgezogen)</w:t>
            </w:r>
          </w:p>
        </w:tc>
      </w:tr>
      <w:tr w:rsidR="00EF031C" w:rsidRPr="00C0558E" w14:paraId="31584176" w14:textId="77777777" w:rsidTr="009D2965">
        <w:trPr>
          <w:trHeight w:val="409"/>
        </w:trPr>
        <w:tc>
          <w:tcPr>
            <w:tcW w:w="817" w:type="dxa"/>
          </w:tcPr>
          <w:p w14:paraId="69C560D8" w14:textId="77777777" w:rsidR="00EF031C" w:rsidRPr="00C0558E" w:rsidRDefault="00EF031C" w:rsidP="009D2965">
            <w:pPr>
              <w:pStyle w:val="TextCDB"/>
              <w:rPr>
                <w:i/>
              </w:rPr>
            </w:pPr>
            <w:r w:rsidRPr="00C0558E">
              <w:rPr>
                <w:i/>
              </w:rPr>
              <w:t>4</w:t>
            </w:r>
          </w:p>
        </w:tc>
        <w:tc>
          <w:tcPr>
            <w:tcW w:w="3969" w:type="dxa"/>
          </w:tcPr>
          <w:p w14:paraId="54212FE9" w14:textId="77777777" w:rsidR="00EF031C" w:rsidRPr="00C0558E" w:rsidRDefault="00EF031C" w:rsidP="009D2965">
            <w:pPr>
              <w:pStyle w:val="TextCDB"/>
              <w:rPr>
                <w:i/>
              </w:rPr>
            </w:pPr>
            <w:r w:rsidRPr="00C0558E">
              <w:rPr>
                <w:i/>
              </w:rPr>
              <w:t>Kritischer Mangel</w:t>
            </w:r>
          </w:p>
        </w:tc>
        <w:tc>
          <w:tcPr>
            <w:tcW w:w="4394" w:type="dxa"/>
          </w:tcPr>
          <w:p w14:paraId="1837D7A3" w14:textId="6CF4131B" w:rsidR="00EF031C" w:rsidRPr="00C0558E" w:rsidRDefault="00FF69CA" w:rsidP="009D2965">
            <w:pPr>
              <w:pStyle w:val="TextCDB"/>
            </w:pPr>
            <w:r>
              <w:t>Anwendung oder Spiel funktioniert nicht mehr bzw. Stürzt ab</w:t>
            </w:r>
          </w:p>
        </w:tc>
      </w:tr>
    </w:tbl>
    <w:p w14:paraId="21D41D04" w14:textId="77777777" w:rsidR="00EF031C" w:rsidRPr="00EF031C" w:rsidRDefault="00EF031C" w:rsidP="00EF031C"/>
    <w:bookmarkEnd w:id="28"/>
    <w:p w14:paraId="6169F16D" w14:textId="6A8DEFF0" w:rsidR="00114661" w:rsidRDefault="00FF69CA" w:rsidP="00114661">
      <w:pPr>
        <w:pStyle w:val="TextCDB"/>
        <w:tabs>
          <w:tab w:val="left" w:pos="3262"/>
        </w:tabs>
        <w:rPr>
          <w:lang w:val="de-CH"/>
        </w:rPr>
      </w:pPr>
      <w:r>
        <w:rPr>
          <w:lang w:val="de-CH"/>
        </w:rPr>
        <w:br/>
      </w:r>
    </w:p>
    <w:p w14:paraId="385FCDAC" w14:textId="77777777" w:rsidR="00EF031C" w:rsidRPr="00C0558E" w:rsidRDefault="00EF031C" w:rsidP="00EF031C">
      <w:pPr>
        <w:pStyle w:val="berschrift1"/>
        <w:numPr>
          <w:ilvl w:val="1"/>
          <w:numId w:val="27"/>
        </w:numPr>
        <w:tabs>
          <w:tab w:val="left" w:pos="850"/>
        </w:tabs>
        <w:suppressAutoHyphens w:val="0"/>
        <w:spacing w:before="120" w:after="120" w:line="288" w:lineRule="auto"/>
      </w:pPr>
      <w:bookmarkStart w:id="38" w:name="_Toc391884291"/>
      <w:bookmarkStart w:id="39" w:name="_Toc400697056"/>
      <w:bookmarkStart w:id="40" w:name="_Toc223451553"/>
      <w:r w:rsidRPr="00C0558E">
        <w:lastRenderedPageBreak/>
        <w:t>Testfallbeschreibungen</w:t>
      </w:r>
      <w:bookmarkEnd w:id="38"/>
      <w:bookmarkEnd w:id="39"/>
      <w:bookmarkEnd w:id="40"/>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4"/>
        <w:gridCol w:w="1334"/>
        <w:gridCol w:w="2811"/>
        <w:gridCol w:w="2666"/>
      </w:tblGrid>
      <w:tr w:rsidR="00EF031C" w:rsidRPr="00C0558E" w14:paraId="311C12B6" w14:textId="77777777" w:rsidTr="009D2965">
        <w:trPr>
          <w:trHeight w:val="399"/>
          <w:tblHeader/>
        </w:trPr>
        <w:tc>
          <w:tcPr>
            <w:tcW w:w="2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BD2845" w14:textId="77777777" w:rsidR="00EF031C" w:rsidRDefault="00EF031C" w:rsidP="009D2965">
            <w:pPr>
              <w:pStyle w:val="TextCDB"/>
            </w:pPr>
            <w:r w:rsidRPr="00C0558E">
              <w:t>ID / Bezeichnung</w:t>
            </w:r>
          </w:p>
          <w:p w14:paraId="4E62089D" w14:textId="76E23C00" w:rsidR="002D7BD8" w:rsidRPr="00C0558E" w:rsidRDefault="00782C64" w:rsidP="009D2965">
            <w:pPr>
              <w:pStyle w:val="TextCDB"/>
            </w:pPr>
            <w:r>
              <w:t>F1: Startup</w:t>
            </w:r>
          </w:p>
        </w:tc>
        <w:tc>
          <w:tcPr>
            <w:tcW w:w="1334" w:type="dxa"/>
            <w:tcBorders>
              <w:top w:val="single" w:sz="4" w:space="0" w:color="auto"/>
              <w:left w:val="single" w:sz="4" w:space="0" w:color="auto"/>
              <w:bottom w:val="single" w:sz="4" w:space="0" w:color="auto"/>
              <w:right w:val="single" w:sz="4" w:space="0" w:color="auto"/>
            </w:tcBorders>
          </w:tcPr>
          <w:p w14:paraId="21F153AA" w14:textId="00CCDFAD" w:rsidR="00782C64" w:rsidRPr="00C0558E" w:rsidRDefault="00EF031C" w:rsidP="009D2965">
            <w:pPr>
              <w:pStyle w:val="TextCDB"/>
              <w:rPr>
                <w:i/>
              </w:rPr>
            </w:pPr>
            <w:r w:rsidRPr="00C0558E">
              <w:rPr>
                <w:i/>
              </w:rPr>
              <w:t>T-001</w:t>
            </w:r>
          </w:p>
        </w:tc>
        <w:tc>
          <w:tcPr>
            <w:tcW w:w="2811" w:type="dxa"/>
            <w:tcBorders>
              <w:top w:val="single" w:sz="4" w:space="0" w:color="auto"/>
              <w:left w:val="single" w:sz="4" w:space="0" w:color="auto"/>
              <w:bottom w:val="single" w:sz="4" w:space="0" w:color="auto"/>
              <w:right w:val="single" w:sz="4" w:space="0" w:color="auto"/>
            </w:tcBorders>
          </w:tcPr>
          <w:p w14:paraId="00A79BB7" w14:textId="77777777" w:rsidR="00EF031C" w:rsidRPr="00FF69CA" w:rsidRDefault="00EF031C" w:rsidP="009D2965">
            <w:pPr>
              <w:pStyle w:val="TextCDB"/>
              <w:rPr>
                <w:b/>
                <w:bCs/>
              </w:rPr>
            </w:pPr>
            <w:r w:rsidRPr="00FF69CA">
              <w:rPr>
                <w:b/>
                <w:bCs/>
              </w:rPr>
              <w:t>Referenz zu Anforderung &amp; Abnahmekriterium</w:t>
            </w:r>
          </w:p>
          <w:p w14:paraId="4223786D" w14:textId="27EF0C5D" w:rsidR="00FF69CA" w:rsidRPr="00C0558E" w:rsidRDefault="00FF69CA" w:rsidP="009D2965">
            <w:pPr>
              <w:pStyle w:val="TextCDB"/>
            </w:pPr>
            <w:r>
              <w:t>Spiel startet korrekt und Hauptmenü bzw. Spiel wird geladen</w:t>
            </w:r>
          </w:p>
        </w:tc>
        <w:tc>
          <w:tcPr>
            <w:tcW w:w="2666" w:type="dxa"/>
            <w:tcBorders>
              <w:top w:val="single" w:sz="4" w:space="0" w:color="auto"/>
              <w:left w:val="single" w:sz="4" w:space="0" w:color="auto"/>
              <w:bottom w:val="single" w:sz="4" w:space="0" w:color="auto"/>
              <w:right w:val="single" w:sz="4" w:space="0" w:color="auto"/>
            </w:tcBorders>
          </w:tcPr>
          <w:p w14:paraId="65CFB501" w14:textId="77777777" w:rsidR="00EF031C" w:rsidRPr="00C0558E" w:rsidRDefault="00EF031C" w:rsidP="009D2965">
            <w:pPr>
              <w:pStyle w:val="TextCDB"/>
              <w:rPr>
                <w:i/>
              </w:rPr>
            </w:pPr>
            <w:r w:rsidRPr="00C0558E">
              <w:rPr>
                <w:i/>
              </w:rPr>
              <w:t>Nn</w:t>
            </w:r>
          </w:p>
          <w:p w14:paraId="6C5FC52C" w14:textId="77777777" w:rsidR="00EF031C" w:rsidRPr="00C0558E" w:rsidRDefault="00EF031C" w:rsidP="009D2965">
            <w:pPr>
              <w:pStyle w:val="TextCDB"/>
              <w:rPr>
                <w:i/>
                <w:lang w:val="de-CH"/>
              </w:rPr>
            </w:pPr>
            <w:r w:rsidRPr="00C0558E">
              <w:rPr>
                <w:i/>
                <w:lang w:val="de-CH"/>
              </w:rPr>
              <w:t>z.B. die Qualitätsanforderungen im Ergebnis Systemanforderungen</w:t>
            </w:r>
          </w:p>
        </w:tc>
      </w:tr>
      <w:tr w:rsidR="00EF031C" w:rsidRPr="00C0558E" w14:paraId="0F4FF69A" w14:textId="77777777" w:rsidTr="00782C64">
        <w:trPr>
          <w:trHeight w:val="890"/>
        </w:trPr>
        <w:tc>
          <w:tcPr>
            <w:tcW w:w="2484" w:type="dxa"/>
            <w:tcBorders>
              <w:top w:val="single" w:sz="4" w:space="0" w:color="auto"/>
            </w:tcBorders>
            <w:shd w:val="clear" w:color="auto" w:fill="D9D9D9" w:themeFill="background1" w:themeFillShade="D9"/>
          </w:tcPr>
          <w:p w14:paraId="1D068EFC" w14:textId="77777777" w:rsidR="00EF031C" w:rsidRPr="00C0558E" w:rsidRDefault="00EF031C" w:rsidP="009D2965">
            <w:pPr>
              <w:pStyle w:val="TextCDB"/>
              <w:rPr>
                <w:lang w:val="de-CH"/>
              </w:rPr>
            </w:pPr>
            <w:r w:rsidRPr="00C0558E">
              <w:rPr>
                <w:lang w:val="de-CH"/>
              </w:rPr>
              <w:t>Beschreibung</w:t>
            </w:r>
          </w:p>
        </w:tc>
        <w:tc>
          <w:tcPr>
            <w:tcW w:w="6811" w:type="dxa"/>
            <w:gridSpan w:val="3"/>
            <w:tcBorders>
              <w:top w:val="single" w:sz="4" w:space="0" w:color="auto"/>
            </w:tcBorders>
          </w:tcPr>
          <w:p w14:paraId="7859223C" w14:textId="77777777" w:rsidR="00782C64" w:rsidRPr="00782C64" w:rsidRDefault="00782C64" w:rsidP="00782C64">
            <w:pPr>
              <w:pStyle w:val="TextCDB"/>
              <w:rPr>
                <w:iCs/>
                <w:lang w:val="de-CH"/>
              </w:rPr>
            </w:pPr>
            <w:r w:rsidRPr="00782C64">
              <w:rPr>
                <w:iCs/>
                <w:lang w:val="de-CH"/>
              </w:rPr>
              <w:t>Der Benutzer startet das Spiel. Es wird überprüft, ob das Spiel korrekt geladen wird und spielbereit ist.</w:t>
            </w:r>
          </w:p>
          <w:p w14:paraId="1FA81C3C" w14:textId="77777777" w:rsidR="00EF031C" w:rsidRPr="00C0558E" w:rsidRDefault="00EF031C" w:rsidP="009D2965">
            <w:pPr>
              <w:pStyle w:val="TextCDB"/>
              <w:rPr>
                <w:lang w:val="de-CH"/>
              </w:rPr>
            </w:pPr>
          </w:p>
        </w:tc>
      </w:tr>
      <w:tr w:rsidR="00EF031C" w:rsidRPr="00C0558E" w14:paraId="0B0F2282" w14:textId="77777777" w:rsidTr="009D2965">
        <w:trPr>
          <w:trHeight w:val="416"/>
        </w:trPr>
        <w:tc>
          <w:tcPr>
            <w:tcW w:w="2484" w:type="dxa"/>
            <w:tcBorders>
              <w:top w:val="single" w:sz="4" w:space="0" w:color="auto"/>
            </w:tcBorders>
            <w:shd w:val="clear" w:color="auto" w:fill="D9D9D9" w:themeFill="background1" w:themeFillShade="D9"/>
          </w:tcPr>
          <w:p w14:paraId="09B42C65" w14:textId="77777777" w:rsidR="00EF031C" w:rsidRPr="00C0558E" w:rsidRDefault="00EF031C" w:rsidP="009D2965">
            <w:pPr>
              <w:pStyle w:val="TextCDB"/>
              <w:rPr>
                <w:lang w:val="de-CH"/>
              </w:rPr>
            </w:pPr>
            <w:r w:rsidRPr="00C0558E">
              <w:rPr>
                <w:lang w:val="de-CH"/>
              </w:rPr>
              <w:t>Testvoraussetzung</w:t>
            </w:r>
          </w:p>
        </w:tc>
        <w:tc>
          <w:tcPr>
            <w:tcW w:w="6811" w:type="dxa"/>
            <w:gridSpan w:val="3"/>
            <w:tcBorders>
              <w:top w:val="single" w:sz="4" w:space="0" w:color="auto"/>
            </w:tcBorders>
          </w:tcPr>
          <w:p w14:paraId="6017C5E1" w14:textId="1266C17B" w:rsidR="00EF031C" w:rsidRPr="00C0558E" w:rsidRDefault="00782C64" w:rsidP="009D2965">
            <w:pPr>
              <w:pStyle w:val="TextCDB"/>
              <w:rPr>
                <w:lang w:val="de-CH"/>
              </w:rPr>
            </w:pPr>
            <w:r>
              <w:rPr>
                <w:lang w:val="de-CH"/>
              </w:rPr>
              <w:t>Spiel ist installiert &amp; Gerät ist eingeschaltet</w:t>
            </w:r>
          </w:p>
        </w:tc>
      </w:tr>
      <w:tr w:rsidR="00EF031C" w:rsidRPr="00C0558E" w14:paraId="667B526F" w14:textId="77777777" w:rsidTr="009D2965">
        <w:trPr>
          <w:trHeight w:val="1632"/>
        </w:trPr>
        <w:tc>
          <w:tcPr>
            <w:tcW w:w="2484" w:type="dxa"/>
            <w:shd w:val="clear" w:color="auto" w:fill="D9D9D9" w:themeFill="background1" w:themeFillShade="D9"/>
          </w:tcPr>
          <w:p w14:paraId="5EAB7991" w14:textId="77777777" w:rsidR="00EF031C" w:rsidRPr="00C0558E" w:rsidRDefault="00EF031C" w:rsidP="009D2965">
            <w:pPr>
              <w:pStyle w:val="TextCDB"/>
              <w:rPr>
                <w:lang w:val="de-CH"/>
              </w:rPr>
            </w:pPr>
            <w:r w:rsidRPr="00C0558E">
              <w:rPr>
                <w:lang w:val="de-CH"/>
              </w:rPr>
              <w:t>Testschritte</w:t>
            </w:r>
          </w:p>
        </w:tc>
        <w:tc>
          <w:tcPr>
            <w:tcW w:w="6811" w:type="dxa"/>
            <w:gridSpan w:val="3"/>
          </w:tcPr>
          <w:p w14:paraId="73638D2F" w14:textId="77777777" w:rsidR="00EF031C" w:rsidRPr="00C0558E" w:rsidRDefault="00EF031C" w:rsidP="009D2965">
            <w:pPr>
              <w:pStyle w:val="TextCDB"/>
              <w:rPr>
                <w:lang w:val="de-CH"/>
              </w:rPr>
            </w:pPr>
          </w:p>
          <w:p w14:paraId="4D2C384A" w14:textId="77777777" w:rsidR="00EF031C" w:rsidRPr="00C0558E" w:rsidRDefault="00EF031C" w:rsidP="009D2965">
            <w:pPr>
              <w:pStyle w:val="TextCDB"/>
              <w:rPr>
                <w:lang w:val="de-CH"/>
              </w:rPr>
            </w:pPr>
          </w:p>
          <w:p w14:paraId="34783E3C" w14:textId="77777777" w:rsidR="00EF031C" w:rsidRPr="00C0558E" w:rsidRDefault="00EF031C" w:rsidP="009D2965">
            <w:pPr>
              <w:pStyle w:val="TextCDB"/>
              <w:rPr>
                <w:lang w:val="de-CH"/>
              </w:rPr>
            </w:pPr>
          </w:p>
          <w:p w14:paraId="03F844FD" w14:textId="77777777" w:rsidR="00EF031C" w:rsidRPr="00C0558E" w:rsidRDefault="00EF031C" w:rsidP="009D2965">
            <w:pPr>
              <w:pStyle w:val="TextCDB"/>
              <w:rPr>
                <w:lang w:val="de-CH"/>
              </w:rPr>
            </w:pPr>
          </w:p>
        </w:tc>
      </w:tr>
      <w:tr w:rsidR="00EF031C" w:rsidRPr="00C0558E" w14:paraId="14F08D60" w14:textId="77777777" w:rsidTr="009D2965">
        <w:trPr>
          <w:trHeight w:val="416"/>
        </w:trPr>
        <w:tc>
          <w:tcPr>
            <w:tcW w:w="2484" w:type="dxa"/>
            <w:shd w:val="clear" w:color="auto" w:fill="D9D9D9" w:themeFill="background1" w:themeFillShade="D9"/>
          </w:tcPr>
          <w:p w14:paraId="241652D4" w14:textId="77777777" w:rsidR="00EF031C" w:rsidRPr="00C0558E" w:rsidRDefault="00EF031C" w:rsidP="009D2965">
            <w:pPr>
              <w:pStyle w:val="TextCDB"/>
              <w:rPr>
                <w:lang w:val="de-CH"/>
              </w:rPr>
            </w:pPr>
            <w:r w:rsidRPr="00C0558E">
              <w:rPr>
                <w:lang w:val="de-CH"/>
              </w:rPr>
              <w:t>Erwartetes Ergebnis</w:t>
            </w:r>
          </w:p>
        </w:tc>
        <w:tc>
          <w:tcPr>
            <w:tcW w:w="6811" w:type="dxa"/>
            <w:gridSpan w:val="3"/>
          </w:tcPr>
          <w:p w14:paraId="07745514" w14:textId="77777777" w:rsidR="00EF031C" w:rsidRPr="00C0558E" w:rsidRDefault="00EF031C" w:rsidP="009D2965">
            <w:pPr>
              <w:pStyle w:val="TextCDB"/>
              <w:rPr>
                <w:lang w:val="de-CH"/>
              </w:rPr>
            </w:pPr>
          </w:p>
        </w:tc>
      </w:tr>
    </w:tbl>
    <w:p w14:paraId="6B6C5CB0" w14:textId="77777777" w:rsidR="00EF031C" w:rsidRDefault="00EF031C" w:rsidP="00114661">
      <w:pPr>
        <w:pStyle w:val="TextCDB"/>
        <w:tabs>
          <w:tab w:val="left" w:pos="3262"/>
        </w:tabs>
        <w:rPr>
          <w:lang w:val="de-CH"/>
        </w:rPr>
      </w:pPr>
    </w:p>
    <w:p w14:paraId="372CAA59" w14:textId="77777777" w:rsidR="00114661" w:rsidRDefault="00114661" w:rsidP="00114661">
      <w:pPr>
        <w:pStyle w:val="TextCDB"/>
        <w:tabs>
          <w:tab w:val="left" w:pos="3262"/>
        </w:tabs>
        <w:rPr>
          <w:lang w:val="de-CH"/>
        </w:rPr>
      </w:pPr>
    </w:p>
    <w:p w14:paraId="478FED13" w14:textId="77777777" w:rsidR="00EF031C" w:rsidRDefault="00EF031C" w:rsidP="00114661">
      <w:pPr>
        <w:pStyle w:val="TextCDB"/>
        <w:tabs>
          <w:tab w:val="left" w:pos="3262"/>
        </w:tabs>
        <w:rPr>
          <w:lang w:val="de-CH"/>
        </w:rPr>
      </w:pP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4"/>
        <w:gridCol w:w="1334"/>
        <w:gridCol w:w="2811"/>
        <w:gridCol w:w="2666"/>
      </w:tblGrid>
      <w:tr w:rsidR="0061628E" w:rsidRPr="00C0558E" w14:paraId="2B3B8F41" w14:textId="77777777" w:rsidTr="00AA26BB">
        <w:trPr>
          <w:trHeight w:val="399"/>
          <w:tblHeader/>
        </w:trPr>
        <w:tc>
          <w:tcPr>
            <w:tcW w:w="2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41EA55" w14:textId="77777777" w:rsidR="0061628E" w:rsidRDefault="0061628E" w:rsidP="00AA26BB">
            <w:pPr>
              <w:pStyle w:val="TextCDB"/>
            </w:pPr>
            <w:bookmarkStart w:id="41" w:name="_Toc409788304"/>
            <w:r w:rsidRPr="00C0558E">
              <w:t>ID / Bezeichnung</w:t>
            </w:r>
          </w:p>
          <w:p w14:paraId="2DC7A6CE" w14:textId="77777777" w:rsidR="0061628E" w:rsidRPr="00C0558E" w:rsidRDefault="0061628E" w:rsidP="00AA26BB">
            <w:pPr>
              <w:pStyle w:val="TextCDB"/>
            </w:pPr>
            <w:r>
              <w:t>F2: Schussfunktion</w:t>
            </w:r>
          </w:p>
        </w:tc>
        <w:tc>
          <w:tcPr>
            <w:tcW w:w="1334" w:type="dxa"/>
            <w:tcBorders>
              <w:top w:val="single" w:sz="4" w:space="0" w:color="auto"/>
              <w:left w:val="single" w:sz="4" w:space="0" w:color="auto"/>
              <w:bottom w:val="single" w:sz="4" w:space="0" w:color="auto"/>
              <w:right w:val="single" w:sz="4" w:space="0" w:color="auto"/>
            </w:tcBorders>
          </w:tcPr>
          <w:p w14:paraId="5F570433" w14:textId="77777777" w:rsidR="0061628E" w:rsidRPr="00C0558E" w:rsidRDefault="0061628E" w:rsidP="00AA26BB">
            <w:pPr>
              <w:pStyle w:val="TextCDB"/>
              <w:rPr>
                <w:i/>
              </w:rPr>
            </w:pPr>
            <w:r w:rsidRPr="00C0558E">
              <w:rPr>
                <w:i/>
              </w:rPr>
              <w:t>T-00</w:t>
            </w:r>
            <w:r>
              <w:rPr>
                <w:i/>
              </w:rPr>
              <w:t>2</w:t>
            </w:r>
          </w:p>
        </w:tc>
        <w:tc>
          <w:tcPr>
            <w:tcW w:w="2811" w:type="dxa"/>
            <w:tcBorders>
              <w:top w:val="single" w:sz="4" w:space="0" w:color="auto"/>
              <w:left w:val="single" w:sz="4" w:space="0" w:color="auto"/>
              <w:bottom w:val="single" w:sz="4" w:space="0" w:color="auto"/>
              <w:right w:val="single" w:sz="4" w:space="0" w:color="auto"/>
            </w:tcBorders>
          </w:tcPr>
          <w:p w14:paraId="284910CA" w14:textId="77777777" w:rsidR="0061628E" w:rsidRPr="00FF69CA" w:rsidRDefault="0061628E" w:rsidP="00AA26BB">
            <w:pPr>
              <w:pStyle w:val="TextCDB"/>
              <w:rPr>
                <w:b/>
                <w:bCs/>
              </w:rPr>
            </w:pPr>
            <w:r w:rsidRPr="00FF69CA">
              <w:rPr>
                <w:b/>
                <w:bCs/>
              </w:rPr>
              <w:t>Referenz zu Anforderung &amp; Abnahmekriterium</w:t>
            </w:r>
          </w:p>
          <w:p w14:paraId="1615DD51" w14:textId="77777777" w:rsidR="0061628E" w:rsidRPr="00C0558E" w:rsidRDefault="0061628E" w:rsidP="00AA26BB">
            <w:pPr>
              <w:pStyle w:val="TextCDB"/>
            </w:pPr>
            <w:r>
              <w:t>Der Spieler muss Gegner angreifen können, indem er schiesst.</w:t>
            </w:r>
          </w:p>
        </w:tc>
        <w:tc>
          <w:tcPr>
            <w:tcW w:w="2666" w:type="dxa"/>
            <w:tcBorders>
              <w:top w:val="single" w:sz="4" w:space="0" w:color="auto"/>
              <w:left w:val="single" w:sz="4" w:space="0" w:color="auto"/>
              <w:bottom w:val="single" w:sz="4" w:space="0" w:color="auto"/>
              <w:right w:val="single" w:sz="4" w:space="0" w:color="auto"/>
            </w:tcBorders>
          </w:tcPr>
          <w:p w14:paraId="5FD82E49" w14:textId="77777777" w:rsidR="0061628E" w:rsidRPr="00C0558E" w:rsidRDefault="0061628E" w:rsidP="00AA26BB">
            <w:pPr>
              <w:pStyle w:val="TextCDB"/>
              <w:rPr>
                <w:i/>
              </w:rPr>
            </w:pPr>
            <w:r w:rsidRPr="00C0558E">
              <w:rPr>
                <w:i/>
              </w:rPr>
              <w:t>Nn</w:t>
            </w:r>
          </w:p>
          <w:p w14:paraId="037499C3" w14:textId="77777777" w:rsidR="0061628E" w:rsidRPr="00C0558E" w:rsidRDefault="0061628E" w:rsidP="00AA26BB">
            <w:pPr>
              <w:pStyle w:val="TextCDB"/>
              <w:rPr>
                <w:i/>
                <w:lang w:val="de-CH"/>
              </w:rPr>
            </w:pPr>
            <w:r w:rsidRPr="00C0558E">
              <w:rPr>
                <w:i/>
                <w:lang w:val="de-CH"/>
              </w:rPr>
              <w:t>z.B. die Qualitätsanforderungen im Ergebnis Systemanforderungen</w:t>
            </w:r>
          </w:p>
        </w:tc>
      </w:tr>
      <w:tr w:rsidR="0061628E" w:rsidRPr="00C0558E" w14:paraId="72934FE5" w14:textId="77777777" w:rsidTr="00AA26BB">
        <w:trPr>
          <w:trHeight w:val="890"/>
        </w:trPr>
        <w:tc>
          <w:tcPr>
            <w:tcW w:w="2484" w:type="dxa"/>
            <w:tcBorders>
              <w:top w:val="single" w:sz="4" w:space="0" w:color="auto"/>
            </w:tcBorders>
            <w:shd w:val="clear" w:color="auto" w:fill="D9D9D9" w:themeFill="background1" w:themeFillShade="D9"/>
          </w:tcPr>
          <w:p w14:paraId="26F37A0B" w14:textId="77777777" w:rsidR="0061628E" w:rsidRPr="00C0558E" w:rsidRDefault="0061628E" w:rsidP="00AA26BB">
            <w:pPr>
              <w:pStyle w:val="TextCDB"/>
              <w:rPr>
                <w:lang w:val="de-CH"/>
              </w:rPr>
            </w:pPr>
            <w:r w:rsidRPr="00C0558E">
              <w:rPr>
                <w:lang w:val="de-CH"/>
              </w:rPr>
              <w:t>Beschreibung</w:t>
            </w:r>
          </w:p>
        </w:tc>
        <w:tc>
          <w:tcPr>
            <w:tcW w:w="6811" w:type="dxa"/>
            <w:gridSpan w:val="3"/>
            <w:tcBorders>
              <w:top w:val="single" w:sz="4" w:space="0" w:color="auto"/>
            </w:tcBorders>
          </w:tcPr>
          <w:p w14:paraId="659DD222" w14:textId="77777777" w:rsidR="0061628E" w:rsidRPr="00C0558E" w:rsidRDefault="0061628E" w:rsidP="00AA26BB">
            <w:pPr>
              <w:pStyle w:val="TextCDB"/>
              <w:rPr>
                <w:lang w:val="de-CH"/>
              </w:rPr>
            </w:pPr>
            <w:r>
              <w:t>Der Spieler schiesst auf einen Gegner. Es wird überprüft, ob der Schuss korrekt ausgelöst wird.</w:t>
            </w:r>
          </w:p>
        </w:tc>
      </w:tr>
      <w:tr w:rsidR="0061628E" w:rsidRPr="00C0558E" w14:paraId="65DFF5C1" w14:textId="77777777" w:rsidTr="00AA26BB">
        <w:trPr>
          <w:trHeight w:val="416"/>
        </w:trPr>
        <w:tc>
          <w:tcPr>
            <w:tcW w:w="2484" w:type="dxa"/>
            <w:tcBorders>
              <w:top w:val="single" w:sz="4" w:space="0" w:color="auto"/>
            </w:tcBorders>
            <w:shd w:val="clear" w:color="auto" w:fill="D9D9D9" w:themeFill="background1" w:themeFillShade="D9"/>
          </w:tcPr>
          <w:p w14:paraId="186CF376" w14:textId="77777777" w:rsidR="0061628E" w:rsidRPr="00C0558E" w:rsidRDefault="0061628E" w:rsidP="00AA26BB">
            <w:pPr>
              <w:pStyle w:val="TextCDB"/>
              <w:rPr>
                <w:lang w:val="de-CH"/>
              </w:rPr>
            </w:pPr>
            <w:r w:rsidRPr="00C0558E">
              <w:rPr>
                <w:lang w:val="de-CH"/>
              </w:rPr>
              <w:t>Testvoraussetzung</w:t>
            </w:r>
          </w:p>
        </w:tc>
        <w:tc>
          <w:tcPr>
            <w:tcW w:w="6811" w:type="dxa"/>
            <w:gridSpan w:val="3"/>
            <w:tcBorders>
              <w:top w:val="single" w:sz="4" w:space="0" w:color="auto"/>
            </w:tcBorders>
          </w:tcPr>
          <w:p w14:paraId="26C4C5AB" w14:textId="77777777" w:rsidR="0061628E" w:rsidRPr="00C0558E" w:rsidRDefault="0061628E" w:rsidP="00AA26BB">
            <w:pPr>
              <w:pStyle w:val="TextCDB"/>
              <w:rPr>
                <w:lang w:val="de-CH"/>
              </w:rPr>
            </w:pPr>
            <w:r>
              <w:rPr>
                <w:lang w:val="de-CH"/>
              </w:rPr>
              <w:t>Spiel läuft &amp; Gegner befindet sich im Spielfeld</w:t>
            </w:r>
          </w:p>
        </w:tc>
      </w:tr>
      <w:tr w:rsidR="0061628E" w:rsidRPr="00C0558E" w14:paraId="51798E8F" w14:textId="77777777" w:rsidTr="00AA26BB">
        <w:trPr>
          <w:trHeight w:val="1632"/>
        </w:trPr>
        <w:tc>
          <w:tcPr>
            <w:tcW w:w="2484" w:type="dxa"/>
            <w:shd w:val="clear" w:color="auto" w:fill="D9D9D9" w:themeFill="background1" w:themeFillShade="D9"/>
          </w:tcPr>
          <w:p w14:paraId="5BE3D5A3" w14:textId="77777777" w:rsidR="0061628E" w:rsidRPr="00C0558E" w:rsidRDefault="0061628E" w:rsidP="00AA26BB">
            <w:pPr>
              <w:pStyle w:val="TextCDB"/>
              <w:rPr>
                <w:lang w:val="de-CH"/>
              </w:rPr>
            </w:pPr>
            <w:r w:rsidRPr="00C0558E">
              <w:rPr>
                <w:lang w:val="de-CH"/>
              </w:rPr>
              <w:t>Testschritte</w:t>
            </w:r>
          </w:p>
        </w:tc>
        <w:tc>
          <w:tcPr>
            <w:tcW w:w="6811" w:type="dxa"/>
            <w:gridSpan w:val="3"/>
          </w:tcPr>
          <w:p w14:paraId="4E87B6F7" w14:textId="77777777" w:rsidR="0061628E" w:rsidRPr="00C0558E" w:rsidRDefault="0061628E" w:rsidP="00AA26BB">
            <w:pPr>
              <w:pStyle w:val="TextCDB"/>
              <w:rPr>
                <w:lang w:val="de-CH"/>
              </w:rPr>
            </w:pPr>
          </w:p>
          <w:p w14:paraId="4782F906" w14:textId="77777777" w:rsidR="0061628E" w:rsidRPr="00C0558E" w:rsidRDefault="0061628E" w:rsidP="00AA26BB">
            <w:pPr>
              <w:pStyle w:val="TextCDB"/>
              <w:rPr>
                <w:lang w:val="de-CH"/>
              </w:rPr>
            </w:pPr>
          </w:p>
          <w:p w14:paraId="0698261D" w14:textId="77777777" w:rsidR="0061628E" w:rsidRPr="00C0558E" w:rsidRDefault="0061628E" w:rsidP="00AA26BB">
            <w:pPr>
              <w:pStyle w:val="TextCDB"/>
              <w:rPr>
                <w:lang w:val="de-CH"/>
              </w:rPr>
            </w:pPr>
          </w:p>
          <w:p w14:paraId="15FACC3A" w14:textId="77777777" w:rsidR="0061628E" w:rsidRPr="00C0558E" w:rsidRDefault="0061628E" w:rsidP="00AA26BB">
            <w:pPr>
              <w:pStyle w:val="TextCDB"/>
              <w:rPr>
                <w:lang w:val="de-CH"/>
              </w:rPr>
            </w:pPr>
          </w:p>
        </w:tc>
      </w:tr>
      <w:tr w:rsidR="0061628E" w:rsidRPr="00C0558E" w14:paraId="461CB440" w14:textId="77777777" w:rsidTr="00AA26BB">
        <w:trPr>
          <w:trHeight w:val="416"/>
        </w:trPr>
        <w:tc>
          <w:tcPr>
            <w:tcW w:w="2484" w:type="dxa"/>
            <w:shd w:val="clear" w:color="auto" w:fill="D9D9D9" w:themeFill="background1" w:themeFillShade="D9"/>
          </w:tcPr>
          <w:p w14:paraId="3F5ED459" w14:textId="77777777" w:rsidR="0061628E" w:rsidRPr="00C0558E" w:rsidRDefault="0061628E" w:rsidP="00AA26BB">
            <w:pPr>
              <w:pStyle w:val="TextCDB"/>
              <w:rPr>
                <w:lang w:val="de-CH"/>
              </w:rPr>
            </w:pPr>
            <w:r w:rsidRPr="00C0558E">
              <w:rPr>
                <w:lang w:val="de-CH"/>
              </w:rPr>
              <w:t>Erwartetes Ergebnis</w:t>
            </w:r>
          </w:p>
        </w:tc>
        <w:tc>
          <w:tcPr>
            <w:tcW w:w="6811" w:type="dxa"/>
            <w:gridSpan w:val="3"/>
          </w:tcPr>
          <w:p w14:paraId="3405305A" w14:textId="77777777" w:rsidR="0061628E" w:rsidRPr="00C0558E" w:rsidRDefault="0061628E" w:rsidP="00AA26BB">
            <w:pPr>
              <w:pStyle w:val="TextCDB"/>
              <w:rPr>
                <w:lang w:val="de-CH"/>
              </w:rPr>
            </w:pPr>
          </w:p>
        </w:tc>
      </w:tr>
    </w:tbl>
    <w:p w14:paraId="5D3D3F1F" w14:textId="77777777" w:rsidR="006969DF" w:rsidRDefault="006969DF" w:rsidP="00782C64">
      <w:pPr>
        <w:pStyle w:val="berschrift1"/>
        <w:numPr>
          <w:ilvl w:val="0"/>
          <w:numId w:val="0"/>
        </w:numPr>
        <w:tabs>
          <w:tab w:val="left" w:pos="850"/>
          <w:tab w:val="left" w:pos="3262"/>
        </w:tabs>
        <w:suppressAutoHyphens w:val="0"/>
        <w:spacing w:before="120" w:after="120" w:line="288" w:lineRule="auto"/>
        <w:ind w:left="851"/>
      </w:pP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4"/>
        <w:gridCol w:w="1334"/>
        <w:gridCol w:w="2811"/>
        <w:gridCol w:w="2666"/>
      </w:tblGrid>
      <w:tr w:rsidR="0061628E" w:rsidRPr="00C0558E" w14:paraId="296F11DF" w14:textId="77777777" w:rsidTr="00AA26BB">
        <w:trPr>
          <w:trHeight w:val="399"/>
          <w:tblHeader/>
        </w:trPr>
        <w:tc>
          <w:tcPr>
            <w:tcW w:w="2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238689" w14:textId="77777777" w:rsidR="0061628E" w:rsidRDefault="0061628E" w:rsidP="00AA26BB">
            <w:pPr>
              <w:pStyle w:val="TextCDB"/>
            </w:pPr>
            <w:r w:rsidRPr="00C0558E">
              <w:t>ID / Bezeichnung</w:t>
            </w:r>
          </w:p>
          <w:p w14:paraId="79ED24F6" w14:textId="4F0CD71D" w:rsidR="0061628E" w:rsidRPr="00C0558E" w:rsidRDefault="0061628E" w:rsidP="00AA26BB">
            <w:pPr>
              <w:pStyle w:val="TextCDB"/>
            </w:pPr>
            <w:r>
              <w:t>F</w:t>
            </w:r>
            <w:r>
              <w:t>3</w:t>
            </w:r>
            <w:r>
              <w:t xml:space="preserve">: </w:t>
            </w:r>
            <w:r>
              <w:t>Health-System</w:t>
            </w:r>
          </w:p>
        </w:tc>
        <w:tc>
          <w:tcPr>
            <w:tcW w:w="1334" w:type="dxa"/>
            <w:tcBorders>
              <w:top w:val="single" w:sz="4" w:space="0" w:color="auto"/>
              <w:left w:val="single" w:sz="4" w:space="0" w:color="auto"/>
              <w:bottom w:val="single" w:sz="4" w:space="0" w:color="auto"/>
              <w:right w:val="single" w:sz="4" w:space="0" w:color="auto"/>
            </w:tcBorders>
          </w:tcPr>
          <w:p w14:paraId="19AFE07D" w14:textId="11AA28CB" w:rsidR="0061628E" w:rsidRPr="00C0558E" w:rsidRDefault="0061628E" w:rsidP="00AA26BB">
            <w:pPr>
              <w:pStyle w:val="TextCDB"/>
              <w:rPr>
                <w:i/>
              </w:rPr>
            </w:pPr>
            <w:r w:rsidRPr="00C0558E">
              <w:rPr>
                <w:i/>
              </w:rPr>
              <w:t>T-00</w:t>
            </w:r>
            <w:r>
              <w:rPr>
                <w:i/>
              </w:rPr>
              <w:t>3</w:t>
            </w:r>
          </w:p>
        </w:tc>
        <w:tc>
          <w:tcPr>
            <w:tcW w:w="2811" w:type="dxa"/>
            <w:tcBorders>
              <w:top w:val="single" w:sz="4" w:space="0" w:color="auto"/>
              <w:left w:val="single" w:sz="4" w:space="0" w:color="auto"/>
              <w:bottom w:val="single" w:sz="4" w:space="0" w:color="auto"/>
              <w:right w:val="single" w:sz="4" w:space="0" w:color="auto"/>
            </w:tcBorders>
          </w:tcPr>
          <w:p w14:paraId="0B43DD47" w14:textId="77777777" w:rsidR="0061628E" w:rsidRPr="0061628E" w:rsidRDefault="0061628E" w:rsidP="00AA26BB">
            <w:pPr>
              <w:pStyle w:val="TextCDB"/>
              <w:rPr>
                <w:b/>
                <w:bCs/>
                <w:lang w:val="de-CH"/>
              </w:rPr>
            </w:pPr>
            <w:r w:rsidRPr="0061628E">
              <w:rPr>
                <w:b/>
                <w:bCs/>
                <w:lang w:val="de-CH"/>
              </w:rPr>
              <w:t>Referenz zu Anforderung &amp; Abnahmekriterium</w:t>
            </w:r>
          </w:p>
          <w:p w14:paraId="458C934E" w14:textId="74C99432" w:rsidR="0061628E" w:rsidRPr="0061628E" w:rsidRDefault="0061628E" w:rsidP="00AA26BB">
            <w:pPr>
              <w:pStyle w:val="TextCDB"/>
              <w:rPr>
                <w:lang w:val="de-CH"/>
              </w:rPr>
            </w:pPr>
            <w:r w:rsidRPr="0061628E">
              <w:rPr>
                <w:lang w:val="de-CH"/>
              </w:rPr>
              <w:t>Spieler und Gegner besitzen Lebenspunkte, die bei einem Treffer reduziert werden.</w:t>
            </w:r>
          </w:p>
        </w:tc>
        <w:tc>
          <w:tcPr>
            <w:tcW w:w="2666" w:type="dxa"/>
            <w:tcBorders>
              <w:top w:val="single" w:sz="4" w:space="0" w:color="auto"/>
              <w:left w:val="single" w:sz="4" w:space="0" w:color="auto"/>
              <w:bottom w:val="single" w:sz="4" w:space="0" w:color="auto"/>
              <w:right w:val="single" w:sz="4" w:space="0" w:color="auto"/>
            </w:tcBorders>
          </w:tcPr>
          <w:p w14:paraId="3CFBFF1D" w14:textId="77777777" w:rsidR="0061628E" w:rsidRPr="00C0558E" w:rsidRDefault="0061628E" w:rsidP="00AA26BB">
            <w:pPr>
              <w:pStyle w:val="TextCDB"/>
              <w:rPr>
                <w:i/>
              </w:rPr>
            </w:pPr>
            <w:r w:rsidRPr="00C0558E">
              <w:rPr>
                <w:i/>
              </w:rPr>
              <w:t>Nn</w:t>
            </w:r>
          </w:p>
          <w:p w14:paraId="2A76C4F7" w14:textId="77777777" w:rsidR="0061628E" w:rsidRPr="00C0558E" w:rsidRDefault="0061628E" w:rsidP="00AA26BB">
            <w:pPr>
              <w:pStyle w:val="TextCDB"/>
              <w:rPr>
                <w:i/>
                <w:lang w:val="de-CH"/>
              </w:rPr>
            </w:pPr>
            <w:r w:rsidRPr="00C0558E">
              <w:rPr>
                <w:i/>
                <w:lang w:val="de-CH"/>
              </w:rPr>
              <w:t>z.B. die Qualitätsanforderungen im Ergebnis Systemanforderungen</w:t>
            </w:r>
          </w:p>
        </w:tc>
      </w:tr>
      <w:tr w:rsidR="0061628E" w:rsidRPr="00C0558E" w14:paraId="4B99E443" w14:textId="77777777" w:rsidTr="00AA26BB">
        <w:trPr>
          <w:trHeight w:val="890"/>
        </w:trPr>
        <w:tc>
          <w:tcPr>
            <w:tcW w:w="2484" w:type="dxa"/>
            <w:tcBorders>
              <w:top w:val="single" w:sz="4" w:space="0" w:color="auto"/>
            </w:tcBorders>
            <w:shd w:val="clear" w:color="auto" w:fill="D9D9D9" w:themeFill="background1" w:themeFillShade="D9"/>
          </w:tcPr>
          <w:p w14:paraId="250D5F32" w14:textId="77777777" w:rsidR="0061628E" w:rsidRPr="00C0558E" w:rsidRDefault="0061628E" w:rsidP="00AA26BB">
            <w:pPr>
              <w:pStyle w:val="TextCDB"/>
              <w:rPr>
                <w:lang w:val="de-CH"/>
              </w:rPr>
            </w:pPr>
            <w:r w:rsidRPr="00C0558E">
              <w:rPr>
                <w:lang w:val="de-CH"/>
              </w:rPr>
              <w:t>Beschreibung</w:t>
            </w:r>
          </w:p>
        </w:tc>
        <w:tc>
          <w:tcPr>
            <w:tcW w:w="6811" w:type="dxa"/>
            <w:gridSpan w:val="3"/>
            <w:tcBorders>
              <w:top w:val="single" w:sz="4" w:space="0" w:color="auto"/>
            </w:tcBorders>
          </w:tcPr>
          <w:p w14:paraId="0D09CA13" w14:textId="46109012" w:rsidR="0061628E" w:rsidRPr="00C0558E" w:rsidRDefault="0061628E" w:rsidP="00AA26BB">
            <w:pPr>
              <w:pStyle w:val="TextCDB"/>
              <w:rPr>
                <w:lang w:val="de-CH"/>
              </w:rPr>
            </w:pPr>
            <w:r w:rsidRPr="0061628E">
              <w:rPr>
                <w:lang w:val="de-CH"/>
              </w:rPr>
              <w:t>Es wird überprüft, ob nach einem Treffer Leben vom Spieler oder Gegner abgezogen wird.</w:t>
            </w:r>
          </w:p>
        </w:tc>
      </w:tr>
      <w:tr w:rsidR="0061628E" w:rsidRPr="00C0558E" w14:paraId="5B1F601F" w14:textId="77777777" w:rsidTr="00AA26BB">
        <w:trPr>
          <w:trHeight w:val="416"/>
        </w:trPr>
        <w:tc>
          <w:tcPr>
            <w:tcW w:w="2484" w:type="dxa"/>
            <w:tcBorders>
              <w:top w:val="single" w:sz="4" w:space="0" w:color="auto"/>
            </w:tcBorders>
            <w:shd w:val="clear" w:color="auto" w:fill="D9D9D9" w:themeFill="background1" w:themeFillShade="D9"/>
          </w:tcPr>
          <w:p w14:paraId="69D6C25E" w14:textId="77777777" w:rsidR="0061628E" w:rsidRPr="00C0558E" w:rsidRDefault="0061628E" w:rsidP="00AA26BB">
            <w:pPr>
              <w:pStyle w:val="TextCDB"/>
              <w:rPr>
                <w:lang w:val="de-CH"/>
              </w:rPr>
            </w:pPr>
            <w:r w:rsidRPr="00C0558E">
              <w:rPr>
                <w:lang w:val="de-CH"/>
              </w:rPr>
              <w:t>Testvoraussetzung</w:t>
            </w:r>
          </w:p>
        </w:tc>
        <w:tc>
          <w:tcPr>
            <w:tcW w:w="6811" w:type="dxa"/>
            <w:gridSpan w:val="3"/>
            <w:tcBorders>
              <w:top w:val="single" w:sz="4" w:space="0" w:color="auto"/>
            </w:tcBorders>
          </w:tcPr>
          <w:p w14:paraId="6EEB7CCB" w14:textId="1AB5FF22" w:rsidR="0061628E" w:rsidRPr="00C0558E" w:rsidRDefault="0061628E" w:rsidP="00AA26BB">
            <w:pPr>
              <w:pStyle w:val="TextCDB"/>
              <w:rPr>
                <w:lang w:val="de-CH"/>
              </w:rPr>
            </w:pPr>
            <w:r>
              <w:rPr>
                <w:lang w:val="de-CH"/>
              </w:rPr>
              <w:t>Spiel</w:t>
            </w:r>
            <w:r w:rsidR="00FC6E64">
              <w:rPr>
                <w:lang w:val="de-CH"/>
              </w:rPr>
              <w:t>er und Gegner befinden sich im Spiel &amp; Treffer erfolgt</w:t>
            </w:r>
          </w:p>
        </w:tc>
      </w:tr>
      <w:tr w:rsidR="0061628E" w:rsidRPr="00C0558E" w14:paraId="7D39C0C3" w14:textId="77777777" w:rsidTr="00AA26BB">
        <w:trPr>
          <w:trHeight w:val="1632"/>
        </w:trPr>
        <w:tc>
          <w:tcPr>
            <w:tcW w:w="2484" w:type="dxa"/>
            <w:shd w:val="clear" w:color="auto" w:fill="D9D9D9" w:themeFill="background1" w:themeFillShade="D9"/>
          </w:tcPr>
          <w:p w14:paraId="5DB76026" w14:textId="77777777" w:rsidR="0061628E" w:rsidRPr="00C0558E" w:rsidRDefault="0061628E" w:rsidP="00AA26BB">
            <w:pPr>
              <w:pStyle w:val="TextCDB"/>
              <w:rPr>
                <w:lang w:val="de-CH"/>
              </w:rPr>
            </w:pPr>
            <w:r w:rsidRPr="00C0558E">
              <w:rPr>
                <w:lang w:val="de-CH"/>
              </w:rPr>
              <w:t>Testschritte</w:t>
            </w:r>
          </w:p>
        </w:tc>
        <w:tc>
          <w:tcPr>
            <w:tcW w:w="6811" w:type="dxa"/>
            <w:gridSpan w:val="3"/>
          </w:tcPr>
          <w:p w14:paraId="5EF0784E" w14:textId="77777777" w:rsidR="0061628E" w:rsidRPr="00C0558E" w:rsidRDefault="0061628E" w:rsidP="00AA26BB">
            <w:pPr>
              <w:pStyle w:val="TextCDB"/>
              <w:rPr>
                <w:lang w:val="de-CH"/>
              </w:rPr>
            </w:pPr>
          </w:p>
          <w:p w14:paraId="4A4434C2" w14:textId="77777777" w:rsidR="0061628E" w:rsidRPr="00C0558E" w:rsidRDefault="0061628E" w:rsidP="00AA26BB">
            <w:pPr>
              <w:pStyle w:val="TextCDB"/>
              <w:rPr>
                <w:lang w:val="de-CH"/>
              </w:rPr>
            </w:pPr>
          </w:p>
          <w:p w14:paraId="35A8C9F3" w14:textId="77777777" w:rsidR="0061628E" w:rsidRPr="00C0558E" w:rsidRDefault="0061628E" w:rsidP="00AA26BB">
            <w:pPr>
              <w:pStyle w:val="TextCDB"/>
              <w:rPr>
                <w:lang w:val="de-CH"/>
              </w:rPr>
            </w:pPr>
          </w:p>
          <w:p w14:paraId="27583018" w14:textId="77777777" w:rsidR="0061628E" w:rsidRPr="00C0558E" w:rsidRDefault="0061628E" w:rsidP="00AA26BB">
            <w:pPr>
              <w:pStyle w:val="TextCDB"/>
              <w:rPr>
                <w:lang w:val="de-CH"/>
              </w:rPr>
            </w:pPr>
          </w:p>
        </w:tc>
      </w:tr>
      <w:tr w:rsidR="0061628E" w:rsidRPr="00C0558E" w14:paraId="21BCF4D1" w14:textId="77777777" w:rsidTr="00AA26BB">
        <w:trPr>
          <w:trHeight w:val="416"/>
        </w:trPr>
        <w:tc>
          <w:tcPr>
            <w:tcW w:w="2484" w:type="dxa"/>
            <w:shd w:val="clear" w:color="auto" w:fill="D9D9D9" w:themeFill="background1" w:themeFillShade="D9"/>
          </w:tcPr>
          <w:p w14:paraId="2BA4F3F3" w14:textId="77777777" w:rsidR="0061628E" w:rsidRPr="00C0558E" w:rsidRDefault="0061628E" w:rsidP="00AA26BB">
            <w:pPr>
              <w:pStyle w:val="TextCDB"/>
              <w:rPr>
                <w:lang w:val="de-CH"/>
              </w:rPr>
            </w:pPr>
            <w:r w:rsidRPr="00C0558E">
              <w:rPr>
                <w:lang w:val="de-CH"/>
              </w:rPr>
              <w:t>Erwartetes Ergebnis</w:t>
            </w:r>
          </w:p>
        </w:tc>
        <w:tc>
          <w:tcPr>
            <w:tcW w:w="6811" w:type="dxa"/>
            <w:gridSpan w:val="3"/>
          </w:tcPr>
          <w:p w14:paraId="722F7589" w14:textId="77777777" w:rsidR="0061628E" w:rsidRPr="00C0558E" w:rsidRDefault="0061628E" w:rsidP="00AA26BB">
            <w:pPr>
              <w:pStyle w:val="TextCDB"/>
              <w:rPr>
                <w:lang w:val="de-CH"/>
              </w:rPr>
            </w:pPr>
          </w:p>
        </w:tc>
      </w:tr>
    </w:tbl>
    <w:p w14:paraId="7A408A30" w14:textId="77777777" w:rsidR="0061628E" w:rsidRDefault="0061628E" w:rsidP="0061628E">
      <w:pPr>
        <w:pStyle w:val="TextCDB"/>
        <w:rPr>
          <w:rFonts w:cs="Arial"/>
          <w:b/>
          <w:bCs/>
          <w:kern w:val="1"/>
          <w:sz w:val="24"/>
          <w:szCs w:val="32"/>
        </w:rPr>
      </w:pPr>
    </w:p>
    <w:p w14:paraId="6216285C" w14:textId="77777777" w:rsidR="0061628E" w:rsidRDefault="0061628E" w:rsidP="0061628E">
      <w:pPr>
        <w:rPr>
          <w:rFonts w:cs="Arial"/>
          <w:b/>
          <w:bCs/>
          <w:kern w:val="1"/>
          <w:sz w:val="24"/>
          <w:szCs w:val="32"/>
        </w:rPr>
      </w:pP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4"/>
        <w:gridCol w:w="1334"/>
        <w:gridCol w:w="2811"/>
        <w:gridCol w:w="2666"/>
      </w:tblGrid>
      <w:tr w:rsidR="00FC6E64" w:rsidRPr="00C0558E" w14:paraId="13ECC8FA" w14:textId="77777777" w:rsidTr="00AA26BB">
        <w:trPr>
          <w:trHeight w:val="399"/>
          <w:tblHeader/>
        </w:trPr>
        <w:tc>
          <w:tcPr>
            <w:tcW w:w="2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34DFC1" w14:textId="77777777" w:rsidR="00FC6E64" w:rsidRDefault="00FC6E64" w:rsidP="00AA26BB">
            <w:pPr>
              <w:pStyle w:val="TextCDB"/>
            </w:pPr>
            <w:r w:rsidRPr="00C0558E">
              <w:t>ID / Bezeichnung</w:t>
            </w:r>
          </w:p>
          <w:p w14:paraId="0A78D8EA" w14:textId="015298E9" w:rsidR="00FC6E64" w:rsidRPr="00C0558E" w:rsidRDefault="00FC6E64" w:rsidP="00AA26BB">
            <w:pPr>
              <w:pStyle w:val="TextCDB"/>
            </w:pPr>
            <w:r>
              <w:t>F</w:t>
            </w:r>
            <w:r>
              <w:t>4</w:t>
            </w:r>
            <w:r>
              <w:t xml:space="preserve">: </w:t>
            </w:r>
            <w:r>
              <w:t>Score System</w:t>
            </w:r>
          </w:p>
        </w:tc>
        <w:tc>
          <w:tcPr>
            <w:tcW w:w="1334" w:type="dxa"/>
            <w:tcBorders>
              <w:top w:val="single" w:sz="4" w:space="0" w:color="auto"/>
              <w:left w:val="single" w:sz="4" w:space="0" w:color="auto"/>
              <w:bottom w:val="single" w:sz="4" w:space="0" w:color="auto"/>
              <w:right w:val="single" w:sz="4" w:space="0" w:color="auto"/>
            </w:tcBorders>
          </w:tcPr>
          <w:p w14:paraId="59264EC4" w14:textId="330D7F48" w:rsidR="00FC6E64" w:rsidRPr="00C0558E" w:rsidRDefault="00FC6E64" w:rsidP="00AA26BB">
            <w:pPr>
              <w:pStyle w:val="TextCDB"/>
              <w:rPr>
                <w:i/>
              </w:rPr>
            </w:pPr>
            <w:r w:rsidRPr="00C0558E">
              <w:rPr>
                <w:i/>
              </w:rPr>
              <w:t>T-00</w:t>
            </w:r>
            <w:r>
              <w:rPr>
                <w:i/>
              </w:rPr>
              <w:t>4</w:t>
            </w:r>
          </w:p>
        </w:tc>
        <w:tc>
          <w:tcPr>
            <w:tcW w:w="2811" w:type="dxa"/>
            <w:tcBorders>
              <w:top w:val="single" w:sz="4" w:space="0" w:color="auto"/>
              <w:left w:val="single" w:sz="4" w:space="0" w:color="auto"/>
              <w:bottom w:val="single" w:sz="4" w:space="0" w:color="auto"/>
              <w:right w:val="single" w:sz="4" w:space="0" w:color="auto"/>
            </w:tcBorders>
          </w:tcPr>
          <w:p w14:paraId="2DA8932A" w14:textId="77777777" w:rsidR="00FC6E64" w:rsidRPr="0061628E" w:rsidRDefault="00FC6E64" w:rsidP="00AA26BB">
            <w:pPr>
              <w:pStyle w:val="TextCDB"/>
              <w:rPr>
                <w:b/>
                <w:bCs/>
                <w:lang w:val="de-CH"/>
              </w:rPr>
            </w:pPr>
            <w:r w:rsidRPr="0061628E">
              <w:rPr>
                <w:b/>
                <w:bCs/>
                <w:lang w:val="de-CH"/>
              </w:rPr>
              <w:t>Referenz zu Anforderung &amp; Abnahmekriterium</w:t>
            </w:r>
          </w:p>
          <w:p w14:paraId="69162DD8" w14:textId="77777777" w:rsidR="00FC6E64" w:rsidRPr="00FC6E64" w:rsidRDefault="00FC6E64" w:rsidP="00FC6E64">
            <w:pPr>
              <w:pStyle w:val="TextCDB"/>
              <w:rPr>
                <w:lang w:val="de-CH"/>
              </w:rPr>
            </w:pPr>
            <w:r w:rsidRPr="00FC6E64">
              <w:rPr>
                <w:lang w:val="de-CH"/>
              </w:rPr>
              <w:t>Der Spieler erhält Punkte für erfolgreiche Aktionen (z.B. Gegner besiegen).</w:t>
            </w:r>
          </w:p>
          <w:p w14:paraId="3722838E" w14:textId="074E7CCB" w:rsidR="00FC6E64" w:rsidRPr="0061628E" w:rsidRDefault="00FC6E64" w:rsidP="00AA26BB">
            <w:pPr>
              <w:pStyle w:val="TextCDB"/>
              <w:rPr>
                <w:lang w:val="de-CH"/>
              </w:rPr>
            </w:pPr>
          </w:p>
        </w:tc>
        <w:tc>
          <w:tcPr>
            <w:tcW w:w="2666" w:type="dxa"/>
            <w:tcBorders>
              <w:top w:val="single" w:sz="4" w:space="0" w:color="auto"/>
              <w:left w:val="single" w:sz="4" w:space="0" w:color="auto"/>
              <w:bottom w:val="single" w:sz="4" w:space="0" w:color="auto"/>
              <w:right w:val="single" w:sz="4" w:space="0" w:color="auto"/>
            </w:tcBorders>
          </w:tcPr>
          <w:p w14:paraId="421DBB7F" w14:textId="77777777" w:rsidR="00FC6E64" w:rsidRPr="00C0558E" w:rsidRDefault="00FC6E64" w:rsidP="00AA26BB">
            <w:pPr>
              <w:pStyle w:val="TextCDB"/>
              <w:rPr>
                <w:i/>
              </w:rPr>
            </w:pPr>
            <w:r w:rsidRPr="00C0558E">
              <w:rPr>
                <w:i/>
              </w:rPr>
              <w:t>Nn</w:t>
            </w:r>
          </w:p>
          <w:p w14:paraId="09AED9F9" w14:textId="77777777" w:rsidR="00FC6E64" w:rsidRPr="00C0558E" w:rsidRDefault="00FC6E64" w:rsidP="00AA26BB">
            <w:pPr>
              <w:pStyle w:val="TextCDB"/>
              <w:rPr>
                <w:i/>
                <w:lang w:val="de-CH"/>
              </w:rPr>
            </w:pPr>
            <w:r w:rsidRPr="00C0558E">
              <w:rPr>
                <w:i/>
                <w:lang w:val="de-CH"/>
              </w:rPr>
              <w:t>z.B. die Qualitätsanforderungen im Ergebnis Systemanforderungen</w:t>
            </w:r>
          </w:p>
        </w:tc>
      </w:tr>
      <w:tr w:rsidR="00FC6E64" w:rsidRPr="00C0558E" w14:paraId="05C67515" w14:textId="77777777" w:rsidTr="00AA26BB">
        <w:trPr>
          <w:trHeight w:val="890"/>
        </w:trPr>
        <w:tc>
          <w:tcPr>
            <w:tcW w:w="2484" w:type="dxa"/>
            <w:tcBorders>
              <w:top w:val="single" w:sz="4" w:space="0" w:color="auto"/>
            </w:tcBorders>
            <w:shd w:val="clear" w:color="auto" w:fill="D9D9D9" w:themeFill="background1" w:themeFillShade="D9"/>
          </w:tcPr>
          <w:p w14:paraId="7DE6D60A" w14:textId="77777777" w:rsidR="00FC6E64" w:rsidRPr="00C0558E" w:rsidRDefault="00FC6E64" w:rsidP="00AA26BB">
            <w:pPr>
              <w:pStyle w:val="TextCDB"/>
              <w:rPr>
                <w:lang w:val="de-CH"/>
              </w:rPr>
            </w:pPr>
            <w:r w:rsidRPr="00C0558E">
              <w:rPr>
                <w:lang w:val="de-CH"/>
              </w:rPr>
              <w:t>Beschreibung</w:t>
            </w:r>
          </w:p>
        </w:tc>
        <w:tc>
          <w:tcPr>
            <w:tcW w:w="6811" w:type="dxa"/>
            <w:gridSpan w:val="3"/>
            <w:tcBorders>
              <w:top w:val="single" w:sz="4" w:space="0" w:color="auto"/>
            </w:tcBorders>
          </w:tcPr>
          <w:p w14:paraId="1BAE38D1" w14:textId="1213F5F3" w:rsidR="00FC6E64" w:rsidRPr="00C0558E" w:rsidRDefault="00FC6E64" w:rsidP="00AA26BB">
            <w:pPr>
              <w:pStyle w:val="TextCDB"/>
              <w:rPr>
                <w:lang w:val="de-CH"/>
              </w:rPr>
            </w:pPr>
            <w:r w:rsidRPr="00FC6E64">
              <w:rPr>
                <w:lang w:val="de-CH"/>
              </w:rPr>
              <w:t>Der Punktestand erhöht sich korrekt nach dem Besiegen eines Gegners.</w:t>
            </w:r>
          </w:p>
        </w:tc>
      </w:tr>
      <w:tr w:rsidR="00FC6E64" w:rsidRPr="00C0558E" w14:paraId="4E1D86AF" w14:textId="77777777" w:rsidTr="00AA26BB">
        <w:trPr>
          <w:trHeight w:val="416"/>
        </w:trPr>
        <w:tc>
          <w:tcPr>
            <w:tcW w:w="2484" w:type="dxa"/>
            <w:tcBorders>
              <w:top w:val="single" w:sz="4" w:space="0" w:color="auto"/>
            </w:tcBorders>
            <w:shd w:val="clear" w:color="auto" w:fill="D9D9D9" w:themeFill="background1" w:themeFillShade="D9"/>
          </w:tcPr>
          <w:p w14:paraId="29866139" w14:textId="77777777" w:rsidR="00FC6E64" w:rsidRPr="00C0558E" w:rsidRDefault="00FC6E64" w:rsidP="00AA26BB">
            <w:pPr>
              <w:pStyle w:val="TextCDB"/>
              <w:rPr>
                <w:lang w:val="de-CH"/>
              </w:rPr>
            </w:pPr>
            <w:r w:rsidRPr="00C0558E">
              <w:rPr>
                <w:lang w:val="de-CH"/>
              </w:rPr>
              <w:t>Testvoraussetzung</w:t>
            </w:r>
          </w:p>
        </w:tc>
        <w:tc>
          <w:tcPr>
            <w:tcW w:w="6811" w:type="dxa"/>
            <w:gridSpan w:val="3"/>
            <w:tcBorders>
              <w:top w:val="single" w:sz="4" w:space="0" w:color="auto"/>
            </w:tcBorders>
          </w:tcPr>
          <w:p w14:paraId="234CA332" w14:textId="05538AD3" w:rsidR="00FC6E64" w:rsidRPr="00C0558E" w:rsidRDefault="00FC6E64" w:rsidP="00AA26BB">
            <w:pPr>
              <w:pStyle w:val="TextCDB"/>
              <w:rPr>
                <w:lang w:val="de-CH"/>
              </w:rPr>
            </w:pPr>
            <w:r>
              <w:rPr>
                <w:lang w:val="de-CH"/>
              </w:rPr>
              <w:t>Gegner wird im Spiel besiegt</w:t>
            </w:r>
          </w:p>
        </w:tc>
      </w:tr>
      <w:tr w:rsidR="00FC6E64" w:rsidRPr="00C0558E" w14:paraId="0A6C7E34" w14:textId="77777777" w:rsidTr="00AA26BB">
        <w:trPr>
          <w:trHeight w:val="1632"/>
        </w:trPr>
        <w:tc>
          <w:tcPr>
            <w:tcW w:w="2484" w:type="dxa"/>
            <w:shd w:val="clear" w:color="auto" w:fill="D9D9D9" w:themeFill="background1" w:themeFillShade="D9"/>
          </w:tcPr>
          <w:p w14:paraId="5DC4D964" w14:textId="77777777" w:rsidR="00FC6E64" w:rsidRPr="00C0558E" w:rsidRDefault="00FC6E64" w:rsidP="00AA26BB">
            <w:pPr>
              <w:pStyle w:val="TextCDB"/>
              <w:rPr>
                <w:lang w:val="de-CH"/>
              </w:rPr>
            </w:pPr>
            <w:r w:rsidRPr="00C0558E">
              <w:rPr>
                <w:lang w:val="de-CH"/>
              </w:rPr>
              <w:t>Testschritte</w:t>
            </w:r>
          </w:p>
        </w:tc>
        <w:tc>
          <w:tcPr>
            <w:tcW w:w="6811" w:type="dxa"/>
            <w:gridSpan w:val="3"/>
          </w:tcPr>
          <w:p w14:paraId="63D4A7CB" w14:textId="77777777" w:rsidR="00FC6E64" w:rsidRPr="00C0558E" w:rsidRDefault="00FC6E64" w:rsidP="00AA26BB">
            <w:pPr>
              <w:pStyle w:val="TextCDB"/>
              <w:rPr>
                <w:lang w:val="de-CH"/>
              </w:rPr>
            </w:pPr>
          </w:p>
          <w:p w14:paraId="7036081C" w14:textId="77777777" w:rsidR="00FC6E64" w:rsidRPr="00C0558E" w:rsidRDefault="00FC6E64" w:rsidP="00AA26BB">
            <w:pPr>
              <w:pStyle w:val="TextCDB"/>
              <w:rPr>
                <w:lang w:val="de-CH"/>
              </w:rPr>
            </w:pPr>
          </w:p>
          <w:p w14:paraId="63E2138E" w14:textId="77777777" w:rsidR="00FC6E64" w:rsidRPr="00C0558E" w:rsidRDefault="00FC6E64" w:rsidP="00AA26BB">
            <w:pPr>
              <w:pStyle w:val="TextCDB"/>
              <w:rPr>
                <w:lang w:val="de-CH"/>
              </w:rPr>
            </w:pPr>
          </w:p>
          <w:p w14:paraId="73151250" w14:textId="77777777" w:rsidR="00FC6E64" w:rsidRPr="00C0558E" w:rsidRDefault="00FC6E64" w:rsidP="00AA26BB">
            <w:pPr>
              <w:pStyle w:val="TextCDB"/>
              <w:rPr>
                <w:lang w:val="de-CH"/>
              </w:rPr>
            </w:pPr>
          </w:p>
        </w:tc>
      </w:tr>
      <w:tr w:rsidR="00FC6E64" w:rsidRPr="00C0558E" w14:paraId="71F31764" w14:textId="77777777" w:rsidTr="00AA26BB">
        <w:trPr>
          <w:trHeight w:val="416"/>
        </w:trPr>
        <w:tc>
          <w:tcPr>
            <w:tcW w:w="2484" w:type="dxa"/>
            <w:shd w:val="clear" w:color="auto" w:fill="D9D9D9" w:themeFill="background1" w:themeFillShade="D9"/>
          </w:tcPr>
          <w:p w14:paraId="7F323D05" w14:textId="77777777" w:rsidR="00FC6E64" w:rsidRPr="00C0558E" w:rsidRDefault="00FC6E64" w:rsidP="00AA26BB">
            <w:pPr>
              <w:pStyle w:val="TextCDB"/>
              <w:rPr>
                <w:lang w:val="de-CH"/>
              </w:rPr>
            </w:pPr>
            <w:r w:rsidRPr="00C0558E">
              <w:rPr>
                <w:lang w:val="de-CH"/>
              </w:rPr>
              <w:t>Erwartetes Ergebnis</w:t>
            </w:r>
          </w:p>
        </w:tc>
        <w:tc>
          <w:tcPr>
            <w:tcW w:w="6811" w:type="dxa"/>
            <w:gridSpan w:val="3"/>
          </w:tcPr>
          <w:p w14:paraId="455BE87F" w14:textId="77777777" w:rsidR="00FC6E64" w:rsidRPr="00C0558E" w:rsidRDefault="00FC6E64" w:rsidP="00AA26BB">
            <w:pPr>
              <w:pStyle w:val="TextCDB"/>
              <w:rPr>
                <w:lang w:val="de-CH"/>
              </w:rPr>
            </w:pPr>
          </w:p>
        </w:tc>
      </w:tr>
    </w:tbl>
    <w:p w14:paraId="3983CD1B" w14:textId="77777777" w:rsidR="0061628E" w:rsidRDefault="0061628E" w:rsidP="00FC6E64">
      <w:pPr>
        <w:pStyle w:val="TextCDB"/>
      </w:pPr>
    </w:p>
    <w:p w14:paraId="5C2D1733" w14:textId="77777777" w:rsidR="00FC6E64" w:rsidRPr="00FC6E64" w:rsidRDefault="00FC6E64" w:rsidP="00FC6E64">
      <w:pPr>
        <w:rPr>
          <w:lang w:val="en-US" w:eastAsia="de-DE"/>
        </w:rPr>
      </w:pPr>
    </w:p>
    <w:p w14:paraId="509CA60F" w14:textId="77777777" w:rsidR="00FC6E64" w:rsidRDefault="00FC6E64" w:rsidP="00FC6E64">
      <w:pPr>
        <w:rPr>
          <w:rFonts w:eastAsia="Times New Roman"/>
          <w:sz w:val="22"/>
          <w:szCs w:val="22"/>
          <w:lang w:val="en-US" w:eastAsia="de-DE"/>
        </w:rPr>
      </w:pPr>
    </w:p>
    <w:tbl>
      <w:tblPr>
        <w:tblpPr w:leftFromText="141" w:rightFromText="141" w:horzAnchor="margin" w:tblpY="420"/>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4"/>
        <w:gridCol w:w="1334"/>
        <w:gridCol w:w="2811"/>
        <w:gridCol w:w="2666"/>
      </w:tblGrid>
      <w:tr w:rsidR="00FC6E64" w:rsidRPr="00C0558E" w14:paraId="6AC0FBE9" w14:textId="77777777" w:rsidTr="00FC6E64">
        <w:trPr>
          <w:trHeight w:val="399"/>
          <w:tblHeader/>
        </w:trPr>
        <w:tc>
          <w:tcPr>
            <w:tcW w:w="2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84F4D4" w14:textId="77777777" w:rsidR="00FC6E64" w:rsidRDefault="00FC6E64" w:rsidP="00FC6E64">
            <w:pPr>
              <w:pStyle w:val="TextCDB"/>
            </w:pPr>
            <w:r w:rsidRPr="00C0558E">
              <w:lastRenderedPageBreak/>
              <w:t>ID / Bezeichnung</w:t>
            </w:r>
          </w:p>
          <w:p w14:paraId="39B14926" w14:textId="38107914" w:rsidR="00FC6E64" w:rsidRPr="00C0558E" w:rsidRDefault="00FC6E64" w:rsidP="00FC6E64">
            <w:pPr>
              <w:pStyle w:val="TextCDB"/>
            </w:pPr>
            <w:r>
              <w:t>F</w:t>
            </w:r>
            <w:r>
              <w:t>5</w:t>
            </w:r>
            <w:r>
              <w:t xml:space="preserve">: </w:t>
            </w:r>
            <w:r>
              <w:t>Levels</w:t>
            </w:r>
            <w:r>
              <w:t>ystem</w:t>
            </w:r>
          </w:p>
        </w:tc>
        <w:tc>
          <w:tcPr>
            <w:tcW w:w="1334" w:type="dxa"/>
            <w:tcBorders>
              <w:top w:val="single" w:sz="4" w:space="0" w:color="auto"/>
              <w:left w:val="single" w:sz="4" w:space="0" w:color="auto"/>
              <w:bottom w:val="single" w:sz="4" w:space="0" w:color="auto"/>
              <w:right w:val="single" w:sz="4" w:space="0" w:color="auto"/>
            </w:tcBorders>
          </w:tcPr>
          <w:p w14:paraId="6150125E" w14:textId="3C86B36D" w:rsidR="00FC6E64" w:rsidRPr="00C0558E" w:rsidRDefault="00FC6E64" w:rsidP="00FC6E64">
            <w:pPr>
              <w:pStyle w:val="TextCDB"/>
              <w:rPr>
                <w:i/>
              </w:rPr>
            </w:pPr>
            <w:r w:rsidRPr="00C0558E">
              <w:rPr>
                <w:i/>
              </w:rPr>
              <w:t>T-00</w:t>
            </w:r>
            <w:r>
              <w:rPr>
                <w:i/>
              </w:rPr>
              <w:t>5</w:t>
            </w:r>
          </w:p>
        </w:tc>
        <w:tc>
          <w:tcPr>
            <w:tcW w:w="2811" w:type="dxa"/>
            <w:tcBorders>
              <w:top w:val="single" w:sz="4" w:space="0" w:color="auto"/>
              <w:left w:val="single" w:sz="4" w:space="0" w:color="auto"/>
              <w:bottom w:val="single" w:sz="4" w:space="0" w:color="auto"/>
              <w:right w:val="single" w:sz="4" w:space="0" w:color="auto"/>
            </w:tcBorders>
          </w:tcPr>
          <w:p w14:paraId="57DD78A3" w14:textId="77777777" w:rsidR="00FC6E64" w:rsidRPr="00FC6E64" w:rsidRDefault="00FC6E64" w:rsidP="00FC6E64">
            <w:pPr>
              <w:pStyle w:val="TextCDB"/>
              <w:rPr>
                <w:b/>
                <w:bCs/>
                <w:lang w:val="de-CH"/>
              </w:rPr>
            </w:pPr>
            <w:r w:rsidRPr="00FC6E64">
              <w:rPr>
                <w:b/>
                <w:bCs/>
                <w:lang w:val="de-CH"/>
              </w:rPr>
              <w:t>Referenz zu Anforderung &amp; Abnahmekriterium</w:t>
            </w:r>
          </w:p>
          <w:p w14:paraId="793277CA" w14:textId="77777777" w:rsidR="00FC6E64" w:rsidRPr="00FC6E64" w:rsidRDefault="00FC6E64" w:rsidP="00FC6E64">
            <w:pPr>
              <w:pStyle w:val="p1"/>
              <w:rPr>
                <w:rFonts w:ascii="Arial" w:hAnsi="Arial"/>
                <w:sz w:val="22"/>
                <w:szCs w:val="22"/>
              </w:rPr>
            </w:pPr>
            <w:r w:rsidRPr="00FC6E64">
              <w:rPr>
                <w:rFonts w:ascii="Arial" w:hAnsi="Arial"/>
                <w:sz w:val="22"/>
                <w:szCs w:val="22"/>
              </w:rPr>
              <w:t>Der Spieler kann nach Erreichen bestimmter Bedingungen in das nächste Level wechseln.</w:t>
            </w:r>
          </w:p>
          <w:p w14:paraId="0998AB7D" w14:textId="1C0BE82A" w:rsidR="00FC6E64" w:rsidRPr="00FC6E64" w:rsidRDefault="00FC6E64" w:rsidP="00FC6E64">
            <w:pPr>
              <w:pStyle w:val="p1"/>
              <w:rPr>
                <w:rFonts w:ascii="Arial" w:hAnsi="Arial"/>
                <w:sz w:val="22"/>
                <w:szCs w:val="22"/>
              </w:rPr>
            </w:pPr>
            <w:r w:rsidRPr="00FC6E64">
              <w:rPr>
                <w:rFonts w:ascii="Arial" w:hAnsi="Arial"/>
                <w:sz w:val="22"/>
                <w:szCs w:val="22"/>
              </w:rPr>
              <w:t>Nach Abschluss von Level 1 wird Level 2 korrekt geladen.</w:t>
            </w:r>
          </w:p>
        </w:tc>
        <w:tc>
          <w:tcPr>
            <w:tcW w:w="2666" w:type="dxa"/>
            <w:tcBorders>
              <w:top w:val="single" w:sz="4" w:space="0" w:color="auto"/>
              <w:left w:val="single" w:sz="4" w:space="0" w:color="auto"/>
              <w:bottom w:val="single" w:sz="4" w:space="0" w:color="auto"/>
              <w:right w:val="single" w:sz="4" w:space="0" w:color="auto"/>
            </w:tcBorders>
          </w:tcPr>
          <w:p w14:paraId="40F7A1E4" w14:textId="77777777" w:rsidR="00FC6E64" w:rsidRPr="00C0558E" w:rsidRDefault="00FC6E64" w:rsidP="00FC6E64">
            <w:pPr>
              <w:pStyle w:val="TextCDB"/>
              <w:rPr>
                <w:i/>
              </w:rPr>
            </w:pPr>
            <w:r w:rsidRPr="00C0558E">
              <w:rPr>
                <w:i/>
              </w:rPr>
              <w:t>Nn</w:t>
            </w:r>
          </w:p>
          <w:p w14:paraId="770A8C9B" w14:textId="77777777" w:rsidR="00FC6E64" w:rsidRPr="00C0558E" w:rsidRDefault="00FC6E64" w:rsidP="00FC6E64">
            <w:pPr>
              <w:pStyle w:val="TextCDB"/>
              <w:rPr>
                <w:i/>
                <w:lang w:val="de-CH"/>
              </w:rPr>
            </w:pPr>
            <w:r w:rsidRPr="00C0558E">
              <w:rPr>
                <w:i/>
                <w:lang w:val="de-CH"/>
              </w:rPr>
              <w:t>z.B. die Qualitätsanforderungen im Ergebnis Systemanforderungen</w:t>
            </w:r>
          </w:p>
        </w:tc>
      </w:tr>
      <w:tr w:rsidR="00FC6E64" w:rsidRPr="00C0558E" w14:paraId="64AECC2D" w14:textId="77777777" w:rsidTr="00FC6E64">
        <w:trPr>
          <w:trHeight w:val="890"/>
        </w:trPr>
        <w:tc>
          <w:tcPr>
            <w:tcW w:w="2484" w:type="dxa"/>
            <w:tcBorders>
              <w:top w:val="single" w:sz="4" w:space="0" w:color="auto"/>
            </w:tcBorders>
            <w:shd w:val="clear" w:color="auto" w:fill="D9D9D9" w:themeFill="background1" w:themeFillShade="D9"/>
          </w:tcPr>
          <w:p w14:paraId="088CFF2D" w14:textId="77777777" w:rsidR="00FC6E64" w:rsidRPr="00C0558E" w:rsidRDefault="00FC6E64" w:rsidP="00FC6E64">
            <w:pPr>
              <w:pStyle w:val="TextCDB"/>
              <w:rPr>
                <w:lang w:val="de-CH"/>
              </w:rPr>
            </w:pPr>
            <w:r w:rsidRPr="00C0558E">
              <w:rPr>
                <w:lang w:val="de-CH"/>
              </w:rPr>
              <w:t>Beschreibung</w:t>
            </w:r>
          </w:p>
        </w:tc>
        <w:tc>
          <w:tcPr>
            <w:tcW w:w="6811" w:type="dxa"/>
            <w:gridSpan w:val="3"/>
            <w:tcBorders>
              <w:top w:val="single" w:sz="4" w:space="0" w:color="auto"/>
            </w:tcBorders>
          </w:tcPr>
          <w:p w14:paraId="2426198C" w14:textId="77777777" w:rsidR="00FC6E64" w:rsidRPr="00C0558E" w:rsidRDefault="00FC6E64" w:rsidP="00FC6E64">
            <w:pPr>
              <w:pStyle w:val="TextCDB"/>
              <w:rPr>
                <w:lang w:val="de-CH"/>
              </w:rPr>
            </w:pPr>
            <w:r w:rsidRPr="00FC6E64">
              <w:rPr>
                <w:lang w:val="de-CH"/>
              </w:rPr>
              <w:t>Der Punktestand erhöht sich korrekt nach dem Besiegen eines Gegners.</w:t>
            </w:r>
          </w:p>
        </w:tc>
      </w:tr>
      <w:tr w:rsidR="00FC6E64" w:rsidRPr="00C0558E" w14:paraId="63413434" w14:textId="77777777" w:rsidTr="00FC6E64">
        <w:trPr>
          <w:trHeight w:val="416"/>
        </w:trPr>
        <w:tc>
          <w:tcPr>
            <w:tcW w:w="2484" w:type="dxa"/>
            <w:tcBorders>
              <w:top w:val="single" w:sz="4" w:space="0" w:color="auto"/>
            </w:tcBorders>
            <w:shd w:val="clear" w:color="auto" w:fill="D9D9D9" w:themeFill="background1" w:themeFillShade="D9"/>
          </w:tcPr>
          <w:p w14:paraId="20DBBCA8" w14:textId="77777777" w:rsidR="00FC6E64" w:rsidRPr="00C0558E" w:rsidRDefault="00FC6E64" w:rsidP="00FC6E64">
            <w:pPr>
              <w:pStyle w:val="TextCDB"/>
              <w:rPr>
                <w:lang w:val="de-CH"/>
              </w:rPr>
            </w:pPr>
            <w:r w:rsidRPr="00C0558E">
              <w:rPr>
                <w:lang w:val="de-CH"/>
              </w:rPr>
              <w:t>Testvoraussetzung</w:t>
            </w:r>
          </w:p>
        </w:tc>
        <w:tc>
          <w:tcPr>
            <w:tcW w:w="6811" w:type="dxa"/>
            <w:gridSpan w:val="3"/>
            <w:tcBorders>
              <w:top w:val="single" w:sz="4" w:space="0" w:color="auto"/>
            </w:tcBorders>
          </w:tcPr>
          <w:p w14:paraId="28E1387F" w14:textId="61BD42E3" w:rsidR="00FC6E64" w:rsidRPr="00C0558E" w:rsidRDefault="00225847" w:rsidP="00225847">
            <w:pPr>
              <w:pStyle w:val="TextCDB"/>
              <w:rPr>
                <w:lang w:val="de-CH"/>
              </w:rPr>
            </w:pPr>
            <w:r w:rsidRPr="00225847">
              <w:rPr>
                <w:lang w:val="de-CH"/>
              </w:rPr>
              <w:t>Es wird überprüft, ob nach Erreichen der Bedingungen das nächste Level gestartet wird.</w:t>
            </w:r>
          </w:p>
        </w:tc>
      </w:tr>
      <w:tr w:rsidR="00FC6E64" w:rsidRPr="00C0558E" w14:paraId="2DF105C5" w14:textId="77777777" w:rsidTr="00FC6E64">
        <w:trPr>
          <w:trHeight w:val="1632"/>
        </w:trPr>
        <w:tc>
          <w:tcPr>
            <w:tcW w:w="2484" w:type="dxa"/>
            <w:shd w:val="clear" w:color="auto" w:fill="D9D9D9" w:themeFill="background1" w:themeFillShade="D9"/>
          </w:tcPr>
          <w:p w14:paraId="577CA773" w14:textId="77777777" w:rsidR="00FC6E64" w:rsidRPr="00C0558E" w:rsidRDefault="00FC6E64" w:rsidP="00FC6E64">
            <w:pPr>
              <w:pStyle w:val="TextCDB"/>
              <w:rPr>
                <w:lang w:val="de-CH"/>
              </w:rPr>
            </w:pPr>
            <w:r w:rsidRPr="00C0558E">
              <w:rPr>
                <w:lang w:val="de-CH"/>
              </w:rPr>
              <w:t>Testschritte</w:t>
            </w:r>
          </w:p>
        </w:tc>
        <w:tc>
          <w:tcPr>
            <w:tcW w:w="6811" w:type="dxa"/>
            <w:gridSpan w:val="3"/>
          </w:tcPr>
          <w:p w14:paraId="6430CA94" w14:textId="77777777" w:rsidR="00FC6E64" w:rsidRPr="00C0558E" w:rsidRDefault="00FC6E64" w:rsidP="00FC6E64">
            <w:pPr>
              <w:pStyle w:val="TextCDB"/>
              <w:rPr>
                <w:lang w:val="de-CH"/>
              </w:rPr>
            </w:pPr>
          </w:p>
          <w:p w14:paraId="3ED88DDF" w14:textId="77777777" w:rsidR="00FC6E64" w:rsidRPr="00C0558E" w:rsidRDefault="00FC6E64" w:rsidP="00FC6E64">
            <w:pPr>
              <w:pStyle w:val="TextCDB"/>
              <w:rPr>
                <w:lang w:val="de-CH"/>
              </w:rPr>
            </w:pPr>
          </w:p>
          <w:p w14:paraId="14C77264" w14:textId="77777777" w:rsidR="00FC6E64" w:rsidRPr="00C0558E" w:rsidRDefault="00FC6E64" w:rsidP="00FC6E64">
            <w:pPr>
              <w:pStyle w:val="TextCDB"/>
              <w:rPr>
                <w:lang w:val="de-CH"/>
              </w:rPr>
            </w:pPr>
          </w:p>
          <w:p w14:paraId="427C19A7" w14:textId="77777777" w:rsidR="00FC6E64" w:rsidRPr="00C0558E" w:rsidRDefault="00FC6E64" w:rsidP="00FC6E64">
            <w:pPr>
              <w:pStyle w:val="TextCDB"/>
              <w:rPr>
                <w:lang w:val="de-CH"/>
              </w:rPr>
            </w:pPr>
          </w:p>
        </w:tc>
      </w:tr>
      <w:tr w:rsidR="00FC6E64" w:rsidRPr="00C0558E" w14:paraId="39859324" w14:textId="77777777" w:rsidTr="00FC6E64">
        <w:trPr>
          <w:trHeight w:val="416"/>
        </w:trPr>
        <w:tc>
          <w:tcPr>
            <w:tcW w:w="2484" w:type="dxa"/>
            <w:shd w:val="clear" w:color="auto" w:fill="D9D9D9" w:themeFill="background1" w:themeFillShade="D9"/>
          </w:tcPr>
          <w:p w14:paraId="127711D6" w14:textId="77777777" w:rsidR="00FC6E64" w:rsidRPr="00C0558E" w:rsidRDefault="00FC6E64" w:rsidP="00FC6E64">
            <w:pPr>
              <w:pStyle w:val="TextCDB"/>
              <w:rPr>
                <w:lang w:val="de-CH"/>
              </w:rPr>
            </w:pPr>
            <w:r w:rsidRPr="00C0558E">
              <w:rPr>
                <w:lang w:val="de-CH"/>
              </w:rPr>
              <w:t>Erwartetes Ergebnis</w:t>
            </w:r>
          </w:p>
        </w:tc>
        <w:tc>
          <w:tcPr>
            <w:tcW w:w="6811" w:type="dxa"/>
            <w:gridSpan w:val="3"/>
          </w:tcPr>
          <w:p w14:paraId="7CF40C37" w14:textId="77777777" w:rsidR="00FC6E64" w:rsidRPr="00C0558E" w:rsidRDefault="00FC6E64" w:rsidP="00FC6E64">
            <w:pPr>
              <w:pStyle w:val="TextCDB"/>
              <w:rPr>
                <w:lang w:val="de-CH"/>
              </w:rPr>
            </w:pPr>
          </w:p>
        </w:tc>
      </w:tr>
    </w:tbl>
    <w:p w14:paraId="72B68886" w14:textId="77777777" w:rsidR="00FC6E64" w:rsidRDefault="00FC6E64" w:rsidP="00225847">
      <w:pPr>
        <w:pStyle w:val="TextCDB"/>
      </w:pPr>
    </w:p>
    <w:p w14:paraId="1B865636" w14:textId="77777777" w:rsidR="00FC6E64" w:rsidRDefault="00FC6E64" w:rsidP="00FC6E64">
      <w:pPr>
        <w:rPr>
          <w:rFonts w:eastAsia="Times New Roman"/>
          <w:sz w:val="22"/>
          <w:szCs w:val="22"/>
          <w:lang w:val="en-US" w:eastAsia="de-DE"/>
        </w:rPr>
      </w:pP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4"/>
        <w:gridCol w:w="1334"/>
        <w:gridCol w:w="2811"/>
        <w:gridCol w:w="2666"/>
      </w:tblGrid>
      <w:tr w:rsidR="00FC6E64" w:rsidRPr="00C0558E" w14:paraId="5A0F697A" w14:textId="77777777" w:rsidTr="00AA26BB">
        <w:trPr>
          <w:trHeight w:val="399"/>
          <w:tblHeader/>
        </w:trPr>
        <w:tc>
          <w:tcPr>
            <w:tcW w:w="2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B10D7E" w14:textId="77777777" w:rsidR="00FC6E64" w:rsidRDefault="00FC6E64" w:rsidP="00AA26BB">
            <w:pPr>
              <w:pStyle w:val="TextCDB"/>
            </w:pPr>
            <w:r w:rsidRPr="00C0558E">
              <w:t>ID / Bezeichnung</w:t>
            </w:r>
          </w:p>
          <w:p w14:paraId="5B5F5A50" w14:textId="38A95E43" w:rsidR="00FC6E64" w:rsidRPr="00C0558E" w:rsidRDefault="00FC6E64" w:rsidP="00AA26BB">
            <w:pPr>
              <w:pStyle w:val="TextCDB"/>
            </w:pPr>
            <w:r>
              <w:t>F</w:t>
            </w:r>
            <w:r w:rsidR="000D4D92">
              <w:t>6</w:t>
            </w:r>
            <w:r>
              <w:t xml:space="preserve">: </w:t>
            </w:r>
            <w:r w:rsidR="000D4D92">
              <w:t>Spielende</w:t>
            </w:r>
          </w:p>
        </w:tc>
        <w:tc>
          <w:tcPr>
            <w:tcW w:w="1334" w:type="dxa"/>
            <w:tcBorders>
              <w:top w:val="single" w:sz="4" w:space="0" w:color="auto"/>
              <w:left w:val="single" w:sz="4" w:space="0" w:color="auto"/>
              <w:bottom w:val="single" w:sz="4" w:space="0" w:color="auto"/>
              <w:right w:val="single" w:sz="4" w:space="0" w:color="auto"/>
            </w:tcBorders>
          </w:tcPr>
          <w:p w14:paraId="74188A19" w14:textId="54289E39" w:rsidR="00FC6E64" w:rsidRPr="00C0558E" w:rsidRDefault="00FC6E64" w:rsidP="00AA26BB">
            <w:pPr>
              <w:pStyle w:val="TextCDB"/>
              <w:rPr>
                <w:i/>
              </w:rPr>
            </w:pPr>
            <w:r w:rsidRPr="00C0558E">
              <w:rPr>
                <w:i/>
              </w:rPr>
              <w:t>T-00</w:t>
            </w:r>
            <w:r w:rsidR="00225847">
              <w:rPr>
                <w:i/>
              </w:rPr>
              <w:t>6</w:t>
            </w:r>
          </w:p>
        </w:tc>
        <w:tc>
          <w:tcPr>
            <w:tcW w:w="2811" w:type="dxa"/>
            <w:tcBorders>
              <w:top w:val="single" w:sz="4" w:space="0" w:color="auto"/>
              <w:left w:val="single" w:sz="4" w:space="0" w:color="auto"/>
              <w:bottom w:val="single" w:sz="4" w:space="0" w:color="auto"/>
              <w:right w:val="single" w:sz="4" w:space="0" w:color="auto"/>
            </w:tcBorders>
          </w:tcPr>
          <w:p w14:paraId="6C76D585" w14:textId="77777777" w:rsidR="00FC6E64" w:rsidRPr="0061628E" w:rsidRDefault="00FC6E64" w:rsidP="00AA26BB">
            <w:pPr>
              <w:pStyle w:val="TextCDB"/>
              <w:rPr>
                <w:b/>
                <w:bCs/>
                <w:lang w:val="de-CH"/>
              </w:rPr>
            </w:pPr>
            <w:r w:rsidRPr="0061628E">
              <w:rPr>
                <w:b/>
                <w:bCs/>
                <w:lang w:val="de-CH"/>
              </w:rPr>
              <w:t>Referenz zu Anforderung &amp; Abnahmekriterium</w:t>
            </w:r>
          </w:p>
          <w:p w14:paraId="24C6636F" w14:textId="3FDCE24C" w:rsidR="00FC6E64" w:rsidRPr="0061628E" w:rsidRDefault="00225847" w:rsidP="00AA26BB">
            <w:pPr>
              <w:pStyle w:val="TextCDB"/>
              <w:rPr>
                <w:lang w:val="de-CH"/>
              </w:rPr>
            </w:pPr>
            <w:r w:rsidRPr="00225847">
              <w:rPr>
                <w:lang w:val="de-CH"/>
              </w:rPr>
              <w:t>Das Spiel muss beendet werden, wenn der Spieler keine Lebenspunkte mehr hat oder das Spielziel erreicht wurde.</w:t>
            </w:r>
          </w:p>
        </w:tc>
        <w:tc>
          <w:tcPr>
            <w:tcW w:w="2666" w:type="dxa"/>
            <w:tcBorders>
              <w:top w:val="single" w:sz="4" w:space="0" w:color="auto"/>
              <w:left w:val="single" w:sz="4" w:space="0" w:color="auto"/>
              <w:bottom w:val="single" w:sz="4" w:space="0" w:color="auto"/>
              <w:right w:val="single" w:sz="4" w:space="0" w:color="auto"/>
            </w:tcBorders>
          </w:tcPr>
          <w:p w14:paraId="69E15A0F" w14:textId="77777777" w:rsidR="00FC6E64" w:rsidRPr="00C0558E" w:rsidRDefault="00FC6E64" w:rsidP="00AA26BB">
            <w:pPr>
              <w:pStyle w:val="TextCDB"/>
              <w:rPr>
                <w:i/>
              </w:rPr>
            </w:pPr>
            <w:r w:rsidRPr="00C0558E">
              <w:rPr>
                <w:i/>
              </w:rPr>
              <w:t>Nn</w:t>
            </w:r>
          </w:p>
          <w:p w14:paraId="0548EF42" w14:textId="77777777" w:rsidR="00FC6E64" w:rsidRPr="00C0558E" w:rsidRDefault="00FC6E64" w:rsidP="00AA26BB">
            <w:pPr>
              <w:pStyle w:val="TextCDB"/>
              <w:rPr>
                <w:i/>
                <w:lang w:val="de-CH"/>
              </w:rPr>
            </w:pPr>
            <w:r w:rsidRPr="00C0558E">
              <w:rPr>
                <w:i/>
                <w:lang w:val="de-CH"/>
              </w:rPr>
              <w:t>z.B. die Qualitätsanforderungen im Ergebnis Systemanforderungen</w:t>
            </w:r>
          </w:p>
        </w:tc>
      </w:tr>
      <w:tr w:rsidR="00FC6E64" w:rsidRPr="00C0558E" w14:paraId="2660DD3B" w14:textId="77777777" w:rsidTr="00AA26BB">
        <w:trPr>
          <w:trHeight w:val="890"/>
        </w:trPr>
        <w:tc>
          <w:tcPr>
            <w:tcW w:w="2484" w:type="dxa"/>
            <w:tcBorders>
              <w:top w:val="single" w:sz="4" w:space="0" w:color="auto"/>
            </w:tcBorders>
            <w:shd w:val="clear" w:color="auto" w:fill="D9D9D9" w:themeFill="background1" w:themeFillShade="D9"/>
          </w:tcPr>
          <w:p w14:paraId="1C4E577F" w14:textId="77777777" w:rsidR="00FC6E64" w:rsidRPr="00C0558E" w:rsidRDefault="00FC6E64" w:rsidP="00AA26BB">
            <w:pPr>
              <w:pStyle w:val="TextCDB"/>
              <w:rPr>
                <w:lang w:val="de-CH"/>
              </w:rPr>
            </w:pPr>
            <w:r w:rsidRPr="00C0558E">
              <w:rPr>
                <w:lang w:val="de-CH"/>
              </w:rPr>
              <w:t>Beschreibung</w:t>
            </w:r>
          </w:p>
        </w:tc>
        <w:tc>
          <w:tcPr>
            <w:tcW w:w="6811" w:type="dxa"/>
            <w:gridSpan w:val="3"/>
            <w:tcBorders>
              <w:top w:val="single" w:sz="4" w:space="0" w:color="auto"/>
            </w:tcBorders>
          </w:tcPr>
          <w:p w14:paraId="047F6561" w14:textId="2F7C86C0" w:rsidR="00FC6E64" w:rsidRPr="00C0558E" w:rsidRDefault="00225847" w:rsidP="00225847">
            <w:pPr>
              <w:pStyle w:val="TextCDB"/>
              <w:rPr>
                <w:lang w:val="de-CH"/>
              </w:rPr>
            </w:pPr>
            <w:r w:rsidRPr="00225847">
              <w:rPr>
                <w:lang w:val="de-CH"/>
              </w:rPr>
              <w:t>Das Spiel wird beendet, wenn der Spieler keine Leben mehr hat</w:t>
            </w:r>
            <w:r>
              <w:rPr>
                <w:lang w:val="de-CH"/>
              </w:rPr>
              <w:t xml:space="preserve"> oder Level 2 erreicht wird</w:t>
            </w:r>
          </w:p>
        </w:tc>
      </w:tr>
      <w:tr w:rsidR="00FC6E64" w:rsidRPr="00C0558E" w14:paraId="7C08EBA3" w14:textId="77777777" w:rsidTr="00AA26BB">
        <w:trPr>
          <w:trHeight w:val="416"/>
        </w:trPr>
        <w:tc>
          <w:tcPr>
            <w:tcW w:w="2484" w:type="dxa"/>
            <w:tcBorders>
              <w:top w:val="single" w:sz="4" w:space="0" w:color="auto"/>
            </w:tcBorders>
            <w:shd w:val="clear" w:color="auto" w:fill="D9D9D9" w:themeFill="background1" w:themeFillShade="D9"/>
          </w:tcPr>
          <w:p w14:paraId="6D13F39A" w14:textId="77777777" w:rsidR="00FC6E64" w:rsidRPr="00C0558E" w:rsidRDefault="00FC6E64" w:rsidP="00AA26BB">
            <w:pPr>
              <w:pStyle w:val="TextCDB"/>
              <w:rPr>
                <w:lang w:val="de-CH"/>
              </w:rPr>
            </w:pPr>
            <w:r w:rsidRPr="00C0558E">
              <w:rPr>
                <w:lang w:val="de-CH"/>
              </w:rPr>
              <w:t>Testvoraussetzung</w:t>
            </w:r>
          </w:p>
        </w:tc>
        <w:tc>
          <w:tcPr>
            <w:tcW w:w="6811" w:type="dxa"/>
            <w:gridSpan w:val="3"/>
            <w:tcBorders>
              <w:top w:val="single" w:sz="4" w:space="0" w:color="auto"/>
            </w:tcBorders>
          </w:tcPr>
          <w:p w14:paraId="31754C9D" w14:textId="17E25AAC" w:rsidR="00FC6E64" w:rsidRPr="00C0558E" w:rsidRDefault="00225847" w:rsidP="00225847">
            <w:pPr>
              <w:pStyle w:val="TextCDB"/>
              <w:rPr>
                <w:lang w:val="de-CH"/>
              </w:rPr>
            </w:pPr>
            <w:r w:rsidRPr="00225847">
              <w:rPr>
                <w:lang w:val="de-CH"/>
              </w:rPr>
              <w:t xml:space="preserve">Lebenspunkte des Spielers = 0 oder </w:t>
            </w:r>
            <w:r>
              <w:rPr>
                <w:lang w:val="de-CH"/>
              </w:rPr>
              <w:t>Level 2 erreicht</w:t>
            </w:r>
          </w:p>
        </w:tc>
      </w:tr>
      <w:tr w:rsidR="00FC6E64" w:rsidRPr="00C0558E" w14:paraId="653166CC" w14:textId="77777777" w:rsidTr="00AA26BB">
        <w:trPr>
          <w:trHeight w:val="1632"/>
        </w:trPr>
        <w:tc>
          <w:tcPr>
            <w:tcW w:w="2484" w:type="dxa"/>
            <w:shd w:val="clear" w:color="auto" w:fill="D9D9D9" w:themeFill="background1" w:themeFillShade="D9"/>
          </w:tcPr>
          <w:p w14:paraId="7D44CCCA" w14:textId="77777777" w:rsidR="00FC6E64" w:rsidRPr="00C0558E" w:rsidRDefault="00FC6E64" w:rsidP="00AA26BB">
            <w:pPr>
              <w:pStyle w:val="TextCDB"/>
              <w:rPr>
                <w:lang w:val="de-CH"/>
              </w:rPr>
            </w:pPr>
            <w:r w:rsidRPr="00C0558E">
              <w:rPr>
                <w:lang w:val="de-CH"/>
              </w:rPr>
              <w:t>Testschritte</w:t>
            </w:r>
          </w:p>
        </w:tc>
        <w:tc>
          <w:tcPr>
            <w:tcW w:w="6811" w:type="dxa"/>
            <w:gridSpan w:val="3"/>
          </w:tcPr>
          <w:p w14:paraId="537155E5" w14:textId="77777777" w:rsidR="00FC6E64" w:rsidRPr="00C0558E" w:rsidRDefault="00FC6E64" w:rsidP="00AA26BB">
            <w:pPr>
              <w:pStyle w:val="TextCDB"/>
              <w:rPr>
                <w:lang w:val="de-CH"/>
              </w:rPr>
            </w:pPr>
          </w:p>
          <w:p w14:paraId="3DF91D6A" w14:textId="77777777" w:rsidR="00FC6E64" w:rsidRPr="00C0558E" w:rsidRDefault="00FC6E64" w:rsidP="00AA26BB">
            <w:pPr>
              <w:pStyle w:val="TextCDB"/>
              <w:rPr>
                <w:lang w:val="de-CH"/>
              </w:rPr>
            </w:pPr>
          </w:p>
          <w:p w14:paraId="18EA4294" w14:textId="77777777" w:rsidR="00FC6E64" w:rsidRPr="00C0558E" w:rsidRDefault="00FC6E64" w:rsidP="00AA26BB">
            <w:pPr>
              <w:pStyle w:val="TextCDB"/>
              <w:rPr>
                <w:lang w:val="de-CH"/>
              </w:rPr>
            </w:pPr>
          </w:p>
          <w:p w14:paraId="6E08DDC9" w14:textId="77777777" w:rsidR="00FC6E64" w:rsidRPr="00C0558E" w:rsidRDefault="00FC6E64" w:rsidP="00AA26BB">
            <w:pPr>
              <w:pStyle w:val="TextCDB"/>
              <w:rPr>
                <w:lang w:val="de-CH"/>
              </w:rPr>
            </w:pPr>
          </w:p>
        </w:tc>
      </w:tr>
      <w:tr w:rsidR="00FC6E64" w:rsidRPr="00C0558E" w14:paraId="3DE1D8DC" w14:textId="77777777" w:rsidTr="00AA26BB">
        <w:trPr>
          <w:trHeight w:val="416"/>
        </w:trPr>
        <w:tc>
          <w:tcPr>
            <w:tcW w:w="2484" w:type="dxa"/>
            <w:shd w:val="clear" w:color="auto" w:fill="D9D9D9" w:themeFill="background1" w:themeFillShade="D9"/>
          </w:tcPr>
          <w:p w14:paraId="334186D6" w14:textId="77777777" w:rsidR="00FC6E64" w:rsidRPr="00C0558E" w:rsidRDefault="00FC6E64" w:rsidP="00AA26BB">
            <w:pPr>
              <w:pStyle w:val="TextCDB"/>
              <w:rPr>
                <w:lang w:val="de-CH"/>
              </w:rPr>
            </w:pPr>
            <w:r w:rsidRPr="00C0558E">
              <w:rPr>
                <w:lang w:val="de-CH"/>
              </w:rPr>
              <w:t>Erwartetes Ergebnis</w:t>
            </w:r>
          </w:p>
        </w:tc>
        <w:tc>
          <w:tcPr>
            <w:tcW w:w="6811" w:type="dxa"/>
            <w:gridSpan w:val="3"/>
          </w:tcPr>
          <w:p w14:paraId="73DE9AB4" w14:textId="77777777" w:rsidR="00FC6E64" w:rsidRPr="00C0558E" w:rsidRDefault="00FC6E64" w:rsidP="00AA26BB">
            <w:pPr>
              <w:pStyle w:val="TextCDB"/>
              <w:rPr>
                <w:lang w:val="de-CH"/>
              </w:rPr>
            </w:pPr>
          </w:p>
        </w:tc>
      </w:tr>
    </w:tbl>
    <w:p w14:paraId="7786DC73" w14:textId="4BDDD7EA" w:rsidR="00FC6E64" w:rsidRPr="00FC6E64" w:rsidRDefault="00FC6E64" w:rsidP="00FC6E64">
      <w:pPr>
        <w:rPr>
          <w:lang w:val="en-US" w:eastAsia="de-DE"/>
        </w:rPr>
        <w:sectPr w:rsidR="00FC6E64" w:rsidRPr="00FC6E64" w:rsidSect="00EF031C">
          <w:footnotePr>
            <w:pos w:val="beneathText"/>
          </w:footnotePr>
          <w:pgSz w:w="11905" w:h="16837"/>
          <w:pgMar w:top="1134" w:right="1134" w:bottom="1134" w:left="1134" w:header="851" w:footer="603" w:gutter="0"/>
          <w:cols w:space="720"/>
          <w:docGrid w:linePitch="360"/>
        </w:sectPr>
      </w:pPr>
    </w:p>
    <w:p w14:paraId="0BC40CDC" w14:textId="77777777" w:rsidR="006969DF" w:rsidRDefault="006969DF" w:rsidP="00114661">
      <w:pPr>
        <w:pStyle w:val="berschrift1"/>
        <w:numPr>
          <w:ilvl w:val="0"/>
          <w:numId w:val="19"/>
        </w:numPr>
        <w:tabs>
          <w:tab w:val="left" w:pos="850"/>
          <w:tab w:val="left" w:pos="3262"/>
        </w:tabs>
        <w:suppressAutoHyphens w:val="0"/>
        <w:spacing w:before="120" w:after="120" w:line="288" w:lineRule="auto"/>
      </w:pPr>
      <w:bookmarkStart w:id="42" w:name="_Toc223451554"/>
      <w:r>
        <w:lastRenderedPageBreak/>
        <w:t>Arbeitsjournal</w:t>
      </w:r>
      <w:bookmarkEnd w:id="42"/>
    </w:p>
    <w:p w14:paraId="30126366" w14:textId="18959E23" w:rsidR="006969DF" w:rsidRDefault="006969DF" w:rsidP="006969DF">
      <w:pPr>
        <w:pStyle w:val="IPA-Textkrper"/>
        <w:rPr>
          <w:szCs w:val="22"/>
        </w:rPr>
      </w:pPr>
      <w:r w:rsidRPr="00E10423">
        <w:rPr>
          <w:szCs w:val="22"/>
        </w:rPr>
        <w:t>Das Arbeitsjournal dient der Nachvollziehbarkeit der vo</w:t>
      </w:r>
      <w:r w:rsidR="00F0049C">
        <w:rPr>
          <w:szCs w:val="22"/>
        </w:rPr>
        <w:t>m Team</w:t>
      </w:r>
      <w:r w:rsidRPr="00E10423">
        <w:rPr>
          <w:szCs w:val="22"/>
        </w:rPr>
        <w:t xml:space="preserve"> ausgeführten Arbeiten und wird in die Bewertung mit einbezogen.</w:t>
      </w:r>
    </w:p>
    <w:p w14:paraId="4C7C1BFE" w14:textId="186A4663" w:rsidR="006969DF" w:rsidRPr="006969DF" w:rsidRDefault="00F0049C" w:rsidP="006969DF">
      <w:pPr>
        <w:pStyle w:val="berschrift1"/>
        <w:numPr>
          <w:ilvl w:val="1"/>
          <w:numId w:val="19"/>
        </w:numPr>
        <w:tabs>
          <w:tab w:val="left" w:pos="850"/>
          <w:tab w:val="left" w:pos="3262"/>
        </w:tabs>
        <w:suppressAutoHyphens w:val="0"/>
        <w:spacing w:before="120" w:after="120" w:line="288" w:lineRule="auto"/>
      </w:pPr>
      <w:bookmarkStart w:id="43" w:name="_Toc223451555"/>
      <w:r>
        <w:t>Initialisierung</w:t>
      </w:r>
      <w:r w:rsidR="006969DF">
        <w:t xml:space="preserve">: </w:t>
      </w:r>
      <w:r w:rsidR="00DE7557">
        <w:t>Dienstag</w:t>
      </w:r>
      <w:r w:rsidR="006969DF">
        <w:t>, 0</w:t>
      </w:r>
      <w:r w:rsidR="00DE7557">
        <w:t>3</w:t>
      </w:r>
      <w:r w:rsidR="006969DF">
        <w:t>.</w:t>
      </w:r>
      <w:r w:rsidR="00DE7557">
        <w:t>03.</w:t>
      </w:r>
      <w:r w:rsidR="006969DF">
        <w:t>20</w:t>
      </w:r>
      <w:r w:rsidR="00DE7557">
        <w:t>26</w:t>
      </w:r>
      <w:bookmarkEnd w:id="43"/>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6226"/>
        <w:gridCol w:w="1066"/>
        <w:gridCol w:w="1069"/>
        <w:gridCol w:w="1069"/>
      </w:tblGrid>
      <w:tr w:rsidR="006969DF" w:rsidRPr="008F6D25" w14:paraId="4152E21D" w14:textId="77777777" w:rsidTr="00AF3845">
        <w:tc>
          <w:tcPr>
            <w:tcW w:w="6388" w:type="dxa"/>
            <w:tcBorders>
              <w:bottom w:val="dotted" w:sz="4" w:space="0" w:color="auto"/>
            </w:tcBorders>
            <w:shd w:val="clear" w:color="auto" w:fill="C6D9F1" w:themeFill="text2" w:themeFillTint="33"/>
            <w:tcMar>
              <w:top w:w="85" w:type="dxa"/>
              <w:bottom w:w="85" w:type="dxa"/>
            </w:tcMar>
          </w:tcPr>
          <w:p w14:paraId="504AB43E" w14:textId="77777777" w:rsidR="006969DF" w:rsidRPr="008F6D25" w:rsidRDefault="006969DF" w:rsidP="00AF3845">
            <w:pPr>
              <w:pStyle w:val="IPA-Tabellentitel"/>
              <w:rPr>
                <w:color w:val="000000" w:themeColor="text1"/>
                <w:sz w:val="22"/>
                <w:szCs w:val="22"/>
                <w:lang w:val="de-DE"/>
              </w:rPr>
            </w:pPr>
            <w:r w:rsidRPr="008F6D25">
              <w:rPr>
                <w:color w:val="000000" w:themeColor="text1"/>
                <w:sz w:val="22"/>
                <w:szCs w:val="22"/>
                <w:lang w:val="de-DE"/>
              </w:rPr>
              <w:t>Tätigkeiten</w:t>
            </w:r>
          </w:p>
        </w:tc>
        <w:tc>
          <w:tcPr>
            <w:tcW w:w="1072" w:type="dxa"/>
            <w:tcBorders>
              <w:bottom w:val="dotted" w:sz="4" w:space="0" w:color="auto"/>
            </w:tcBorders>
            <w:shd w:val="clear" w:color="auto" w:fill="C6D9F1" w:themeFill="text2" w:themeFillTint="33"/>
            <w:tcMar>
              <w:top w:w="85" w:type="dxa"/>
              <w:bottom w:w="85" w:type="dxa"/>
            </w:tcMar>
          </w:tcPr>
          <w:p w14:paraId="5CF1879D" w14:textId="77777777" w:rsidR="006969DF" w:rsidRPr="008F6D25" w:rsidRDefault="006969DF" w:rsidP="00AF3845">
            <w:pPr>
              <w:pStyle w:val="IPA-Tabellentitel"/>
              <w:jc w:val="center"/>
              <w:rPr>
                <w:color w:val="000000" w:themeColor="text1"/>
                <w:sz w:val="22"/>
                <w:szCs w:val="22"/>
                <w:lang w:val="de-DE"/>
              </w:rPr>
            </w:pPr>
            <w:r w:rsidRPr="008F6D25">
              <w:rPr>
                <w:color w:val="000000" w:themeColor="text1"/>
                <w:sz w:val="22"/>
                <w:szCs w:val="22"/>
                <w:lang w:val="de-DE"/>
              </w:rPr>
              <w:t>Person</w:t>
            </w:r>
          </w:p>
        </w:tc>
        <w:tc>
          <w:tcPr>
            <w:tcW w:w="985" w:type="dxa"/>
            <w:tcBorders>
              <w:bottom w:val="dotted" w:sz="4" w:space="0" w:color="auto"/>
            </w:tcBorders>
            <w:shd w:val="clear" w:color="auto" w:fill="C6D9F1" w:themeFill="text2" w:themeFillTint="33"/>
            <w:tcMar>
              <w:top w:w="85" w:type="dxa"/>
              <w:bottom w:w="85" w:type="dxa"/>
            </w:tcMar>
          </w:tcPr>
          <w:p w14:paraId="38EC6AC0" w14:textId="77777777" w:rsidR="006969DF" w:rsidRPr="008F6D25" w:rsidRDefault="006969DF" w:rsidP="00AF3845">
            <w:pPr>
              <w:pStyle w:val="IPA-Tabellentitel"/>
              <w:jc w:val="center"/>
              <w:rPr>
                <w:color w:val="000000" w:themeColor="text1"/>
                <w:sz w:val="22"/>
                <w:szCs w:val="22"/>
                <w:lang w:val="de-DE"/>
              </w:rPr>
            </w:pPr>
            <w:r w:rsidRPr="008F6D25">
              <w:rPr>
                <w:color w:val="000000" w:themeColor="text1"/>
                <w:sz w:val="22"/>
                <w:szCs w:val="22"/>
                <w:lang w:val="de-DE"/>
              </w:rPr>
              <w:t>Aufwand</w:t>
            </w:r>
          </w:p>
          <w:p w14:paraId="60C823FC" w14:textId="77777777" w:rsidR="006969DF" w:rsidRPr="008F6D25" w:rsidRDefault="006969DF" w:rsidP="00AF3845">
            <w:pPr>
              <w:pStyle w:val="IPA-Tabellentitel"/>
              <w:jc w:val="center"/>
              <w:rPr>
                <w:color w:val="000000" w:themeColor="text1"/>
                <w:sz w:val="22"/>
                <w:szCs w:val="22"/>
                <w:lang w:val="de-DE"/>
              </w:rPr>
            </w:pPr>
            <w:r w:rsidRPr="008F6D25">
              <w:rPr>
                <w:color w:val="000000" w:themeColor="text1"/>
                <w:sz w:val="22"/>
                <w:szCs w:val="22"/>
                <w:lang w:val="de-DE"/>
              </w:rPr>
              <w:t>geplant (Std)</w:t>
            </w:r>
          </w:p>
        </w:tc>
        <w:tc>
          <w:tcPr>
            <w:tcW w:w="985" w:type="dxa"/>
            <w:tcBorders>
              <w:bottom w:val="dotted" w:sz="4" w:space="0" w:color="auto"/>
            </w:tcBorders>
            <w:shd w:val="clear" w:color="auto" w:fill="C6D9F1" w:themeFill="text2" w:themeFillTint="33"/>
            <w:tcMar>
              <w:top w:w="85" w:type="dxa"/>
              <w:bottom w:w="85" w:type="dxa"/>
            </w:tcMar>
          </w:tcPr>
          <w:p w14:paraId="79196B63" w14:textId="77777777" w:rsidR="006969DF" w:rsidRPr="008F6D25" w:rsidRDefault="006969DF" w:rsidP="00AF3845">
            <w:pPr>
              <w:pStyle w:val="IPA-Tabellentitel"/>
              <w:jc w:val="center"/>
              <w:rPr>
                <w:color w:val="000000" w:themeColor="text1"/>
                <w:sz w:val="22"/>
                <w:szCs w:val="22"/>
                <w:lang w:val="de-DE"/>
              </w:rPr>
            </w:pPr>
            <w:r w:rsidRPr="008F6D25">
              <w:rPr>
                <w:color w:val="000000" w:themeColor="text1"/>
                <w:sz w:val="22"/>
                <w:szCs w:val="22"/>
                <w:lang w:val="de-DE"/>
              </w:rPr>
              <w:t>Aufwand</w:t>
            </w:r>
          </w:p>
          <w:p w14:paraId="5F39A3EF" w14:textId="77777777" w:rsidR="006969DF" w:rsidRPr="008F6D25" w:rsidRDefault="006969DF" w:rsidP="00AF3845">
            <w:pPr>
              <w:pStyle w:val="IPA-Tabellentitel"/>
              <w:jc w:val="center"/>
              <w:rPr>
                <w:color w:val="000000" w:themeColor="text1"/>
                <w:sz w:val="22"/>
                <w:szCs w:val="22"/>
                <w:lang w:val="de-DE"/>
              </w:rPr>
            </w:pPr>
            <w:r w:rsidRPr="008F6D25">
              <w:rPr>
                <w:color w:val="000000" w:themeColor="text1"/>
                <w:sz w:val="22"/>
                <w:szCs w:val="22"/>
                <w:lang w:val="de-DE"/>
              </w:rPr>
              <w:t>effektiv (Std)</w:t>
            </w:r>
          </w:p>
        </w:tc>
      </w:tr>
      <w:tr w:rsidR="006969DF" w:rsidRPr="008F6D25" w14:paraId="7C13B2C5" w14:textId="77777777" w:rsidTr="00AF3845">
        <w:tc>
          <w:tcPr>
            <w:tcW w:w="6388" w:type="dxa"/>
            <w:tcBorders>
              <w:bottom w:val="dotted" w:sz="4" w:space="0" w:color="auto"/>
            </w:tcBorders>
            <w:tcMar>
              <w:top w:w="85" w:type="dxa"/>
              <w:bottom w:w="85" w:type="dxa"/>
            </w:tcMar>
          </w:tcPr>
          <w:p w14:paraId="48B089BE" w14:textId="39E3CD8B" w:rsidR="006969DF" w:rsidRDefault="00E8790B" w:rsidP="00AF3845">
            <w:pPr>
              <w:pStyle w:val="IPA-Tabelle"/>
              <w:rPr>
                <w:i/>
                <w:iCs/>
                <w:color w:val="000000" w:themeColor="text1"/>
                <w:sz w:val="22"/>
                <w:szCs w:val="22"/>
              </w:rPr>
            </w:pPr>
            <w:r>
              <w:rPr>
                <w:i/>
                <w:iCs/>
                <w:color w:val="000000" w:themeColor="text1"/>
                <w:sz w:val="22"/>
                <w:szCs w:val="22"/>
              </w:rPr>
              <w:t>Projekt Initialisierung M1</w:t>
            </w:r>
          </w:p>
          <w:p w14:paraId="15FEB8B2" w14:textId="0CE1CCCC" w:rsidR="00E8790B" w:rsidRPr="00E8790B" w:rsidRDefault="00E8790B" w:rsidP="00AF3845">
            <w:pPr>
              <w:pStyle w:val="IPA-Tabelle"/>
              <w:rPr>
                <w:color w:val="000000" w:themeColor="text1"/>
                <w:sz w:val="22"/>
                <w:szCs w:val="22"/>
              </w:rPr>
            </w:pPr>
            <w:r>
              <w:rPr>
                <w:color w:val="000000" w:themeColor="text1"/>
                <w:sz w:val="22"/>
                <w:szCs w:val="22"/>
              </w:rPr>
              <w:t>Team arbeitet an Arbeitspaketen 1.0- 1.5</w:t>
            </w:r>
          </w:p>
        </w:tc>
        <w:tc>
          <w:tcPr>
            <w:tcW w:w="1072" w:type="dxa"/>
            <w:tcBorders>
              <w:bottom w:val="dotted" w:sz="4" w:space="0" w:color="auto"/>
            </w:tcBorders>
            <w:tcMar>
              <w:top w:w="85" w:type="dxa"/>
              <w:bottom w:w="85" w:type="dxa"/>
            </w:tcMar>
          </w:tcPr>
          <w:p w14:paraId="68005523" w14:textId="1444B78C" w:rsidR="006969DF" w:rsidRPr="008F6D25" w:rsidRDefault="00290011" w:rsidP="00AF3845">
            <w:pPr>
              <w:pStyle w:val="IPA-Tabelle"/>
              <w:jc w:val="center"/>
              <w:rPr>
                <w:color w:val="000000" w:themeColor="text1"/>
                <w:sz w:val="22"/>
                <w:szCs w:val="22"/>
              </w:rPr>
            </w:pPr>
            <w:r>
              <w:rPr>
                <w:color w:val="000000" w:themeColor="text1"/>
                <w:sz w:val="22"/>
                <w:szCs w:val="22"/>
              </w:rPr>
              <w:t>alle</w:t>
            </w:r>
          </w:p>
        </w:tc>
        <w:tc>
          <w:tcPr>
            <w:tcW w:w="985" w:type="dxa"/>
            <w:tcBorders>
              <w:bottom w:val="dotted" w:sz="4" w:space="0" w:color="auto"/>
            </w:tcBorders>
            <w:tcMar>
              <w:top w:w="85" w:type="dxa"/>
              <w:bottom w:w="85" w:type="dxa"/>
            </w:tcMar>
          </w:tcPr>
          <w:p w14:paraId="6FCEFCB3" w14:textId="61E22B01" w:rsidR="006969DF" w:rsidRPr="008F6D25" w:rsidRDefault="0057055F" w:rsidP="00AF3845">
            <w:pPr>
              <w:pStyle w:val="IPA-Tabelle"/>
              <w:jc w:val="center"/>
              <w:rPr>
                <w:color w:val="000000" w:themeColor="text1"/>
                <w:sz w:val="22"/>
                <w:szCs w:val="22"/>
              </w:rPr>
            </w:pPr>
            <w:r>
              <w:rPr>
                <w:color w:val="000000" w:themeColor="text1"/>
                <w:sz w:val="22"/>
                <w:szCs w:val="22"/>
              </w:rPr>
              <w:t>4x</w:t>
            </w:r>
            <w:r w:rsidR="00E8790B">
              <w:rPr>
                <w:color w:val="000000" w:themeColor="text1"/>
                <w:sz w:val="22"/>
                <w:szCs w:val="22"/>
              </w:rPr>
              <w:t xml:space="preserve"> </w:t>
            </w:r>
            <w:r>
              <w:rPr>
                <w:color w:val="000000" w:themeColor="text1"/>
                <w:sz w:val="22"/>
                <w:szCs w:val="22"/>
              </w:rPr>
              <w:t>3</w:t>
            </w:r>
            <w:r w:rsidR="00E8790B">
              <w:rPr>
                <w:color w:val="000000" w:themeColor="text1"/>
                <w:sz w:val="22"/>
                <w:szCs w:val="22"/>
              </w:rPr>
              <w:t>.0</w:t>
            </w:r>
          </w:p>
        </w:tc>
        <w:tc>
          <w:tcPr>
            <w:tcW w:w="985" w:type="dxa"/>
            <w:tcBorders>
              <w:bottom w:val="dotted" w:sz="4" w:space="0" w:color="auto"/>
            </w:tcBorders>
            <w:tcMar>
              <w:top w:w="85" w:type="dxa"/>
              <w:bottom w:w="85" w:type="dxa"/>
            </w:tcMar>
          </w:tcPr>
          <w:p w14:paraId="72C148D3" w14:textId="687562AD" w:rsidR="006969DF" w:rsidRPr="008F6D25" w:rsidRDefault="0057055F" w:rsidP="00AF3845">
            <w:pPr>
              <w:pStyle w:val="IPA-Tabelle"/>
              <w:jc w:val="center"/>
              <w:rPr>
                <w:color w:val="000000" w:themeColor="text1"/>
                <w:sz w:val="22"/>
                <w:szCs w:val="22"/>
              </w:rPr>
            </w:pPr>
            <w:r>
              <w:rPr>
                <w:color w:val="000000" w:themeColor="text1"/>
                <w:sz w:val="22"/>
                <w:szCs w:val="22"/>
              </w:rPr>
              <w:t>4x</w:t>
            </w:r>
            <w:r w:rsidR="00E8790B">
              <w:rPr>
                <w:color w:val="000000" w:themeColor="text1"/>
                <w:sz w:val="22"/>
                <w:szCs w:val="22"/>
              </w:rPr>
              <w:t xml:space="preserve"> </w:t>
            </w:r>
            <w:r>
              <w:rPr>
                <w:color w:val="000000" w:themeColor="text1"/>
                <w:sz w:val="22"/>
                <w:szCs w:val="22"/>
              </w:rPr>
              <w:t>3</w:t>
            </w:r>
            <w:r w:rsidR="00E8790B">
              <w:rPr>
                <w:color w:val="000000" w:themeColor="text1"/>
                <w:sz w:val="22"/>
                <w:szCs w:val="22"/>
              </w:rPr>
              <w:t>.0</w:t>
            </w:r>
          </w:p>
        </w:tc>
      </w:tr>
      <w:tr w:rsidR="006969DF" w:rsidRPr="008F6D25" w14:paraId="24685484" w14:textId="77777777" w:rsidTr="00AF3845">
        <w:tc>
          <w:tcPr>
            <w:tcW w:w="6388" w:type="dxa"/>
            <w:tcBorders>
              <w:bottom w:val="dotted" w:sz="4" w:space="0" w:color="auto"/>
            </w:tcBorders>
            <w:tcMar>
              <w:top w:w="85" w:type="dxa"/>
              <w:bottom w:w="85" w:type="dxa"/>
            </w:tcMar>
          </w:tcPr>
          <w:p w14:paraId="1ABE33F8" w14:textId="164DA07F" w:rsidR="006969DF" w:rsidRPr="008F6D25" w:rsidRDefault="00E8790B" w:rsidP="00AF3845">
            <w:pPr>
              <w:pStyle w:val="IPA-Tabelle"/>
              <w:rPr>
                <w:i/>
                <w:iCs/>
                <w:color w:val="000000" w:themeColor="text1"/>
                <w:sz w:val="22"/>
                <w:szCs w:val="22"/>
              </w:rPr>
            </w:pPr>
            <w:r>
              <w:rPr>
                <w:i/>
                <w:iCs/>
                <w:color w:val="000000" w:themeColor="text1"/>
                <w:sz w:val="22"/>
                <w:szCs w:val="22"/>
              </w:rPr>
              <w:t>Meeting Stakeholder</w:t>
            </w:r>
          </w:p>
          <w:p w14:paraId="0DDC6313" w14:textId="17BFF9CF" w:rsidR="006969DF" w:rsidRPr="008F6D25" w:rsidRDefault="00E8790B" w:rsidP="00AF3845">
            <w:pPr>
              <w:pStyle w:val="IPA-Tabelle"/>
              <w:rPr>
                <w:color w:val="000000" w:themeColor="text1"/>
                <w:sz w:val="22"/>
                <w:szCs w:val="22"/>
              </w:rPr>
            </w:pPr>
            <w:r>
              <w:rPr>
                <w:color w:val="000000" w:themeColor="text1"/>
                <w:sz w:val="22"/>
                <w:szCs w:val="22"/>
              </w:rPr>
              <w:t>M1 abschliessen</w:t>
            </w:r>
          </w:p>
        </w:tc>
        <w:tc>
          <w:tcPr>
            <w:tcW w:w="1072" w:type="dxa"/>
            <w:tcBorders>
              <w:bottom w:val="dotted" w:sz="4" w:space="0" w:color="auto"/>
            </w:tcBorders>
            <w:tcMar>
              <w:top w:w="85" w:type="dxa"/>
              <w:bottom w:w="85" w:type="dxa"/>
            </w:tcMar>
          </w:tcPr>
          <w:p w14:paraId="5AD1894C" w14:textId="7BCA04D3" w:rsidR="006969DF" w:rsidRPr="008F6D25" w:rsidRDefault="00E8790B" w:rsidP="00AF3845">
            <w:pPr>
              <w:pStyle w:val="IPA-Tabelle"/>
              <w:jc w:val="center"/>
              <w:rPr>
                <w:color w:val="000000" w:themeColor="text1"/>
                <w:sz w:val="22"/>
                <w:szCs w:val="22"/>
              </w:rPr>
            </w:pPr>
            <w:r>
              <w:rPr>
                <w:color w:val="000000" w:themeColor="text1"/>
                <w:sz w:val="22"/>
                <w:szCs w:val="22"/>
              </w:rPr>
              <w:t>alle</w:t>
            </w:r>
          </w:p>
        </w:tc>
        <w:tc>
          <w:tcPr>
            <w:tcW w:w="985" w:type="dxa"/>
            <w:tcBorders>
              <w:bottom w:val="dotted" w:sz="4" w:space="0" w:color="auto"/>
            </w:tcBorders>
            <w:tcMar>
              <w:top w:w="85" w:type="dxa"/>
              <w:bottom w:w="85" w:type="dxa"/>
            </w:tcMar>
          </w:tcPr>
          <w:p w14:paraId="338D07B2" w14:textId="44AA2957" w:rsidR="006969DF" w:rsidRPr="008F6D25" w:rsidRDefault="00E8790B" w:rsidP="00AF3845">
            <w:pPr>
              <w:pStyle w:val="IPA-Tabelle"/>
              <w:jc w:val="center"/>
              <w:rPr>
                <w:color w:val="000000" w:themeColor="text1"/>
                <w:sz w:val="22"/>
                <w:szCs w:val="22"/>
              </w:rPr>
            </w:pPr>
            <w:r>
              <w:rPr>
                <w:color w:val="000000" w:themeColor="text1"/>
                <w:sz w:val="22"/>
                <w:szCs w:val="22"/>
              </w:rPr>
              <w:t>4x 0.25</w:t>
            </w:r>
          </w:p>
        </w:tc>
        <w:tc>
          <w:tcPr>
            <w:tcW w:w="985" w:type="dxa"/>
            <w:tcBorders>
              <w:bottom w:val="dotted" w:sz="4" w:space="0" w:color="auto"/>
            </w:tcBorders>
            <w:tcMar>
              <w:top w:w="85" w:type="dxa"/>
              <w:bottom w:w="85" w:type="dxa"/>
            </w:tcMar>
          </w:tcPr>
          <w:p w14:paraId="446CFE65" w14:textId="1F18B837" w:rsidR="006969DF" w:rsidRPr="008F6D25" w:rsidRDefault="00E8790B" w:rsidP="00AF3845">
            <w:pPr>
              <w:pStyle w:val="IPA-Tabelle"/>
              <w:jc w:val="center"/>
              <w:rPr>
                <w:color w:val="000000" w:themeColor="text1"/>
                <w:sz w:val="22"/>
                <w:szCs w:val="22"/>
              </w:rPr>
            </w:pPr>
            <w:r>
              <w:rPr>
                <w:color w:val="000000" w:themeColor="text1"/>
                <w:sz w:val="22"/>
                <w:szCs w:val="22"/>
              </w:rPr>
              <w:t>4x 0.3</w:t>
            </w:r>
          </w:p>
        </w:tc>
      </w:tr>
      <w:tr w:rsidR="006969DF" w:rsidRPr="008F6D25" w14:paraId="430C2675" w14:textId="77777777" w:rsidTr="00AF3845">
        <w:tc>
          <w:tcPr>
            <w:tcW w:w="6388" w:type="dxa"/>
            <w:tcBorders>
              <w:bottom w:val="dotted" w:sz="4" w:space="0" w:color="auto"/>
            </w:tcBorders>
            <w:tcMar>
              <w:top w:w="85" w:type="dxa"/>
              <w:bottom w:w="85" w:type="dxa"/>
            </w:tcMar>
          </w:tcPr>
          <w:p w14:paraId="517F0E0A" w14:textId="77777777" w:rsidR="006969DF" w:rsidRPr="008F6D25" w:rsidRDefault="006969DF" w:rsidP="00AF3845">
            <w:pPr>
              <w:pStyle w:val="IPA-Tabellentitel"/>
              <w:rPr>
                <w:color w:val="000000" w:themeColor="text1"/>
                <w:sz w:val="22"/>
                <w:szCs w:val="22"/>
              </w:rPr>
            </w:pPr>
            <w:r w:rsidRPr="008F6D25">
              <w:rPr>
                <w:color w:val="000000" w:themeColor="text1"/>
                <w:sz w:val="22"/>
                <w:szCs w:val="22"/>
              </w:rPr>
              <w:t>Total:</w:t>
            </w:r>
          </w:p>
        </w:tc>
        <w:tc>
          <w:tcPr>
            <w:tcW w:w="1072" w:type="dxa"/>
            <w:tcBorders>
              <w:bottom w:val="dotted" w:sz="4" w:space="0" w:color="auto"/>
            </w:tcBorders>
            <w:tcMar>
              <w:top w:w="85" w:type="dxa"/>
              <w:bottom w:w="85" w:type="dxa"/>
            </w:tcMar>
          </w:tcPr>
          <w:p w14:paraId="124A776B" w14:textId="77777777" w:rsidR="006969DF" w:rsidRPr="008F6D25" w:rsidRDefault="006969DF" w:rsidP="00AF3845">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4DD3F8EB" w14:textId="77777777" w:rsidR="006969DF" w:rsidRPr="008F6D25" w:rsidRDefault="006969DF" w:rsidP="00AF3845">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58014049" w14:textId="6B218A31" w:rsidR="006969DF" w:rsidRPr="008F6D25" w:rsidRDefault="00E8790B" w:rsidP="00AF3845">
            <w:pPr>
              <w:pStyle w:val="IPA-Tabellentitel"/>
              <w:jc w:val="center"/>
              <w:rPr>
                <w:b w:val="0"/>
                <w:bCs w:val="0"/>
                <w:color w:val="000000" w:themeColor="text1"/>
                <w:sz w:val="22"/>
                <w:szCs w:val="22"/>
              </w:rPr>
            </w:pPr>
            <w:r>
              <w:rPr>
                <w:b w:val="0"/>
                <w:bCs w:val="0"/>
                <w:color w:val="000000" w:themeColor="text1"/>
                <w:sz w:val="22"/>
                <w:szCs w:val="22"/>
              </w:rPr>
              <w:t>4x 3.3</w:t>
            </w:r>
          </w:p>
        </w:tc>
      </w:tr>
      <w:tr w:rsidR="006969DF" w:rsidRPr="008F6D25" w14:paraId="3B73FDF7" w14:textId="77777777" w:rsidTr="00AF3845">
        <w:tc>
          <w:tcPr>
            <w:tcW w:w="6388" w:type="dxa"/>
            <w:tcBorders>
              <w:bottom w:val="dotted" w:sz="4" w:space="0" w:color="auto"/>
              <w:right w:val="nil"/>
            </w:tcBorders>
            <w:shd w:val="clear" w:color="auto" w:fill="C6D9F1" w:themeFill="text2" w:themeFillTint="33"/>
          </w:tcPr>
          <w:p w14:paraId="442C2C99" w14:textId="77777777" w:rsidR="006969DF" w:rsidRPr="008F6D25" w:rsidRDefault="006969DF" w:rsidP="00AF3845">
            <w:pPr>
              <w:pStyle w:val="IPA-Tabellentitel"/>
              <w:rPr>
                <w:color w:val="000000" w:themeColor="text1"/>
                <w:sz w:val="22"/>
                <w:szCs w:val="22"/>
                <w:lang w:val="de-DE"/>
              </w:rPr>
            </w:pPr>
            <w:r w:rsidRPr="008F6D25">
              <w:rPr>
                <w:color w:val="000000" w:themeColor="text1"/>
                <w:sz w:val="22"/>
                <w:szCs w:val="22"/>
                <w:lang w:val="de-DE"/>
              </w:rPr>
              <w:t>Tages Ablauf</w:t>
            </w:r>
          </w:p>
        </w:tc>
        <w:tc>
          <w:tcPr>
            <w:tcW w:w="1072" w:type="dxa"/>
            <w:tcBorders>
              <w:left w:val="nil"/>
              <w:bottom w:val="dotted" w:sz="4" w:space="0" w:color="auto"/>
              <w:right w:val="nil"/>
            </w:tcBorders>
            <w:shd w:val="clear" w:color="auto" w:fill="C6D9F1" w:themeFill="text2" w:themeFillTint="33"/>
          </w:tcPr>
          <w:p w14:paraId="6DB7B81B"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3C1ECB6F"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046F4342" w14:textId="77777777" w:rsidR="006969DF" w:rsidRPr="008F6D25" w:rsidRDefault="006969DF" w:rsidP="00AF3845">
            <w:pPr>
              <w:pStyle w:val="IPA-Tabellentitel"/>
              <w:jc w:val="center"/>
              <w:rPr>
                <w:color w:val="000000" w:themeColor="text1"/>
                <w:sz w:val="22"/>
                <w:szCs w:val="22"/>
                <w:lang w:val="de-DE"/>
              </w:rPr>
            </w:pPr>
          </w:p>
        </w:tc>
      </w:tr>
      <w:tr w:rsidR="006969DF" w:rsidRPr="008F6D25" w14:paraId="72620951" w14:textId="77777777" w:rsidTr="00AF3845">
        <w:tc>
          <w:tcPr>
            <w:tcW w:w="9430" w:type="dxa"/>
            <w:gridSpan w:val="4"/>
            <w:tcBorders>
              <w:bottom w:val="dotted" w:sz="4" w:space="0" w:color="auto"/>
            </w:tcBorders>
            <w:tcMar>
              <w:top w:w="85" w:type="dxa"/>
              <w:bottom w:w="85" w:type="dxa"/>
            </w:tcMar>
          </w:tcPr>
          <w:p w14:paraId="6BE2AF0A" w14:textId="6B036EDD" w:rsidR="006969DF" w:rsidRPr="008F6D25" w:rsidRDefault="00E8790B" w:rsidP="00AF3845">
            <w:pPr>
              <w:pStyle w:val="IPA-Tabelle"/>
              <w:rPr>
                <w:color w:val="000000" w:themeColor="text1"/>
                <w:sz w:val="22"/>
                <w:szCs w:val="22"/>
              </w:rPr>
            </w:pPr>
            <w:r>
              <w:rPr>
                <w:color w:val="000000" w:themeColor="text1"/>
                <w:sz w:val="22"/>
                <w:szCs w:val="22"/>
              </w:rPr>
              <w:t>Alles verlief wie geplant, Wissen Missstände wurden eruiert.</w:t>
            </w:r>
          </w:p>
        </w:tc>
      </w:tr>
      <w:tr w:rsidR="006969DF" w:rsidRPr="008F6D25" w14:paraId="0401AC36" w14:textId="77777777" w:rsidTr="00AF3845">
        <w:tc>
          <w:tcPr>
            <w:tcW w:w="6388" w:type="dxa"/>
            <w:tcBorders>
              <w:bottom w:val="dotted" w:sz="4" w:space="0" w:color="auto"/>
              <w:right w:val="nil"/>
            </w:tcBorders>
            <w:shd w:val="clear" w:color="auto" w:fill="C6D9F1" w:themeFill="text2" w:themeFillTint="33"/>
          </w:tcPr>
          <w:p w14:paraId="360C5DD7" w14:textId="77777777" w:rsidR="006969DF" w:rsidRPr="008F6D25" w:rsidRDefault="006969DF" w:rsidP="00AF3845">
            <w:pPr>
              <w:pStyle w:val="IPA-Tabellentitel"/>
              <w:rPr>
                <w:color w:val="000000" w:themeColor="text1"/>
                <w:sz w:val="22"/>
                <w:szCs w:val="22"/>
                <w:lang w:val="de-DE"/>
              </w:rPr>
            </w:pPr>
            <w:r w:rsidRPr="008F6D25">
              <w:rPr>
                <w:color w:val="000000" w:themeColor="text1"/>
                <w:sz w:val="22"/>
                <w:szCs w:val="22"/>
                <w:lang w:val="de-DE"/>
              </w:rPr>
              <w:t>Hilfestellungen</w:t>
            </w:r>
          </w:p>
        </w:tc>
        <w:tc>
          <w:tcPr>
            <w:tcW w:w="1072" w:type="dxa"/>
            <w:tcBorders>
              <w:left w:val="nil"/>
              <w:bottom w:val="dotted" w:sz="4" w:space="0" w:color="auto"/>
              <w:right w:val="nil"/>
            </w:tcBorders>
            <w:shd w:val="clear" w:color="auto" w:fill="C6D9F1" w:themeFill="text2" w:themeFillTint="33"/>
          </w:tcPr>
          <w:p w14:paraId="1378CCDC"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1C57DFE7"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72355B6F" w14:textId="77777777" w:rsidR="006969DF" w:rsidRPr="008F6D25" w:rsidRDefault="006969DF" w:rsidP="00AF3845">
            <w:pPr>
              <w:pStyle w:val="IPA-Tabellentitel"/>
              <w:jc w:val="center"/>
              <w:rPr>
                <w:color w:val="000000" w:themeColor="text1"/>
                <w:sz w:val="22"/>
                <w:szCs w:val="22"/>
                <w:lang w:val="de-DE"/>
              </w:rPr>
            </w:pPr>
          </w:p>
        </w:tc>
      </w:tr>
      <w:tr w:rsidR="006969DF" w:rsidRPr="008F6D25" w14:paraId="3C6B3CA2" w14:textId="77777777" w:rsidTr="00AF3845">
        <w:tc>
          <w:tcPr>
            <w:tcW w:w="9430" w:type="dxa"/>
            <w:gridSpan w:val="4"/>
            <w:tcBorders>
              <w:bottom w:val="dotted" w:sz="4" w:space="0" w:color="auto"/>
            </w:tcBorders>
            <w:tcMar>
              <w:top w:w="85" w:type="dxa"/>
              <w:bottom w:w="85" w:type="dxa"/>
            </w:tcMar>
          </w:tcPr>
          <w:p w14:paraId="4F3842E5" w14:textId="4298ED60" w:rsidR="006969DF" w:rsidRPr="008F6D25" w:rsidRDefault="00E8790B" w:rsidP="00AF3845">
            <w:pPr>
              <w:pStyle w:val="IPA-Tabelle"/>
              <w:rPr>
                <w:color w:val="000000" w:themeColor="text1"/>
                <w:sz w:val="22"/>
                <w:szCs w:val="22"/>
              </w:rPr>
            </w:pPr>
            <w:r>
              <w:rPr>
                <w:color w:val="000000" w:themeColor="text1"/>
                <w:sz w:val="22"/>
                <w:szCs w:val="22"/>
              </w:rPr>
              <w:t xml:space="preserve">Zusatzaufgabe: </w:t>
            </w:r>
            <w:hyperlink r:id="rId30" w:history="1">
              <w:r w:rsidRPr="00AA32F3">
                <w:rPr>
                  <w:rStyle w:val="Hyperlink"/>
                  <w:sz w:val="22"/>
                  <w:szCs w:val="22"/>
                </w:rPr>
                <w:t>GitHub</w:t>
              </w:r>
            </w:hyperlink>
            <w:r>
              <w:rPr>
                <w:color w:val="000000" w:themeColor="text1"/>
                <w:sz w:val="22"/>
                <w:szCs w:val="22"/>
              </w:rPr>
              <w:t xml:space="preserve"> Bedingung, How to «commit» Anleitung von Dev.</w:t>
            </w:r>
          </w:p>
        </w:tc>
      </w:tr>
      <w:tr w:rsidR="006969DF" w:rsidRPr="008F6D25" w14:paraId="59E7D3B6" w14:textId="77777777" w:rsidTr="00AF3845">
        <w:tc>
          <w:tcPr>
            <w:tcW w:w="9430" w:type="dxa"/>
            <w:gridSpan w:val="4"/>
            <w:tcBorders>
              <w:bottom w:val="dotted" w:sz="4" w:space="0" w:color="auto"/>
            </w:tcBorders>
            <w:tcMar>
              <w:top w:w="85" w:type="dxa"/>
              <w:bottom w:w="85" w:type="dxa"/>
            </w:tcMar>
          </w:tcPr>
          <w:p w14:paraId="7901ECD6" w14:textId="77777777" w:rsidR="006969DF" w:rsidRPr="008F6D25" w:rsidRDefault="006969DF" w:rsidP="00AF3845">
            <w:pPr>
              <w:pStyle w:val="IPA-Tabelle"/>
              <w:rPr>
                <w:color w:val="000000" w:themeColor="text1"/>
                <w:sz w:val="22"/>
                <w:szCs w:val="22"/>
                <w:lang w:val="de-DE"/>
              </w:rPr>
            </w:pPr>
          </w:p>
        </w:tc>
      </w:tr>
      <w:tr w:rsidR="006969DF" w:rsidRPr="008F6D25" w14:paraId="077175D8" w14:textId="77777777" w:rsidTr="00AF3845">
        <w:tc>
          <w:tcPr>
            <w:tcW w:w="6388" w:type="dxa"/>
            <w:tcBorders>
              <w:bottom w:val="dotted" w:sz="4" w:space="0" w:color="auto"/>
              <w:right w:val="nil"/>
            </w:tcBorders>
            <w:shd w:val="clear" w:color="auto" w:fill="C6D9F1" w:themeFill="text2" w:themeFillTint="33"/>
          </w:tcPr>
          <w:p w14:paraId="2DB1E4A1" w14:textId="77777777" w:rsidR="006969DF" w:rsidRPr="008F6D25" w:rsidRDefault="006969DF" w:rsidP="00AF3845">
            <w:pPr>
              <w:pStyle w:val="IPA-Tabellentitel"/>
              <w:rPr>
                <w:color w:val="000000" w:themeColor="text1"/>
                <w:sz w:val="22"/>
                <w:szCs w:val="22"/>
                <w:lang w:val="de-DE"/>
              </w:rPr>
            </w:pPr>
            <w:r w:rsidRPr="008F6D25">
              <w:rPr>
                <w:color w:val="000000" w:themeColor="text1"/>
                <w:sz w:val="22"/>
                <w:szCs w:val="22"/>
                <w:lang w:val="de-DE"/>
              </w:rPr>
              <w:t>Reflexion</w:t>
            </w:r>
          </w:p>
        </w:tc>
        <w:tc>
          <w:tcPr>
            <w:tcW w:w="1072" w:type="dxa"/>
            <w:tcBorders>
              <w:left w:val="nil"/>
              <w:bottom w:val="dotted" w:sz="4" w:space="0" w:color="auto"/>
              <w:right w:val="nil"/>
            </w:tcBorders>
            <w:shd w:val="clear" w:color="auto" w:fill="C6D9F1" w:themeFill="text2" w:themeFillTint="33"/>
          </w:tcPr>
          <w:p w14:paraId="1C9CC377"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450370F1"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301096AF" w14:textId="77777777" w:rsidR="006969DF" w:rsidRPr="008F6D25" w:rsidRDefault="006969DF" w:rsidP="00AF3845">
            <w:pPr>
              <w:pStyle w:val="IPA-Tabellentitel"/>
              <w:jc w:val="center"/>
              <w:rPr>
                <w:color w:val="000000" w:themeColor="text1"/>
                <w:sz w:val="22"/>
                <w:szCs w:val="22"/>
                <w:lang w:val="de-DE"/>
              </w:rPr>
            </w:pPr>
          </w:p>
        </w:tc>
      </w:tr>
      <w:tr w:rsidR="006969DF" w:rsidRPr="008F6D25" w14:paraId="49AA980D" w14:textId="77777777" w:rsidTr="00AF3845">
        <w:tc>
          <w:tcPr>
            <w:tcW w:w="9430" w:type="dxa"/>
            <w:gridSpan w:val="4"/>
            <w:tcBorders>
              <w:bottom w:val="dotted" w:sz="4" w:space="0" w:color="auto"/>
            </w:tcBorders>
            <w:tcMar>
              <w:top w:w="85" w:type="dxa"/>
              <w:bottom w:w="85" w:type="dxa"/>
            </w:tcMar>
          </w:tcPr>
          <w:p w14:paraId="1138C357" w14:textId="6B4AD886" w:rsidR="006969DF" w:rsidRPr="008F6D25" w:rsidRDefault="00F64438" w:rsidP="00AF3845">
            <w:pPr>
              <w:pStyle w:val="IPA-Tabelle"/>
              <w:rPr>
                <w:color w:val="000000" w:themeColor="text1"/>
                <w:sz w:val="22"/>
                <w:szCs w:val="22"/>
              </w:rPr>
            </w:pPr>
            <w:r>
              <w:rPr>
                <w:color w:val="000000" w:themeColor="text1"/>
                <w:sz w:val="22"/>
                <w:szCs w:val="22"/>
              </w:rPr>
              <w:t>Klarer, direkter kommunizieren. Initiative einzelner könnte höher sein.</w:t>
            </w:r>
          </w:p>
        </w:tc>
      </w:tr>
      <w:tr w:rsidR="006969DF" w:rsidRPr="008F6D25" w14:paraId="4D78527D" w14:textId="77777777" w:rsidTr="00AF3845">
        <w:tc>
          <w:tcPr>
            <w:tcW w:w="6388" w:type="dxa"/>
            <w:tcBorders>
              <w:bottom w:val="dotted" w:sz="4" w:space="0" w:color="auto"/>
              <w:right w:val="nil"/>
            </w:tcBorders>
            <w:shd w:val="clear" w:color="auto" w:fill="C6D9F1" w:themeFill="text2" w:themeFillTint="33"/>
          </w:tcPr>
          <w:p w14:paraId="30981473" w14:textId="77777777" w:rsidR="006969DF" w:rsidRPr="008F6D25" w:rsidRDefault="006969DF" w:rsidP="00AF3845">
            <w:pPr>
              <w:pStyle w:val="IPA-Tabellentitel"/>
              <w:rPr>
                <w:color w:val="000000" w:themeColor="text1"/>
                <w:sz w:val="22"/>
                <w:szCs w:val="22"/>
              </w:rPr>
            </w:pPr>
            <w:r w:rsidRPr="008F6D25">
              <w:rPr>
                <w:color w:val="000000" w:themeColor="text1"/>
                <w:sz w:val="22"/>
                <w:szCs w:val="22"/>
                <w:lang w:val="de-DE"/>
              </w:rPr>
              <w:t>Nächste Schritte</w:t>
            </w:r>
          </w:p>
        </w:tc>
        <w:tc>
          <w:tcPr>
            <w:tcW w:w="1072" w:type="dxa"/>
            <w:tcBorders>
              <w:left w:val="nil"/>
              <w:bottom w:val="dotted" w:sz="4" w:space="0" w:color="auto"/>
              <w:right w:val="nil"/>
            </w:tcBorders>
            <w:shd w:val="clear" w:color="auto" w:fill="C6D9F1" w:themeFill="text2" w:themeFillTint="33"/>
          </w:tcPr>
          <w:p w14:paraId="55553E91" w14:textId="77777777" w:rsidR="006969DF" w:rsidRPr="008F6D25" w:rsidRDefault="006969DF" w:rsidP="00AF3845">
            <w:pPr>
              <w:pStyle w:val="IPA-Tabellentitel"/>
              <w:jc w:val="center"/>
              <w:rPr>
                <w:color w:val="000000" w:themeColor="text1"/>
                <w:sz w:val="22"/>
                <w:szCs w:val="22"/>
              </w:rPr>
            </w:pPr>
          </w:p>
        </w:tc>
        <w:tc>
          <w:tcPr>
            <w:tcW w:w="985" w:type="dxa"/>
            <w:tcBorders>
              <w:left w:val="nil"/>
              <w:bottom w:val="dotted" w:sz="4" w:space="0" w:color="auto"/>
              <w:right w:val="nil"/>
            </w:tcBorders>
            <w:shd w:val="clear" w:color="auto" w:fill="C6D9F1" w:themeFill="text2" w:themeFillTint="33"/>
          </w:tcPr>
          <w:p w14:paraId="424E22C2" w14:textId="77777777" w:rsidR="006969DF" w:rsidRPr="008F6D25" w:rsidRDefault="006969DF" w:rsidP="00AF3845">
            <w:pPr>
              <w:pStyle w:val="IPA-Tabellentitel"/>
              <w:jc w:val="center"/>
              <w:rPr>
                <w:color w:val="000000" w:themeColor="text1"/>
                <w:sz w:val="22"/>
                <w:szCs w:val="22"/>
              </w:rPr>
            </w:pPr>
          </w:p>
        </w:tc>
        <w:tc>
          <w:tcPr>
            <w:tcW w:w="985" w:type="dxa"/>
            <w:tcBorders>
              <w:left w:val="nil"/>
              <w:bottom w:val="dotted" w:sz="4" w:space="0" w:color="auto"/>
            </w:tcBorders>
            <w:shd w:val="clear" w:color="auto" w:fill="C6D9F1" w:themeFill="text2" w:themeFillTint="33"/>
          </w:tcPr>
          <w:p w14:paraId="4A983D66" w14:textId="77777777" w:rsidR="006969DF" w:rsidRPr="008F6D25" w:rsidRDefault="006969DF" w:rsidP="00AF3845">
            <w:pPr>
              <w:pStyle w:val="IPA-Tabellentitel"/>
              <w:jc w:val="center"/>
              <w:rPr>
                <w:color w:val="000000" w:themeColor="text1"/>
                <w:sz w:val="22"/>
                <w:szCs w:val="22"/>
              </w:rPr>
            </w:pPr>
          </w:p>
        </w:tc>
      </w:tr>
      <w:tr w:rsidR="006969DF" w:rsidRPr="008F6D25" w14:paraId="7A5F9B0D" w14:textId="77777777" w:rsidTr="00AF3845">
        <w:tc>
          <w:tcPr>
            <w:tcW w:w="9430" w:type="dxa"/>
            <w:gridSpan w:val="4"/>
            <w:tcBorders>
              <w:bottom w:val="dotted" w:sz="4" w:space="0" w:color="auto"/>
            </w:tcBorders>
            <w:tcMar>
              <w:top w:w="85" w:type="dxa"/>
              <w:bottom w:w="85" w:type="dxa"/>
            </w:tcMar>
          </w:tcPr>
          <w:p w14:paraId="1C01567C" w14:textId="2CB44153" w:rsidR="006969DF" w:rsidRPr="008F6D25" w:rsidRDefault="00F64438" w:rsidP="00AF3845">
            <w:pPr>
              <w:pStyle w:val="IPA-Tabelle"/>
              <w:rPr>
                <w:color w:val="000000" w:themeColor="text1"/>
                <w:sz w:val="22"/>
                <w:szCs w:val="22"/>
              </w:rPr>
            </w:pPr>
            <w:r>
              <w:rPr>
                <w:color w:val="000000" w:themeColor="text1"/>
                <w:sz w:val="22"/>
                <w:szCs w:val="22"/>
              </w:rPr>
              <w:t>10.03.26 Konzept M2</w:t>
            </w:r>
          </w:p>
        </w:tc>
      </w:tr>
    </w:tbl>
    <w:p w14:paraId="40CC30EB" w14:textId="5E4F7C13" w:rsidR="007A59A6" w:rsidRDefault="007A59A6" w:rsidP="006969DF">
      <w:pPr>
        <w:pStyle w:val="IPA-Textkrper"/>
        <w:rPr>
          <w:szCs w:val="22"/>
        </w:rPr>
      </w:pPr>
    </w:p>
    <w:p w14:paraId="5E903BB5" w14:textId="3AEC4C72" w:rsidR="006969DF" w:rsidRPr="00260D7E" w:rsidRDefault="007A59A6" w:rsidP="00260D7E">
      <w:pPr>
        <w:suppressAutoHyphens w:val="0"/>
        <w:rPr>
          <w:rFonts w:eastAsia="Times New Roman"/>
          <w:sz w:val="22"/>
          <w:szCs w:val="22"/>
          <w:lang w:eastAsia="de-DE"/>
        </w:rPr>
      </w:pPr>
      <w:r>
        <w:rPr>
          <w:szCs w:val="22"/>
        </w:rPr>
        <w:br w:type="page"/>
      </w:r>
    </w:p>
    <w:p w14:paraId="6F710F2E" w14:textId="319BF37E" w:rsidR="007A59A6" w:rsidRPr="006969DF" w:rsidRDefault="00260D7E" w:rsidP="007A59A6">
      <w:pPr>
        <w:pStyle w:val="berschrift1"/>
        <w:numPr>
          <w:ilvl w:val="1"/>
          <w:numId w:val="19"/>
        </w:numPr>
        <w:tabs>
          <w:tab w:val="left" w:pos="850"/>
          <w:tab w:val="left" w:pos="3262"/>
        </w:tabs>
        <w:suppressAutoHyphens w:val="0"/>
        <w:spacing w:before="120" w:after="120" w:line="288" w:lineRule="auto"/>
      </w:pPr>
      <w:bookmarkStart w:id="44" w:name="_Toc223451556"/>
      <w:r>
        <w:lastRenderedPageBreak/>
        <w:t>Konzept</w:t>
      </w:r>
      <w:r w:rsidR="007A59A6">
        <w:t xml:space="preserve">: Dienstag, </w:t>
      </w:r>
      <w:r>
        <w:t>10</w:t>
      </w:r>
      <w:r w:rsidR="007A59A6">
        <w:t>.03.2026</w:t>
      </w:r>
      <w:bookmarkEnd w:id="44"/>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6226"/>
        <w:gridCol w:w="1066"/>
        <w:gridCol w:w="1069"/>
        <w:gridCol w:w="1069"/>
      </w:tblGrid>
      <w:tr w:rsidR="007A59A6" w:rsidRPr="008F6D25" w14:paraId="73C73E96" w14:textId="77777777" w:rsidTr="001C4B70">
        <w:tc>
          <w:tcPr>
            <w:tcW w:w="6388" w:type="dxa"/>
            <w:tcBorders>
              <w:bottom w:val="dotted" w:sz="4" w:space="0" w:color="auto"/>
            </w:tcBorders>
            <w:shd w:val="clear" w:color="auto" w:fill="C6D9F1" w:themeFill="text2" w:themeFillTint="33"/>
            <w:tcMar>
              <w:top w:w="85" w:type="dxa"/>
              <w:bottom w:w="85" w:type="dxa"/>
            </w:tcMar>
          </w:tcPr>
          <w:p w14:paraId="5F6037B1" w14:textId="77777777" w:rsidR="007A59A6" w:rsidRPr="008F6D25" w:rsidRDefault="007A59A6" w:rsidP="001C4B70">
            <w:pPr>
              <w:pStyle w:val="IPA-Tabellentitel"/>
              <w:rPr>
                <w:color w:val="000000" w:themeColor="text1"/>
                <w:sz w:val="22"/>
                <w:szCs w:val="22"/>
                <w:lang w:val="de-DE"/>
              </w:rPr>
            </w:pPr>
            <w:r w:rsidRPr="008F6D25">
              <w:rPr>
                <w:color w:val="000000" w:themeColor="text1"/>
                <w:sz w:val="22"/>
                <w:szCs w:val="22"/>
                <w:lang w:val="de-DE"/>
              </w:rPr>
              <w:t>Tätigkeiten</w:t>
            </w:r>
          </w:p>
        </w:tc>
        <w:tc>
          <w:tcPr>
            <w:tcW w:w="1072" w:type="dxa"/>
            <w:tcBorders>
              <w:bottom w:val="dotted" w:sz="4" w:space="0" w:color="auto"/>
            </w:tcBorders>
            <w:shd w:val="clear" w:color="auto" w:fill="C6D9F1" w:themeFill="text2" w:themeFillTint="33"/>
            <w:tcMar>
              <w:top w:w="85" w:type="dxa"/>
              <w:bottom w:w="85" w:type="dxa"/>
            </w:tcMar>
          </w:tcPr>
          <w:p w14:paraId="0945755E" w14:textId="77777777" w:rsidR="007A59A6" w:rsidRPr="008F6D25" w:rsidRDefault="007A59A6" w:rsidP="001C4B70">
            <w:pPr>
              <w:pStyle w:val="IPA-Tabellentitel"/>
              <w:jc w:val="center"/>
              <w:rPr>
                <w:color w:val="000000" w:themeColor="text1"/>
                <w:sz w:val="22"/>
                <w:szCs w:val="22"/>
                <w:lang w:val="de-DE"/>
              </w:rPr>
            </w:pPr>
            <w:r w:rsidRPr="008F6D25">
              <w:rPr>
                <w:color w:val="000000" w:themeColor="text1"/>
                <w:sz w:val="22"/>
                <w:szCs w:val="22"/>
                <w:lang w:val="de-DE"/>
              </w:rPr>
              <w:t>Person</w:t>
            </w:r>
          </w:p>
        </w:tc>
        <w:tc>
          <w:tcPr>
            <w:tcW w:w="985" w:type="dxa"/>
            <w:tcBorders>
              <w:bottom w:val="dotted" w:sz="4" w:space="0" w:color="auto"/>
            </w:tcBorders>
            <w:shd w:val="clear" w:color="auto" w:fill="C6D9F1" w:themeFill="text2" w:themeFillTint="33"/>
            <w:tcMar>
              <w:top w:w="85" w:type="dxa"/>
              <w:bottom w:w="85" w:type="dxa"/>
            </w:tcMar>
          </w:tcPr>
          <w:p w14:paraId="48B4587C" w14:textId="77777777" w:rsidR="007A59A6" w:rsidRPr="008F6D25" w:rsidRDefault="007A59A6" w:rsidP="001C4B70">
            <w:pPr>
              <w:pStyle w:val="IPA-Tabellentitel"/>
              <w:jc w:val="center"/>
              <w:rPr>
                <w:color w:val="000000" w:themeColor="text1"/>
                <w:sz w:val="22"/>
                <w:szCs w:val="22"/>
                <w:lang w:val="de-DE"/>
              </w:rPr>
            </w:pPr>
            <w:r w:rsidRPr="008F6D25">
              <w:rPr>
                <w:color w:val="000000" w:themeColor="text1"/>
                <w:sz w:val="22"/>
                <w:szCs w:val="22"/>
                <w:lang w:val="de-DE"/>
              </w:rPr>
              <w:t>Aufwand</w:t>
            </w:r>
          </w:p>
          <w:p w14:paraId="49B375DF" w14:textId="77777777" w:rsidR="007A59A6" w:rsidRPr="008F6D25" w:rsidRDefault="007A59A6" w:rsidP="001C4B70">
            <w:pPr>
              <w:pStyle w:val="IPA-Tabellentitel"/>
              <w:jc w:val="center"/>
              <w:rPr>
                <w:color w:val="000000" w:themeColor="text1"/>
                <w:sz w:val="22"/>
                <w:szCs w:val="22"/>
                <w:lang w:val="de-DE"/>
              </w:rPr>
            </w:pPr>
            <w:r w:rsidRPr="008F6D25">
              <w:rPr>
                <w:color w:val="000000" w:themeColor="text1"/>
                <w:sz w:val="22"/>
                <w:szCs w:val="22"/>
                <w:lang w:val="de-DE"/>
              </w:rPr>
              <w:t>geplant (Std)</w:t>
            </w:r>
          </w:p>
        </w:tc>
        <w:tc>
          <w:tcPr>
            <w:tcW w:w="985" w:type="dxa"/>
            <w:tcBorders>
              <w:bottom w:val="dotted" w:sz="4" w:space="0" w:color="auto"/>
            </w:tcBorders>
            <w:shd w:val="clear" w:color="auto" w:fill="C6D9F1" w:themeFill="text2" w:themeFillTint="33"/>
            <w:tcMar>
              <w:top w:w="85" w:type="dxa"/>
              <w:bottom w:w="85" w:type="dxa"/>
            </w:tcMar>
          </w:tcPr>
          <w:p w14:paraId="04BDCA47" w14:textId="77777777" w:rsidR="007A59A6" w:rsidRPr="008F6D25" w:rsidRDefault="007A59A6" w:rsidP="001C4B70">
            <w:pPr>
              <w:pStyle w:val="IPA-Tabellentitel"/>
              <w:jc w:val="center"/>
              <w:rPr>
                <w:color w:val="000000" w:themeColor="text1"/>
                <w:sz w:val="22"/>
                <w:szCs w:val="22"/>
                <w:lang w:val="de-DE"/>
              </w:rPr>
            </w:pPr>
            <w:r w:rsidRPr="008F6D25">
              <w:rPr>
                <w:color w:val="000000" w:themeColor="text1"/>
                <w:sz w:val="22"/>
                <w:szCs w:val="22"/>
                <w:lang w:val="de-DE"/>
              </w:rPr>
              <w:t>Aufwand</w:t>
            </w:r>
          </w:p>
          <w:p w14:paraId="0005A63E" w14:textId="77777777" w:rsidR="007A59A6" w:rsidRPr="008F6D25" w:rsidRDefault="007A59A6" w:rsidP="001C4B70">
            <w:pPr>
              <w:pStyle w:val="IPA-Tabellentitel"/>
              <w:jc w:val="center"/>
              <w:rPr>
                <w:color w:val="000000" w:themeColor="text1"/>
                <w:sz w:val="22"/>
                <w:szCs w:val="22"/>
                <w:lang w:val="de-DE"/>
              </w:rPr>
            </w:pPr>
            <w:r w:rsidRPr="008F6D25">
              <w:rPr>
                <w:color w:val="000000" w:themeColor="text1"/>
                <w:sz w:val="22"/>
                <w:szCs w:val="22"/>
                <w:lang w:val="de-DE"/>
              </w:rPr>
              <w:t>effektiv (Std)</w:t>
            </w:r>
          </w:p>
        </w:tc>
      </w:tr>
      <w:tr w:rsidR="007A59A6" w:rsidRPr="008F6D25" w14:paraId="7B4F8FA4" w14:textId="77777777" w:rsidTr="001C4B70">
        <w:tc>
          <w:tcPr>
            <w:tcW w:w="6388" w:type="dxa"/>
            <w:tcBorders>
              <w:bottom w:val="dotted" w:sz="4" w:space="0" w:color="auto"/>
            </w:tcBorders>
            <w:tcMar>
              <w:top w:w="85" w:type="dxa"/>
              <w:bottom w:w="85" w:type="dxa"/>
            </w:tcMar>
          </w:tcPr>
          <w:p w14:paraId="3DB8E4D3" w14:textId="77777777" w:rsidR="007A59A6" w:rsidRPr="008F6D25" w:rsidRDefault="007A59A6" w:rsidP="001C4B70">
            <w:pPr>
              <w:pStyle w:val="IPA-Tabelle"/>
              <w:rPr>
                <w:i/>
                <w:iCs/>
                <w:color w:val="000000" w:themeColor="text1"/>
                <w:sz w:val="22"/>
                <w:szCs w:val="22"/>
              </w:rPr>
            </w:pPr>
            <w:r w:rsidRPr="008F6D25">
              <w:rPr>
                <w:i/>
                <w:iCs/>
                <w:color w:val="000000" w:themeColor="text1"/>
                <w:sz w:val="22"/>
                <w:szCs w:val="22"/>
              </w:rPr>
              <w:t>Überschrift</w:t>
            </w:r>
          </w:p>
          <w:p w14:paraId="792F3C4E"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Beschreibung</w:t>
            </w:r>
          </w:p>
        </w:tc>
        <w:tc>
          <w:tcPr>
            <w:tcW w:w="1072" w:type="dxa"/>
            <w:tcBorders>
              <w:bottom w:val="dotted" w:sz="4" w:space="0" w:color="auto"/>
            </w:tcBorders>
            <w:tcMar>
              <w:top w:w="85" w:type="dxa"/>
              <w:bottom w:w="85" w:type="dxa"/>
            </w:tcMar>
          </w:tcPr>
          <w:p w14:paraId="24296B62" w14:textId="77777777" w:rsidR="007A59A6" w:rsidRPr="008F6D25" w:rsidRDefault="007A59A6" w:rsidP="001C4B70">
            <w:pPr>
              <w:pStyle w:val="IPA-Tabelle"/>
              <w:jc w:val="center"/>
              <w:rPr>
                <w:color w:val="000000" w:themeColor="text1"/>
                <w:sz w:val="22"/>
                <w:szCs w:val="22"/>
              </w:rPr>
            </w:pPr>
            <w:r>
              <w:rPr>
                <w:color w:val="000000" w:themeColor="text1"/>
                <w:sz w:val="22"/>
                <w:szCs w:val="22"/>
              </w:rPr>
              <w:t>alle</w:t>
            </w:r>
          </w:p>
        </w:tc>
        <w:tc>
          <w:tcPr>
            <w:tcW w:w="985" w:type="dxa"/>
            <w:tcBorders>
              <w:bottom w:val="dotted" w:sz="4" w:space="0" w:color="auto"/>
            </w:tcBorders>
            <w:tcMar>
              <w:top w:w="85" w:type="dxa"/>
              <w:bottom w:w="85" w:type="dxa"/>
            </w:tcMar>
          </w:tcPr>
          <w:p w14:paraId="64094991" w14:textId="77777777" w:rsidR="007A59A6" w:rsidRPr="008F6D25" w:rsidRDefault="007A59A6" w:rsidP="001C4B70">
            <w:pPr>
              <w:pStyle w:val="IPA-Tabelle"/>
              <w:jc w:val="center"/>
              <w:rPr>
                <w:color w:val="000000" w:themeColor="text1"/>
                <w:sz w:val="22"/>
                <w:szCs w:val="22"/>
              </w:rPr>
            </w:pPr>
            <w:r>
              <w:rPr>
                <w:color w:val="000000" w:themeColor="text1"/>
                <w:sz w:val="22"/>
                <w:szCs w:val="22"/>
              </w:rPr>
              <w:t>4x3</w:t>
            </w:r>
          </w:p>
        </w:tc>
        <w:tc>
          <w:tcPr>
            <w:tcW w:w="985" w:type="dxa"/>
            <w:tcBorders>
              <w:bottom w:val="dotted" w:sz="4" w:space="0" w:color="auto"/>
            </w:tcBorders>
            <w:tcMar>
              <w:top w:w="85" w:type="dxa"/>
              <w:bottom w:w="85" w:type="dxa"/>
            </w:tcMar>
          </w:tcPr>
          <w:p w14:paraId="53583E01" w14:textId="77777777" w:rsidR="007A59A6" w:rsidRPr="008F6D25" w:rsidRDefault="007A59A6" w:rsidP="001C4B70">
            <w:pPr>
              <w:pStyle w:val="IPA-Tabelle"/>
              <w:jc w:val="center"/>
              <w:rPr>
                <w:color w:val="000000" w:themeColor="text1"/>
                <w:sz w:val="22"/>
                <w:szCs w:val="22"/>
              </w:rPr>
            </w:pPr>
            <w:r>
              <w:rPr>
                <w:color w:val="000000" w:themeColor="text1"/>
                <w:sz w:val="22"/>
                <w:szCs w:val="22"/>
              </w:rPr>
              <w:t>4x3</w:t>
            </w:r>
          </w:p>
        </w:tc>
      </w:tr>
      <w:tr w:rsidR="007A59A6" w:rsidRPr="008F6D25" w14:paraId="10DBF6CA" w14:textId="77777777" w:rsidTr="001C4B70">
        <w:tc>
          <w:tcPr>
            <w:tcW w:w="6388" w:type="dxa"/>
            <w:tcBorders>
              <w:bottom w:val="dotted" w:sz="4" w:space="0" w:color="auto"/>
            </w:tcBorders>
            <w:tcMar>
              <w:top w:w="85" w:type="dxa"/>
              <w:bottom w:w="85" w:type="dxa"/>
            </w:tcMar>
          </w:tcPr>
          <w:p w14:paraId="36467A45" w14:textId="77777777" w:rsidR="007A59A6" w:rsidRPr="008F6D25" w:rsidRDefault="007A59A6" w:rsidP="001C4B70">
            <w:pPr>
              <w:pStyle w:val="IPA-Tabelle"/>
              <w:rPr>
                <w:i/>
                <w:iCs/>
                <w:color w:val="000000" w:themeColor="text1"/>
                <w:sz w:val="22"/>
                <w:szCs w:val="22"/>
              </w:rPr>
            </w:pPr>
            <w:r w:rsidRPr="008F6D25">
              <w:rPr>
                <w:i/>
                <w:iCs/>
                <w:color w:val="000000" w:themeColor="text1"/>
                <w:sz w:val="22"/>
                <w:szCs w:val="22"/>
              </w:rPr>
              <w:t>Überschrift</w:t>
            </w:r>
          </w:p>
          <w:p w14:paraId="48CD6DED"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Beschreibung</w:t>
            </w:r>
          </w:p>
        </w:tc>
        <w:tc>
          <w:tcPr>
            <w:tcW w:w="1072" w:type="dxa"/>
            <w:tcBorders>
              <w:bottom w:val="dotted" w:sz="4" w:space="0" w:color="auto"/>
            </w:tcBorders>
            <w:tcMar>
              <w:top w:w="85" w:type="dxa"/>
              <w:bottom w:w="85" w:type="dxa"/>
            </w:tcMar>
          </w:tcPr>
          <w:p w14:paraId="0BFEF42B" w14:textId="77777777" w:rsidR="007A59A6" w:rsidRPr="008F6D25" w:rsidRDefault="007A59A6" w:rsidP="001C4B70">
            <w:pPr>
              <w:pStyle w:val="IPA-Tabelle"/>
              <w:jc w:val="center"/>
              <w:rPr>
                <w:color w:val="000000" w:themeColor="text1"/>
                <w:sz w:val="22"/>
                <w:szCs w:val="22"/>
              </w:rPr>
            </w:pPr>
          </w:p>
        </w:tc>
        <w:tc>
          <w:tcPr>
            <w:tcW w:w="985" w:type="dxa"/>
            <w:tcBorders>
              <w:bottom w:val="dotted" w:sz="4" w:space="0" w:color="auto"/>
            </w:tcBorders>
            <w:tcMar>
              <w:top w:w="85" w:type="dxa"/>
              <w:bottom w:w="85" w:type="dxa"/>
            </w:tcMar>
          </w:tcPr>
          <w:p w14:paraId="4EE9CBA5" w14:textId="77777777" w:rsidR="007A59A6" w:rsidRPr="008F6D25" w:rsidRDefault="007A59A6" w:rsidP="001C4B70">
            <w:pPr>
              <w:pStyle w:val="IPA-Tabelle"/>
              <w:jc w:val="center"/>
              <w:rPr>
                <w:color w:val="000000" w:themeColor="text1"/>
                <w:sz w:val="22"/>
                <w:szCs w:val="22"/>
              </w:rPr>
            </w:pPr>
          </w:p>
        </w:tc>
        <w:tc>
          <w:tcPr>
            <w:tcW w:w="985" w:type="dxa"/>
            <w:tcBorders>
              <w:bottom w:val="dotted" w:sz="4" w:space="0" w:color="auto"/>
            </w:tcBorders>
            <w:tcMar>
              <w:top w:w="85" w:type="dxa"/>
              <w:bottom w:w="85" w:type="dxa"/>
            </w:tcMar>
          </w:tcPr>
          <w:p w14:paraId="7A36515B" w14:textId="77777777" w:rsidR="007A59A6" w:rsidRPr="008F6D25" w:rsidRDefault="007A59A6" w:rsidP="001C4B70">
            <w:pPr>
              <w:pStyle w:val="IPA-Tabelle"/>
              <w:jc w:val="center"/>
              <w:rPr>
                <w:color w:val="000000" w:themeColor="text1"/>
                <w:sz w:val="22"/>
                <w:szCs w:val="22"/>
              </w:rPr>
            </w:pPr>
          </w:p>
        </w:tc>
      </w:tr>
      <w:tr w:rsidR="007A59A6" w:rsidRPr="008F6D25" w14:paraId="04623237" w14:textId="77777777" w:rsidTr="001C4B70">
        <w:tc>
          <w:tcPr>
            <w:tcW w:w="6388" w:type="dxa"/>
            <w:tcBorders>
              <w:bottom w:val="dotted" w:sz="4" w:space="0" w:color="auto"/>
            </w:tcBorders>
            <w:tcMar>
              <w:top w:w="85" w:type="dxa"/>
              <w:bottom w:w="85" w:type="dxa"/>
            </w:tcMar>
          </w:tcPr>
          <w:p w14:paraId="6197580E" w14:textId="77777777" w:rsidR="007A59A6" w:rsidRPr="008F6D25" w:rsidRDefault="007A59A6" w:rsidP="001C4B70">
            <w:pPr>
              <w:pStyle w:val="IPA-Tabellentitel"/>
              <w:rPr>
                <w:color w:val="000000" w:themeColor="text1"/>
                <w:sz w:val="22"/>
                <w:szCs w:val="22"/>
              </w:rPr>
            </w:pPr>
            <w:r w:rsidRPr="008F6D25">
              <w:rPr>
                <w:color w:val="000000" w:themeColor="text1"/>
                <w:sz w:val="22"/>
                <w:szCs w:val="22"/>
              </w:rPr>
              <w:t>Total:</w:t>
            </w:r>
          </w:p>
        </w:tc>
        <w:tc>
          <w:tcPr>
            <w:tcW w:w="1072" w:type="dxa"/>
            <w:tcBorders>
              <w:bottom w:val="dotted" w:sz="4" w:space="0" w:color="auto"/>
            </w:tcBorders>
            <w:tcMar>
              <w:top w:w="85" w:type="dxa"/>
              <w:bottom w:w="85" w:type="dxa"/>
            </w:tcMar>
          </w:tcPr>
          <w:p w14:paraId="061A0587" w14:textId="77777777" w:rsidR="007A59A6" w:rsidRPr="008F6D25" w:rsidRDefault="007A59A6" w:rsidP="001C4B70">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2F52C9DC" w14:textId="77777777" w:rsidR="007A59A6" w:rsidRPr="008F6D25" w:rsidRDefault="007A59A6" w:rsidP="001C4B70">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1616D125" w14:textId="77777777" w:rsidR="007A59A6" w:rsidRPr="008F6D25" w:rsidRDefault="007A59A6" w:rsidP="001C4B70">
            <w:pPr>
              <w:pStyle w:val="IPA-Tabellentitel"/>
              <w:jc w:val="center"/>
              <w:rPr>
                <w:b w:val="0"/>
                <w:bCs w:val="0"/>
                <w:color w:val="000000" w:themeColor="text1"/>
                <w:sz w:val="22"/>
                <w:szCs w:val="22"/>
              </w:rPr>
            </w:pPr>
          </w:p>
        </w:tc>
      </w:tr>
      <w:tr w:rsidR="007A59A6" w:rsidRPr="008F6D25" w14:paraId="4AC725B4" w14:textId="77777777" w:rsidTr="001C4B70">
        <w:tc>
          <w:tcPr>
            <w:tcW w:w="6388" w:type="dxa"/>
            <w:tcBorders>
              <w:bottom w:val="dotted" w:sz="4" w:space="0" w:color="auto"/>
              <w:right w:val="nil"/>
            </w:tcBorders>
            <w:shd w:val="clear" w:color="auto" w:fill="C6D9F1" w:themeFill="text2" w:themeFillTint="33"/>
          </w:tcPr>
          <w:p w14:paraId="462D1D2E" w14:textId="77777777" w:rsidR="007A59A6" w:rsidRPr="008F6D25" w:rsidRDefault="007A59A6" w:rsidP="001C4B70">
            <w:pPr>
              <w:pStyle w:val="IPA-Tabellentitel"/>
              <w:rPr>
                <w:color w:val="000000" w:themeColor="text1"/>
                <w:sz w:val="22"/>
                <w:szCs w:val="22"/>
                <w:lang w:val="de-DE"/>
              </w:rPr>
            </w:pPr>
            <w:r w:rsidRPr="008F6D25">
              <w:rPr>
                <w:color w:val="000000" w:themeColor="text1"/>
                <w:sz w:val="22"/>
                <w:szCs w:val="22"/>
                <w:lang w:val="de-DE"/>
              </w:rPr>
              <w:t>Tages Ablauf</w:t>
            </w:r>
          </w:p>
        </w:tc>
        <w:tc>
          <w:tcPr>
            <w:tcW w:w="1072" w:type="dxa"/>
            <w:tcBorders>
              <w:left w:val="nil"/>
              <w:bottom w:val="dotted" w:sz="4" w:space="0" w:color="auto"/>
              <w:right w:val="nil"/>
            </w:tcBorders>
            <w:shd w:val="clear" w:color="auto" w:fill="C6D9F1" w:themeFill="text2" w:themeFillTint="33"/>
          </w:tcPr>
          <w:p w14:paraId="4BC54633"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6A230038"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5BCC618C" w14:textId="77777777" w:rsidR="007A59A6" w:rsidRPr="008F6D25" w:rsidRDefault="007A59A6" w:rsidP="001C4B70">
            <w:pPr>
              <w:pStyle w:val="IPA-Tabellentitel"/>
              <w:jc w:val="center"/>
              <w:rPr>
                <w:color w:val="000000" w:themeColor="text1"/>
                <w:sz w:val="22"/>
                <w:szCs w:val="22"/>
                <w:lang w:val="de-DE"/>
              </w:rPr>
            </w:pPr>
          </w:p>
        </w:tc>
      </w:tr>
      <w:tr w:rsidR="007A59A6" w:rsidRPr="008F6D25" w14:paraId="3B300A39" w14:textId="77777777" w:rsidTr="001C4B70">
        <w:tc>
          <w:tcPr>
            <w:tcW w:w="9430" w:type="dxa"/>
            <w:gridSpan w:val="4"/>
            <w:tcBorders>
              <w:bottom w:val="dotted" w:sz="4" w:space="0" w:color="auto"/>
            </w:tcBorders>
            <w:tcMar>
              <w:top w:w="85" w:type="dxa"/>
              <w:bottom w:w="85" w:type="dxa"/>
            </w:tcMar>
          </w:tcPr>
          <w:p w14:paraId="54FE4F2B"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Beschreibung von Erfolgen und Misserfolgen (Problemen)</w:t>
            </w:r>
          </w:p>
        </w:tc>
      </w:tr>
      <w:tr w:rsidR="007A59A6" w:rsidRPr="008F6D25" w14:paraId="3894388F" w14:textId="77777777" w:rsidTr="001C4B70">
        <w:tc>
          <w:tcPr>
            <w:tcW w:w="6388" w:type="dxa"/>
            <w:tcBorders>
              <w:bottom w:val="dotted" w:sz="4" w:space="0" w:color="auto"/>
              <w:right w:val="nil"/>
            </w:tcBorders>
            <w:shd w:val="clear" w:color="auto" w:fill="C6D9F1" w:themeFill="text2" w:themeFillTint="33"/>
          </w:tcPr>
          <w:p w14:paraId="3D05123C" w14:textId="77777777" w:rsidR="007A59A6" w:rsidRPr="008F6D25" w:rsidRDefault="007A59A6" w:rsidP="001C4B70">
            <w:pPr>
              <w:pStyle w:val="IPA-Tabellentitel"/>
              <w:rPr>
                <w:color w:val="000000" w:themeColor="text1"/>
                <w:sz w:val="22"/>
                <w:szCs w:val="22"/>
                <w:lang w:val="de-DE"/>
              </w:rPr>
            </w:pPr>
            <w:r w:rsidRPr="008F6D25">
              <w:rPr>
                <w:color w:val="000000" w:themeColor="text1"/>
                <w:sz w:val="22"/>
                <w:szCs w:val="22"/>
                <w:lang w:val="de-DE"/>
              </w:rPr>
              <w:t>Hilfestellungen</w:t>
            </w:r>
          </w:p>
        </w:tc>
        <w:tc>
          <w:tcPr>
            <w:tcW w:w="1072" w:type="dxa"/>
            <w:tcBorders>
              <w:left w:val="nil"/>
              <w:bottom w:val="dotted" w:sz="4" w:space="0" w:color="auto"/>
              <w:right w:val="nil"/>
            </w:tcBorders>
            <w:shd w:val="clear" w:color="auto" w:fill="C6D9F1" w:themeFill="text2" w:themeFillTint="33"/>
          </w:tcPr>
          <w:p w14:paraId="0699665C"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45F893BD"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6C489BF7" w14:textId="77777777" w:rsidR="007A59A6" w:rsidRPr="008F6D25" w:rsidRDefault="007A59A6" w:rsidP="001C4B70">
            <w:pPr>
              <w:pStyle w:val="IPA-Tabellentitel"/>
              <w:jc w:val="center"/>
              <w:rPr>
                <w:color w:val="000000" w:themeColor="text1"/>
                <w:sz w:val="22"/>
                <w:szCs w:val="22"/>
                <w:lang w:val="de-DE"/>
              </w:rPr>
            </w:pPr>
          </w:p>
        </w:tc>
      </w:tr>
      <w:tr w:rsidR="007A59A6" w:rsidRPr="008F6D25" w14:paraId="2E0663E3" w14:textId="77777777" w:rsidTr="001C4B70">
        <w:tc>
          <w:tcPr>
            <w:tcW w:w="9430" w:type="dxa"/>
            <w:gridSpan w:val="4"/>
            <w:tcBorders>
              <w:bottom w:val="dotted" w:sz="4" w:space="0" w:color="auto"/>
            </w:tcBorders>
            <w:tcMar>
              <w:top w:w="85" w:type="dxa"/>
              <w:bottom w:w="85" w:type="dxa"/>
            </w:tcMar>
          </w:tcPr>
          <w:p w14:paraId="294A9A18"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Wer hat in welcher Form Hilfestellung erbracht</w:t>
            </w:r>
          </w:p>
        </w:tc>
      </w:tr>
      <w:tr w:rsidR="007A59A6" w:rsidRPr="008F6D25" w14:paraId="224E5B23" w14:textId="77777777" w:rsidTr="001C4B70">
        <w:tc>
          <w:tcPr>
            <w:tcW w:w="9430" w:type="dxa"/>
            <w:gridSpan w:val="4"/>
            <w:tcBorders>
              <w:bottom w:val="dotted" w:sz="4" w:space="0" w:color="auto"/>
            </w:tcBorders>
            <w:tcMar>
              <w:top w:w="85" w:type="dxa"/>
              <w:bottom w:w="85" w:type="dxa"/>
            </w:tcMar>
          </w:tcPr>
          <w:p w14:paraId="4632B4C9" w14:textId="77777777" w:rsidR="007A59A6" w:rsidRPr="008F6D25" w:rsidRDefault="007A59A6" w:rsidP="001C4B70">
            <w:pPr>
              <w:pStyle w:val="IPA-Tabelle"/>
              <w:rPr>
                <w:color w:val="000000" w:themeColor="text1"/>
                <w:sz w:val="22"/>
                <w:szCs w:val="22"/>
                <w:lang w:val="de-DE"/>
              </w:rPr>
            </w:pPr>
          </w:p>
        </w:tc>
      </w:tr>
      <w:tr w:rsidR="007A59A6" w:rsidRPr="008F6D25" w14:paraId="247179D5" w14:textId="77777777" w:rsidTr="001C4B70">
        <w:tc>
          <w:tcPr>
            <w:tcW w:w="6388" w:type="dxa"/>
            <w:tcBorders>
              <w:bottom w:val="dotted" w:sz="4" w:space="0" w:color="auto"/>
              <w:right w:val="nil"/>
            </w:tcBorders>
            <w:shd w:val="clear" w:color="auto" w:fill="C6D9F1" w:themeFill="text2" w:themeFillTint="33"/>
          </w:tcPr>
          <w:p w14:paraId="330B1892" w14:textId="77777777" w:rsidR="007A59A6" w:rsidRPr="008F6D25" w:rsidRDefault="007A59A6" w:rsidP="001C4B70">
            <w:pPr>
              <w:pStyle w:val="IPA-Tabellentitel"/>
              <w:rPr>
                <w:color w:val="000000" w:themeColor="text1"/>
                <w:sz w:val="22"/>
                <w:szCs w:val="22"/>
                <w:lang w:val="de-DE"/>
              </w:rPr>
            </w:pPr>
            <w:r w:rsidRPr="008F6D25">
              <w:rPr>
                <w:color w:val="000000" w:themeColor="text1"/>
                <w:sz w:val="22"/>
                <w:szCs w:val="22"/>
                <w:lang w:val="de-DE"/>
              </w:rPr>
              <w:t>Reflexion</w:t>
            </w:r>
          </w:p>
        </w:tc>
        <w:tc>
          <w:tcPr>
            <w:tcW w:w="1072" w:type="dxa"/>
            <w:tcBorders>
              <w:left w:val="nil"/>
              <w:bottom w:val="dotted" w:sz="4" w:space="0" w:color="auto"/>
              <w:right w:val="nil"/>
            </w:tcBorders>
            <w:shd w:val="clear" w:color="auto" w:fill="C6D9F1" w:themeFill="text2" w:themeFillTint="33"/>
          </w:tcPr>
          <w:p w14:paraId="4BBA5E1F"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47B9B73C"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3AB748D2" w14:textId="77777777" w:rsidR="007A59A6" w:rsidRPr="008F6D25" w:rsidRDefault="007A59A6" w:rsidP="001C4B70">
            <w:pPr>
              <w:pStyle w:val="IPA-Tabellentitel"/>
              <w:jc w:val="center"/>
              <w:rPr>
                <w:color w:val="000000" w:themeColor="text1"/>
                <w:sz w:val="22"/>
                <w:szCs w:val="22"/>
                <w:lang w:val="de-DE"/>
              </w:rPr>
            </w:pPr>
          </w:p>
        </w:tc>
      </w:tr>
      <w:tr w:rsidR="007A59A6" w:rsidRPr="008F6D25" w14:paraId="5BD0256F" w14:textId="77777777" w:rsidTr="001C4B70">
        <w:tc>
          <w:tcPr>
            <w:tcW w:w="9430" w:type="dxa"/>
            <w:gridSpan w:val="4"/>
            <w:tcBorders>
              <w:bottom w:val="dotted" w:sz="4" w:space="0" w:color="auto"/>
            </w:tcBorders>
            <w:tcMar>
              <w:top w:w="85" w:type="dxa"/>
              <w:bottom w:w="85" w:type="dxa"/>
            </w:tcMar>
          </w:tcPr>
          <w:p w14:paraId="305B962E"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Gedanken über das Vorgehen</w:t>
            </w:r>
          </w:p>
          <w:p w14:paraId="449D2639"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Was ist gut was würde ich besser machen</w:t>
            </w:r>
          </w:p>
        </w:tc>
      </w:tr>
      <w:tr w:rsidR="007A59A6" w:rsidRPr="008F6D25" w14:paraId="2B79D3FD" w14:textId="77777777" w:rsidTr="001C4B70">
        <w:tc>
          <w:tcPr>
            <w:tcW w:w="6388" w:type="dxa"/>
            <w:tcBorders>
              <w:bottom w:val="dotted" w:sz="4" w:space="0" w:color="auto"/>
              <w:right w:val="nil"/>
            </w:tcBorders>
            <w:shd w:val="clear" w:color="auto" w:fill="C6D9F1" w:themeFill="text2" w:themeFillTint="33"/>
          </w:tcPr>
          <w:p w14:paraId="5B38ED29" w14:textId="77777777" w:rsidR="007A59A6" w:rsidRPr="008F6D25" w:rsidRDefault="007A59A6" w:rsidP="001C4B70">
            <w:pPr>
              <w:pStyle w:val="IPA-Tabellentitel"/>
              <w:rPr>
                <w:color w:val="000000" w:themeColor="text1"/>
                <w:sz w:val="22"/>
                <w:szCs w:val="22"/>
              </w:rPr>
            </w:pPr>
            <w:r w:rsidRPr="008F6D25">
              <w:rPr>
                <w:color w:val="000000" w:themeColor="text1"/>
                <w:sz w:val="22"/>
                <w:szCs w:val="22"/>
                <w:lang w:val="de-DE"/>
              </w:rPr>
              <w:t>Nächste Schritte</w:t>
            </w:r>
          </w:p>
        </w:tc>
        <w:tc>
          <w:tcPr>
            <w:tcW w:w="1072" w:type="dxa"/>
            <w:tcBorders>
              <w:left w:val="nil"/>
              <w:bottom w:val="dotted" w:sz="4" w:space="0" w:color="auto"/>
              <w:right w:val="nil"/>
            </w:tcBorders>
            <w:shd w:val="clear" w:color="auto" w:fill="C6D9F1" w:themeFill="text2" w:themeFillTint="33"/>
          </w:tcPr>
          <w:p w14:paraId="31EF35EE" w14:textId="77777777" w:rsidR="007A59A6" w:rsidRPr="008F6D25" w:rsidRDefault="007A59A6" w:rsidP="001C4B70">
            <w:pPr>
              <w:pStyle w:val="IPA-Tabellentitel"/>
              <w:jc w:val="center"/>
              <w:rPr>
                <w:color w:val="000000" w:themeColor="text1"/>
                <w:sz w:val="22"/>
                <w:szCs w:val="22"/>
              </w:rPr>
            </w:pPr>
          </w:p>
        </w:tc>
        <w:tc>
          <w:tcPr>
            <w:tcW w:w="985" w:type="dxa"/>
            <w:tcBorders>
              <w:left w:val="nil"/>
              <w:bottom w:val="dotted" w:sz="4" w:space="0" w:color="auto"/>
              <w:right w:val="nil"/>
            </w:tcBorders>
            <w:shd w:val="clear" w:color="auto" w:fill="C6D9F1" w:themeFill="text2" w:themeFillTint="33"/>
          </w:tcPr>
          <w:p w14:paraId="40F4C4DA" w14:textId="77777777" w:rsidR="007A59A6" w:rsidRPr="008F6D25" w:rsidRDefault="007A59A6" w:rsidP="001C4B70">
            <w:pPr>
              <w:pStyle w:val="IPA-Tabellentitel"/>
              <w:jc w:val="center"/>
              <w:rPr>
                <w:color w:val="000000" w:themeColor="text1"/>
                <w:sz w:val="22"/>
                <w:szCs w:val="22"/>
              </w:rPr>
            </w:pPr>
          </w:p>
        </w:tc>
        <w:tc>
          <w:tcPr>
            <w:tcW w:w="985" w:type="dxa"/>
            <w:tcBorders>
              <w:left w:val="nil"/>
              <w:bottom w:val="dotted" w:sz="4" w:space="0" w:color="auto"/>
            </w:tcBorders>
            <w:shd w:val="clear" w:color="auto" w:fill="C6D9F1" w:themeFill="text2" w:themeFillTint="33"/>
          </w:tcPr>
          <w:p w14:paraId="0930AD6D" w14:textId="77777777" w:rsidR="007A59A6" w:rsidRPr="008F6D25" w:rsidRDefault="007A59A6" w:rsidP="001C4B70">
            <w:pPr>
              <w:pStyle w:val="IPA-Tabellentitel"/>
              <w:jc w:val="center"/>
              <w:rPr>
                <w:color w:val="000000" w:themeColor="text1"/>
                <w:sz w:val="22"/>
                <w:szCs w:val="22"/>
              </w:rPr>
            </w:pPr>
          </w:p>
        </w:tc>
      </w:tr>
      <w:tr w:rsidR="007A59A6" w:rsidRPr="008F6D25" w14:paraId="03E6515A" w14:textId="77777777" w:rsidTr="001C4B70">
        <w:tc>
          <w:tcPr>
            <w:tcW w:w="9430" w:type="dxa"/>
            <w:gridSpan w:val="4"/>
            <w:tcBorders>
              <w:bottom w:val="dotted" w:sz="4" w:space="0" w:color="auto"/>
            </w:tcBorders>
            <w:tcMar>
              <w:top w:w="85" w:type="dxa"/>
              <w:bottom w:w="85" w:type="dxa"/>
            </w:tcMar>
          </w:tcPr>
          <w:p w14:paraId="7BC65CE2"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Wie weiter, nächste Schritte...</w:t>
            </w:r>
          </w:p>
        </w:tc>
      </w:tr>
    </w:tbl>
    <w:p w14:paraId="52D20B73" w14:textId="77777777" w:rsidR="007A59A6" w:rsidRDefault="007A59A6" w:rsidP="006969DF">
      <w:pPr>
        <w:pStyle w:val="IPA-Textkrper"/>
        <w:rPr>
          <w:szCs w:val="22"/>
        </w:rPr>
      </w:pPr>
    </w:p>
    <w:p w14:paraId="0659DD73" w14:textId="40914704" w:rsidR="00C73A94" w:rsidRDefault="00C73A94">
      <w:pPr>
        <w:suppressAutoHyphens w:val="0"/>
        <w:rPr>
          <w:rFonts w:eastAsia="Times New Roman"/>
          <w:sz w:val="22"/>
          <w:szCs w:val="22"/>
          <w:lang w:eastAsia="de-DE"/>
        </w:rPr>
      </w:pPr>
      <w:r>
        <w:rPr>
          <w:szCs w:val="22"/>
        </w:rPr>
        <w:br w:type="page"/>
      </w:r>
    </w:p>
    <w:p w14:paraId="205E2DCF" w14:textId="77777777" w:rsidR="00C73A94" w:rsidRDefault="00C73A94" w:rsidP="006969DF">
      <w:pPr>
        <w:pStyle w:val="IPA-Textkrper"/>
        <w:rPr>
          <w:szCs w:val="22"/>
        </w:rPr>
      </w:pPr>
    </w:p>
    <w:p w14:paraId="5868D4CE" w14:textId="217EEB5D" w:rsidR="00C73A94" w:rsidRPr="006969DF" w:rsidRDefault="00C73A94" w:rsidP="00C73A94">
      <w:pPr>
        <w:pStyle w:val="berschrift1"/>
        <w:numPr>
          <w:ilvl w:val="1"/>
          <w:numId w:val="19"/>
        </w:numPr>
        <w:tabs>
          <w:tab w:val="left" w:pos="850"/>
          <w:tab w:val="left" w:pos="3262"/>
        </w:tabs>
        <w:suppressAutoHyphens w:val="0"/>
        <w:spacing w:before="120" w:after="120" w:line="288" w:lineRule="auto"/>
      </w:pPr>
      <w:bookmarkStart w:id="45" w:name="_Toc223451557"/>
      <w:r>
        <w:t>Realisierung: Dienstag, 1</w:t>
      </w:r>
      <w:r w:rsidR="009732F0">
        <w:t>7</w:t>
      </w:r>
      <w:r>
        <w:t>.03.2026</w:t>
      </w:r>
      <w:bookmarkEnd w:id="45"/>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6226"/>
        <w:gridCol w:w="1066"/>
        <w:gridCol w:w="1069"/>
        <w:gridCol w:w="1069"/>
      </w:tblGrid>
      <w:tr w:rsidR="00C73A94" w:rsidRPr="008F6D25" w14:paraId="6DC0EDEF" w14:textId="77777777" w:rsidTr="001C4B70">
        <w:tc>
          <w:tcPr>
            <w:tcW w:w="6388" w:type="dxa"/>
            <w:tcBorders>
              <w:bottom w:val="dotted" w:sz="4" w:space="0" w:color="auto"/>
            </w:tcBorders>
            <w:shd w:val="clear" w:color="auto" w:fill="C6D9F1" w:themeFill="text2" w:themeFillTint="33"/>
            <w:tcMar>
              <w:top w:w="85" w:type="dxa"/>
              <w:bottom w:w="85" w:type="dxa"/>
            </w:tcMar>
          </w:tcPr>
          <w:p w14:paraId="48B8DB05" w14:textId="77777777" w:rsidR="00C73A94" w:rsidRPr="008F6D25" w:rsidRDefault="00C73A94" w:rsidP="001C4B70">
            <w:pPr>
              <w:pStyle w:val="IPA-Tabellentitel"/>
              <w:rPr>
                <w:color w:val="000000" w:themeColor="text1"/>
                <w:sz w:val="22"/>
                <w:szCs w:val="22"/>
                <w:lang w:val="de-DE"/>
              </w:rPr>
            </w:pPr>
            <w:r w:rsidRPr="008F6D25">
              <w:rPr>
                <w:color w:val="000000" w:themeColor="text1"/>
                <w:sz w:val="22"/>
                <w:szCs w:val="22"/>
                <w:lang w:val="de-DE"/>
              </w:rPr>
              <w:t>Tätigkeiten</w:t>
            </w:r>
          </w:p>
        </w:tc>
        <w:tc>
          <w:tcPr>
            <w:tcW w:w="1072" w:type="dxa"/>
            <w:tcBorders>
              <w:bottom w:val="dotted" w:sz="4" w:space="0" w:color="auto"/>
            </w:tcBorders>
            <w:shd w:val="clear" w:color="auto" w:fill="C6D9F1" w:themeFill="text2" w:themeFillTint="33"/>
            <w:tcMar>
              <w:top w:w="85" w:type="dxa"/>
              <w:bottom w:w="85" w:type="dxa"/>
            </w:tcMar>
          </w:tcPr>
          <w:p w14:paraId="76B73624" w14:textId="77777777" w:rsidR="00C73A94" w:rsidRPr="008F6D25" w:rsidRDefault="00C73A94" w:rsidP="001C4B70">
            <w:pPr>
              <w:pStyle w:val="IPA-Tabellentitel"/>
              <w:jc w:val="center"/>
              <w:rPr>
                <w:color w:val="000000" w:themeColor="text1"/>
                <w:sz w:val="22"/>
                <w:szCs w:val="22"/>
                <w:lang w:val="de-DE"/>
              </w:rPr>
            </w:pPr>
            <w:r w:rsidRPr="008F6D25">
              <w:rPr>
                <w:color w:val="000000" w:themeColor="text1"/>
                <w:sz w:val="22"/>
                <w:szCs w:val="22"/>
                <w:lang w:val="de-DE"/>
              </w:rPr>
              <w:t>Person</w:t>
            </w:r>
          </w:p>
        </w:tc>
        <w:tc>
          <w:tcPr>
            <w:tcW w:w="985" w:type="dxa"/>
            <w:tcBorders>
              <w:bottom w:val="dotted" w:sz="4" w:space="0" w:color="auto"/>
            </w:tcBorders>
            <w:shd w:val="clear" w:color="auto" w:fill="C6D9F1" w:themeFill="text2" w:themeFillTint="33"/>
            <w:tcMar>
              <w:top w:w="85" w:type="dxa"/>
              <w:bottom w:w="85" w:type="dxa"/>
            </w:tcMar>
          </w:tcPr>
          <w:p w14:paraId="6DA4EF6C" w14:textId="77777777" w:rsidR="00C73A94" w:rsidRPr="008F6D25" w:rsidRDefault="00C73A94" w:rsidP="001C4B70">
            <w:pPr>
              <w:pStyle w:val="IPA-Tabellentitel"/>
              <w:jc w:val="center"/>
              <w:rPr>
                <w:color w:val="000000" w:themeColor="text1"/>
                <w:sz w:val="22"/>
                <w:szCs w:val="22"/>
                <w:lang w:val="de-DE"/>
              </w:rPr>
            </w:pPr>
            <w:r w:rsidRPr="008F6D25">
              <w:rPr>
                <w:color w:val="000000" w:themeColor="text1"/>
                <w:sz w:val="22"/>
                <w:szCs w:val="22"/>
                <w:lang w:val="de-DE"/>
              </w:rPr>
              <w:t>Aufwand</w:t>
            </w:r>
          </w:p>
          <w:p w14:paraId="6B81F53F" w14:textId="77777777" w:rsidR="00C73A94" w:rsidRPr="008F6D25" w:rsidRDefault="00C73A94" w:rsidP="001C4B70">
            <w:pPr>
              <w:pStyle w:val="IPA-Tabellentitel"/>
              <w:jc w:val="center"/>
              <w:rPr>
                <w:color w:val="000000" w:themeColor="text1"/>
                <w:sz w:val="22"/>
                <w:szCs w:val="22"/>
                <w:lang w:val="de-DE"/>
              </w:rPr>
            </w:pPr>
            <w:r w:rsidRPr="008F6D25">
              <w:rPr>
                <w:color w:val="000000" w:themeColor="text1"/>
                <w:sz w:val="22"/>
                <w:szCs w:val="22"/>
                <w:lang w:val="de-DE"/>
              </w:rPr>
              <w:t>geplant (Std)</w:t>
            </w:r>
          </w:p>
        </w:tc>
        <w:tc>
          <w:tcPr>
            <w:tcW w:w="985" w:type="dxa"/>
            <w:tcBorders>
              <w:bottom w:val="dotted" w:sz="4" w:space="0" w:color="auto"/>
            </w:tcBorders>
            <w:shd w:val="clear" w:color="auto" w:fill="C6D9F1" w:themeFill="text2" w:themeFillTint="33"/>
            <w:tcMar>
              <w:top w:w="85" w:type="dxa"/>
              <w:bottom w:w="85" w:type="dxa"/>
            </w:tcMar>
          </w:tcPr>
          <w:p w14:paraId="73AA6B31" w14:textId="77777777" w:rsidR="00C73A94" w:rsidRPr="008F6D25" w:rsidRDefault="00C73A94" w:rsidP="001C4B70">
            <w:pPr>
              <w:pStyle w:val="IPA-Tabellentitel"/>
              <w:jc w:val="center"/>
              <w:rPr>
                <w:color w:val="000000" w:themeColor="text1"/>
                <w:sz w:val="22"/>
                <w:szCs w:val="22"/>
                <w:lang w:val="de-DE"/>
              </w:rPr>
            </w:pPr>
            <w:r w:rsidRPr="008F6D25">
              <w:rPr>
                <w:color w:val="000000" w:themeColor="text1"/>
                <w:sz w:val="22"/>
                <w:szCs w:val="22"/>
                <w:lang w:val="de-DE"/>
              </w:rPr>
              <w:t>Aufwand</w:t>
            </w:r>
          </w:p>
          <w:p w14:paraId="6BDF39FF" w14:textId="77777777" w:rsidR="00C73A94" w:rsidRPr="008F6D25" w:rsidRDefault="00C73A94" w:rsidP="001C4B70">
            <w:pPr>
              <w:pStyle w:val="IPA-Tabellentitel"/>
              <w:jc w:val="center"/>
              <w:rPr>
                <w:color w:val="000000" w:themeColor="text1"/>
                <w:sz w:val="22"/>
                <w:szCs w:val="22"/>
                <w:lang w:val="de-DE"/>
              </w:rPr>
            </w:pPr>
            <w:r w:rsidRPr="008F6D25">
              <w:rPr>
                <w:color w:val="000000" w:themeColor="text1"/>
                <w:sz w:val="22"/>
                <w:szCs w:val="22"/>
                <w:lang w:val="de-DE"/>
              </w:rPr>
              <w:t>effektiv (Std)</w:t>
            </w:r>
          </w:p>
        </w:tc>
      </w:tr>
      <w:tr w:rsidR="00C73A94" w:rsidRPr="008F6D25" w14:paraId="434ABEB6" w14:textId="77777777" w:rsidTr="001C4B70">
        <w:tc>
          <w:tcPr>
            <w:tcW w:w="6388" w:type="dxa"/>
            <w:tcBorders>
              <w:bottom w:val="dotted" w:sz="4" w:space="0" w:color="auto"/>
            </w:tcBorders>
            <w:tcMar>
              <w:top w:w="85" w:type="dxa"/>
              <w:bottom w:w="85" w:type="dxa"/>
            </w:tcMar>
          </w:tcPr>
          <w:p w14:paraId="1D74E53C" w14:textId="77777777" w:rsidR="00C73A94" w:rsidRPr="008F6D25" w:rsidRDefault="00C73A94" w:rsidP="001C4B70">
            <w:pPr>
              <w:pStyle w:val="IPA-Tabelle"/>
              <w:rPr>
                <w:i/>
                <w:iCs/>
                <w:color w:val="000000" w:themeColor="text1"/>
                <w:sz w:val="22"/>
                <w:szCs w:val="22"/>
              </w:rPr>
            </w:pPr>
            <w:r w:rsidRPr="008F6D25">
              <w:rPr>
                <w:i/>
                <w:iCs/>
                <w:color w:val="000000" w:themeColor="text1"/>
                <w:sz w:val="22"/>
                <w:szCs w:val="22"/>
              </w:rPr>
              <w:t>Überschrift</w:t>
            </w:r>
          </w:p>
          <w:p w14:paraId="288AE891"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Beschreibung</w:t>
            </w:r>
          </w:p>
        </w:tc>
        <w:tc>
          <w:tcPr>
            <w:tcW w:w="1072" w:type="dxa"/>
            <w:tcBorders>
              <w:bottom w:val="dotted" w:sz="4" w:space="0" w:color="auto"/>
            </w:tcBorders>
            <w:tcMar>
              <w:top w:w="85" w:type="dxa"/>
              <w:bottom w:w="85" w:type="dxa"/>
            </w:tcMar>
          </w:tcPr>
          <w:p w14:paraId="7408DE3C" w14:textId="77777777" w:rsidR="00C73A94" w:rsidRPr="008F6D25" w:rsidRDefault="00C73A94" w:rsidP="001C4B70">
            <w:pPr>
              <w:pStyle w:val="IPA-Tabelle"/>
              <w:jc w:val="center"/>
              <w:rPr>
                <w:color w:val="000000" w:themeColor="text1"/>
                <w:sz w:val="22"/>
                <w:szCs w:val="22"/>
              </w:rPr>
            </w:pPr>
            <w:r>
              <w:rPr>
                <w:color w:val="000000" w:themeColor="text1"/>
                <w:sz w:val="22"/>
                <w:szCs w:val="22"/>
              </w:rPr>
              <w:t>alle</w:t>
            </w:r>
          </w:p>
        </w:tc>
        <w:tc>
          <w:tcPr>
            <w:tcW w:w="985" w:type="dxa"/>
            <w:tcBorders>
              <w:bottom w:val="dotted" w:sz="4" w:space="0" w:color="auto"/>
            </w:tcBorders>
            <w:tcMar>
              <w:top w:w="85" w:type="dxa"/>
              <w:bottom w:w="85" w:type="dxa"/>
            </w:tcMar>
          </w:tcPr>
          <w:p w14:paraId="1342A2A7" w14:textId="77777777" w:rsidR="00C73A94" w:rsidRPr="008F6D25" w:rsidRDefault="00C73A94" w:rsidP="001C4B70">
            <w:pPr>
              <w:pStyle w:val="IPA-Tabelle"/>
              <w:jc w:val="center"/>
              <w:rPr>
                <w:color w:val="000000" w:themeColor="text1"/>
                <w:sz w:val="22"/>
                <w:szCs w:val="22"/>
              </w:rPr>
            </w:pPr>
            <w:r>
              <w:rPr>
                <w:color w:val="000000" w:themeColor="text1"/>
                <w:sz w:val="22"/>
                <w:szCs w:val="22"/>
              </w:rPr>
              <w:t>4x3</w:t>
            </w:r>
          </w:p>
        </w:tc>
        <w:tc>
          <w:tcPr>
            <w:tcW w:w="985" w:type="dxa"/>
            <w:tcBorders>
              <w:bottom w:val="dotted" w:sz="4" w:space="0" w:color="auto"/>
            </w:tcBorders>
            <w:tcMar>
              <w:top w:w="85" w:type="dxa"/>
              <w:bottom w:w="85" w:type="dxa"/>
            </w:tcMar>
          </w:tcPr>
          <w:p w14:paraId="7E66A812" w14:textId="77777777" w:rsidR="00C73A94" w:rsidRPr="008F6D25" w:rsidRDefault="00C73A94" w:rsidP="001C4B70">
            <w:pPr>
              <w:pStyle w:val="IPA-Tabelle"/>
              <w:jc w:val="center"/>
              <w:rPr>
                <w:color w:val="000000" w:themeColor="text1"/>
                <w:sz w:val="22"/>
                <w:szCs w:val="22"/>
              </w:rPr>
            </w:pPr>
            <w:r>
              <w:rPr>
                <w:color w:val="000000" w:themeColor="text1"/>
                <w:sz w:val="22"/>
                <w:szCs w:val="22"/>
              </w:rPr>
              <w:t>4x3</w:t>
            </w:r>
          </w:p>
        </w:tc>
      </w:tr>
      <w:tr w:rsidR="00C73A94" w:rsidRPr="008F6D25" w14:paraId="5DDB6CFC" w14:textId="77777777" w:rsidTr="001C4B70">
        <w:tc>
          <w:tcPr>
            <w:tcW w:w="6388" w:type="dxa"/>
            <w:tcBorders>
              <w:bottom w:val="dotted" w:sz="4" w:space="0" w:color="auto"/>
            </w:tcBorders>
            <w:tcMar>
              <w:top w:w="85" w:type="dxa"/>
              <w:bottom w:w="85" w:type="dxa"/>
            </w:tcMar>
          </w:tcPr>
          <w:p w14:paraId="258335D8" w14:textId="77777777" w:rsidR="00C73A94" w:rsidRPr="008F6D25" w:rsidRDefault="00C73A94" w:rsidP="001C4B70">
            <w:pPr>
              <w:pStyle w:val="IPA-Tabelle"/>
              <w:rPr>
                <w:i/>
                <w:iCs/>
                <w:color w:val="000000" w:themeColor="text1"/>
                <w:sz w:val="22"/>
                <w:szCs w:val="22"/>
              </w:rPr>
            </w:pPr>
            <w:r w:rsidRPr="008F6D25">
              <w:rPr>
                <w:i/>
                <w:iCs/>
                <w:color w:val="000000" w:themeColor="text1"/>
                <w:sz w:val="22"/>
                <w:szCs w:val="22"/>
              </w:rPr>
              <w:t>Überschrift</w:t>
            </w:r>
          </w:p>
          <w:p w14:paraId="35B55E42"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Beschreibung</w:t>
            </w:r>
          </w:p>
        </w:tc>
        <w:tc>
          <w:tcPr>
            <w:tcW w:w="1072" w:type="dxa"/>
            <w:tcBorders>
              <w:bottom w:val="dotted" w:sz="4" w:space="0" w:color="auto"/>
            </w:tcBorders>
            <w:tcMar>
              <w:top w:w="85" w:type="dxa"/>
              <w:bottom w:w="85" w:type="dxa"/>
            </w:tcMar>
          </w:tcPr>
          <w:p w14:paraId="09EDEC10" w14:textId="77777777" w:rsidR="00C73A94" w:rsidRPr="008F6D25" w:rsidRDefault="00C73A94" w:rsidP="001C4B70">
            <w:pPr>
              <w:pStyle w:val="IPA-Tabelle"/>
              <w:jc w:val="center"/>
              <w:rPr>
                <w:color w:val="000000" w:themeColor="text1"/>
                <w:sz w:val="22"/>
                <w:szCs w:val="22"/>
              </w:rPr>
            </w:pPr>
          </w:p>
        </w:tc>
        <w:tc>
          <w:tcPr>
            <w:tcW w:w="985" w:type="dxa"/>
            <w:tcBorders>
              <w:bottom w:val="dotted" w:sz="4" w:space="0" w:color="auto"/>
            </w:tcBorders>
            <w:tcMar>
              <w:top w:w="85" w:type="dxa"/>
              <w:bottom w:w="85" w:type="dxa"/>
            </w:tcMar>
          </w:tcPr>
          <w:p w14:paraId="0785CC60" w14:textId="77777777" w:rsidR="00C73A94" w:rsidRPr="008F6D25" w:rsidRDefault="00C73A94" w:rsidP="001C4B70">
            <w:pPr>
              <w:pStyle w:val="IPA-Tabelle"/>
              <w:jc w:val="center"/>
              <w:rPr>
                <w:color w:val="000000" w:themeColor="text1"/>
                <w:sz w:val="22"/>
                <w:szCs w:val="22"/>
              </w:rPr>
            </w:pPr>
          </w:p>
        </w:tc>
        <w:tc>
          <w:tcPr>
            <w:tcW w:w="985" w:type="dxa"/>
            <w:tcBorders>
              <w:bottom w:val="dotted" w:sz="4" w:space="0" w:color="auto"/>
            </w:tcBorders>
            <w:tcMar>
              <w:top w:w="85" w:type="dxa"/>
              <w:bottom w:w="85" w:type="dxa"/>
            </w:tcMar>
          </w:tcPr>
          <w:p w14:paraId="32FE38F2" w14:textId="77777777" w:rsidR="00C73A94" w:rsidRPr="008F6D25" w:rsidRDefault="00C73A94" w:rsidP="001C4B70">
            <w:pPr>
              <w:pStyle w:val="IPA-Tabelle"/>
              <w:jc w:val="center"/>
              <w:rPr>
                <w:color w:val="000000" w:themeColor="text1"/>
                <w:sz w:val="22"/>
                <w:szCs w:val="22"/>
              </w:rPr>
            </w:pPr>
          </w:p>
        </w:tc>
      </w:tr>
      <w:tr w:rsidR="00C73A94" w:rsidRPr="008F6D25" w14:paraId="5F7320A0" w14:textId="77777777" w:rsidTr="001C4B70">
        <w:tc>
          <w:tcPr>
            <w:tcW w:w="6388" w:type="dxa"/>
            <w:tcBorders>
              <w:bottom w:val="dotted" w:sz="4" w:space="0" w:color="auto"/>
            </w:tcBorders>
            <w:tcMar>
              <w:top w:w="85" w:type="dxa"/>
              <w:bottom w:w="85" w:type="dxa"/>
            </w:tcMar>
          </w:tcPr>
          <w:p w14:paraId="45F0EDEB" w14:textId="77777777" w:rsidR="00C73A94" w:rsidRPr="008F6D25" w:rsidRDefault="00C73A94" w:rsidP="001C4B70">
            <w:pPr>
              <w:pStyle w:val="IPA-Tabellentitel"/>
              <w:rPr>
                <w:color w:val="000000" w:themeColor="text1"/>
                <w:sz w:val="22"/>
                <w:szCs w:val="22"/>
              </w:rPr>
            </w:pPr>
            <w:r w:rsidRPr="008F6D25">
              <w:rPr>
                <w:color w:val="000000" w:themeColor="text1"/>
                <w:sz w:val="22"/>
                <w:szCs w:val="22"/>
              </w:rPr>
              <w:t>Total:</w:t>
            </w:r>
          </w:p>
        </w:tc>
        <w:tc>
          <w:tcPr>
            <w:tcW w:w="1072" w:type="dxa"/>
            <w:tcBorders>
              <w:bottom w:val="dotted" w:sz="4" w:space="0" w:color="auto"/>
            </w:tcBorders>
            <w:tcMar>
              <w:top w:w="85" w:type="dxa"/>
              <w:bottom w:w="85" w:type="dxa"/>
            </w:tcMar>
          </w:tcPr>
          <w:p w14:paraId="46E41934" w14:textId="77777777" w:rsidR="00C73A94" w:rsidRPr="008F6D25" w:rsidRDefault="00C73A94" w:rsidP="001C4B70">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37A7A8A6" w14:textId="77777777" w:rsidR="00C73A94" w:rsidRPr="008F6D25" w:rsidRDefault="00C73A94" w:rsidP="001C4B70">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35FDAA18" w14:textId="77777777" w:rsidR="00C73A94" w:rsidRPr="008F6D25" w:rsidRDefault="00C73A94" w:rsidP="001C4B70">
            <w:pPr>
              <w:pStyle w:val="IPA-Tabellentitel"/>
              <w:jc w:val="center"/>
              <w:rPr>
                <w:b w:val="0"/>
                <w:bCs w:val="0"/>
                <w:color w:val="000000" w:themeColor="text1"/>
                <w:sz w:val="22"/>
                <w:szCs w:val="22"/>
              </w:rPr>
            </w:pPr>
          </w:p>
        </w:tc>
      </w:tr>
      <w:tr w:rsidR="00C73A94" w:rsidRPr="008F6D25" w14:paraId="238D1C48" w14:textId="77777777" w:rsidTr="001C4B70">
        <w:tc>
          <w:tcPr>
            <w:tcW w:w="6388" w:type="dxa"/>
            <w:tcBorders>
              <w:bottom w:val="dotted" w:sz="4" w:space="0" w:color="auto"/>
              <w:right w:val="nil"/>
            </w:tcBorders>
            <w:shd w:val="clear" w:color="auto" w:fill="C6D9F1" w:themeFill="text2" w:themeFillTint="33"/>
          </w:tcPr>
          <w:p w14:paraId="5EB78605" w14:textId="77777777" w:rsidR="00C73A94" w:rsidRPr="008F6D25" w:rsidRDefault="00C73A94" w:rsidP="001C4B70">
            <w:pPr>
              <w:pStyle w:val="IPA-Tabellentitel"/>
              <w:rPr>
                <w:color w:val="000000" w:themeColor="text1"/>
                <w:sz w:val="22"/>
                <w:szCs w:val="22"/>
                <w:lang w:val="de-DE"/>
              </w:rPr>
            </w:pPr>
            <w:r w:rsidRPr="008F6D25">
              <w:rPr>
                <w:color w:val="000000" w:themeColor="text1"/>
                <w:sz w:val="22"/>
                <w:szCs w:val="22"/>
                <w:lang w:val="de-DE"/>
              </w:rPr>
              <w:t>Tages Ablauf</w:t>
            </w:r>
          </w:p>
        </w:tc>
        <w:tc>
          <w:tcPr>
            <w:tcW w:w="1072" w:type="dxa"/>
            <w:tcBorders>
              <w:left w:val="nil"/>
              <w:bottom w:val="dotted" w:sz="4" w:space="0" w:color="auto"/>
              <w:right w:val="nil"/>
            </w:tcBorders>
            <w:shd w:val="clear" w:color="auto" w:fill="C6D9F1" w:themeFill="text2" w:themeFillTint="33"/>
          </w:tcPr>
          <w:p w14:paraId="419D5D3C"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4D0EA475"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45C7F84B" w14:textId="77777777" w:rsidR="00C73A94" w:rsidRPr="008F6D25" w:rsidRDefault="00C73A94" w:rsidP="001C4B70">
            <w:pPr>
              <w:pStyle w:val="IPA-Tabellentitel"/>
              <w:jc w:val="center"/>
              <w:rPr>
                <w:color w:val="000000" w:themeColor="text1"/>
                <w:sz w:val="22"/>
                <w:szCs w:val="22"/>
                <w:lang w:val="de-DE"/>
              </w:rPr>
            </w:pPr>
          </w:p>
        </w:tc>
      </w:tr>
      <w:tr w:rsidR="00C73A94" w:rsidRPr="008F6D25" w14:paraId="6BD1F097" w14:textId="77777777" w:rsidTr="001C4B70">
        <w:tc>
          <w:tcPr>
            <w:tcW w:w="9430" w:type="dxa"/>
            <w:gridSpan w:val="4"/>
            <w:tcBorders>
              <w:bottom w:val="dotted" w:sz="4" w:space="0" w:color="auto"/>
            </w:tcBorders>
            <w:tcMar>
              <w:top w:w="85" w:type="dxa"/>
              <w:bottom w:w="85" w:type="dxa"/>
            </w:tcMar>
          </w:tcPr>
          <w:p w14:paraId="7782B11F"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Beschreibung von Erfolgen und Misserfolgen (Problemen)</w:t>
            </w:r>
          </w:p>
        </w:tc>
      </w:tr>
      <w:tr w:rsidR="00C73A94" w:rsidRPr="008F6D25" w14:paraId="4D85914A" w14:textId="77777777" w:rsidTr="001C4B70">
        <w:tc>
          <w:tcPr>
            <w:tcW w:w="6388" w:type="dxa"/>
            <w:tcBorders>
              <w:bottom w:val="dotted" w:sz="4" w:space="0" w:color="auto"/>
              <w:right w:val="nil"/>
            </w:tcBorders>
            <w:shd w:val="clear" w:color="auto" w:fill="C6D9F1" w:themeFill="text2" w:themeFillTint="33"/>
          </w:tcPr>
          <w:p w14:paraId="7007B448" w14:textId="77777777" w:rsidR="00C73A94" w:rsidRPr="008F6D25" w:rsidRDefault="00C73A94" w:rsidP="001C4B70">
            <w:pPr>
              <w:pStyle w:val="IPA-Tabellentitel"/>
              <w:rPr>
                <w:color w:val="000000" w:themeColor="text1"/>
                <w:sz w:val="22"/>
                <w:szCs w:val="22"/>
                <w:lang w:val="de-DE"/>
              </w:rPr>
            </w:pPr>
            <w:r w:rsidRPr="008F6D25">
              <w:rPr>
                <w:color w:val="000000" w:themeColor="text1"/>
                <w:sz w:val="22"/>
                <w:szCs w:val="22"/>
                <w:lang w:val="de-DE"/>
              </w:rPr>
              <w:t>Hilfestellungen</w:t>
            </w:r>
          </w:p>
        </w:tc>
        <w:tc>
          <w:tcPr>
            <w:tcW w:w="1072" w:type="dxa"/>
            <w:tcBorders>
              <w:left w:val="nil"/>
              <w:bottom w:val="dotted" w:sz="4" w:space="0" w:color="auto"/>
              <w:right w:val="nil"/>
            </w:tcBorders>
            <w:shd w:val="clear" w:color="auto" w:fill="C6D9F1" w:themeFill="text2" w:themeFillTint="33"/>
          </w:tcPr>
          <w:p w14:paraId="729C2FDB"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6CE4CE94"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20D604DF" w14:textId="77777777" w:rsidR="00C73A94" w:rsidRPr="008F6D25" w:rsidRDefault="00C73A94" w:rsidP="001C4B70">
            <w:pPr>
              <w:pStyle w:val="IPA-Tabellentitel"/>
              <w:jc w:val="center"/>
              <w:rPr>
                <w:color w:val="000000" w:themeColor="text1"/>
                <w:sz w:val="22"/>
                <w:szCs w:val="22"/>
                <w:lang w:val="de-DE"/>
              </w:rPr>
            </w:pPr>
          </w:p>
        </w:tc>
      </w:tr>
      <w:tr w:rsidR="00C73A94" w:rsidRPr="008F6D25" w14:paraId="28B73BC5" w14:textId="77777777" w:rsidTr="001C4B70">
        <w:tc>
          <w:tcPr>
            <w:tcW w:w="9430" w:type="dxa"/>
            <w:gridSpan w:val="4"/>
            <w:tcBorders>
              <w:bottom w:val="dotted" w:sz="4" w:space="0" w:color="auto"/>
            </w:tcBorders>
            <w:tcMar>
              <w:top w:w="85" w:type="dxa"/>
              <w:bottom w:w="85" w:type="dxa"/>
            </w:tcMar>
          </w:tcPr>
          <w:p w14:paraId="18239927"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Wer hat in welcher Form Hilfestellung erbracht</w:t>
            </w:r>
          </w:p>
        </w:tc>
      </w:tr>
      <w:tr w:rsidR="00C73A94" w:rsidRPr="008F6D25" w14:paraId="0463BBD9" w14:textId="77777777" w:rsidTr="001C4B70">
        <w:tc>
          <w:tcPr>
            <w:tcW w:w="9430" w:type="dxa"/>
            <w:gridSpan w:val="4"/>
            <w:tcBorders>
              <w:bottom w:val="dotted" w:sz="4" w:space="0" w:color="auto"/>
            </w:tcBorders>
            <w:tcMar>
              <w:top w:w="85" w:type="dxa"/>
              <w:bottom w:w="85" w:type="dxa"/>
            </w:tcMar>
          </w:tcPr>
          <w:p w14:paraId="187CBCCD" w14:textId="77777777" w:rsidR="00C73A94" w:rsidRPr="008F6D25" w:rsidRDefault="00C73A94" w:rsidP="001C4B70">
            <w:pPr>
              <w:pStyle w:val="IPA-Tabelle"/>
              <w:rPr>
                <w:color w:val="000000" w:themeColor="text1"/>
                <w:sz w:val="22"/>
                <w:szCs w:val="22"/>
                <w:lang w:val="de-DE"/>
              </w:rPr>
            </w:pPr>
          </w:p>
        </w:tc>
      </w:tr>
      <w:tr w:rsidR="00C73A94" w:rsidRPr="008F6D25" w14:paraId="196B1852" w14:textId="77777777" w:rsidTr="001C4B70">
        <w:tc>
          <w:tcPr>
            <w:tcW w:w="6388" w:type="dxa"/>
            <w:tcBorders>
              <w:bottom w:val="dotted" w:sz="4" w:space="0" w:color="auto"/>
              <w:right w:val="nil"/>
            </w:tcBorders>
            <w:shd w:val="clear" w:color="auto" w:fill="C6D9F1" w:themeFill="text2" w:themeFillTint="33"/>
          </w:tcPr>
          <w:p w14:paraId="012A303A" w14:textId="77777777" w:rsidR="00C73A94" w:rsidRPr="008F6D25" w:rsidRDefault="00C73A94" w:rsidP="001C4B70">
            <w:pPr>
              <w:pStyle w:val="IPA-Tabellentitel"/>
              <w:rPr>
                <w:color w:val="000000" w:themeColor="text1"/>
                <w:sz w:val="22"/>
                <w:szCs w:val="22"/>
                <w:lang w:val="de-DE"/>
              </w:rPr>
            </w:pPr>
            <w:r w:rsidRPr="008F6D25">
              <w:rPr>
                <w:color w:val="000000" w:themeColor="text1"/>
                <w:sz w:val="22"/>
                <w:szCs w:val="22"/>
                <w:lang w:val="de-DE"/>
              </w:rPr>
              <w:t>Reflexion</w:t>
            </w:r>
          </w:p>
        </w:tc>
        <w:tc>
          <w:tcPr>
            <w:tcW w:w="1072" w:type="dxa"/>
            <w:tcBorders>
              <w:left w:val="nil"/>
              <w:bottom w:val="dotted" w:sz="4" w:space="0" w:color="auto"/>
              <w:right w:val="nil"/>
            </w:tcBorders>
            <w:shd w:val="clear" w:color="auto" w:fill="C6D9F1" w:themeFill="text2" w:themeFillTint="33"/>
          </w:tcPr>
          <w:p w14:paraId="4A88E3FB"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009EF5E5"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6D4C0BBC" w14:textId="77777777" w:rsidR="00C73A94" w:rsidRPr="008F6D25" w:rsidRDefault="00C73A94" w:rsidP="001C4B70">
            <w:pPr>
              <w:pStyle w:val="IPA-Tabellentitel"/>
              <w:jc w:val="center"/>
              <w:rPr>
                <w:color w:val="000000" w:themeColor="text1"/>
                <w:sz w:val="22"/>
                <w:szCs w:val="22"/>
                <w:lang w:val="de-DE"/>
              </w:rPr>
            </w:pPr>
          </w:p>
        </w:tc>
      </w:tr>
      <w:tr w:rsidR="00C73A94" w:rsidRPr="008F6D25" w14:paraId="6212FE3E" w14:textId="77777777" w:rsidTr="001C4B70">
        <w:tc>
          <w:tcPr>
            <w:tcW w:w="9430" w:type="dxa"/>
            <w:gridSpan w:val="4"/>
            <w:tcBorders>
              <w:bottom w:val="dotted" w:sz="4" w:space="0" w:color="auto"/>
            </w:tcBorders>
            <w:tcMar>
              <w:top w:w="85" w:type="dxa"/>
              <w:bottom w:w="85" w:type="dxa"/>
            </w:tcMar>
          </w:tcPr>
          <w:p w14:paraId="3C90CBE5"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Gedanken über das Vorgehen</w:t>
            </w:r>
          </w:p>
          <w:p w14:paraId="19EADC52"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Was ist gut was würde ich besser machen</w:t>
            </w:r>
          </w:p>
        </w:tc>
      </w:tr>
      <w:tr w:rsidR="00C73A94" w:rsidRPr="008F6D25" w14:paraId="0C3D06C4" w14:textId="77777777" w:rsidTr="001C4B70">
        <w:tc>
          <w:tcPr>
            <w:tcW w:w="6388" w:type="dxa"/>
            <w:tcBorders>
              <w:bottom w:val="dotted" w:sz="4" w:space="0" w:color="auto"/>
              <w:right w:val="nil"/>
            </w:tcBorders>
            <w:shd w:val="clear" w:color="auto" w:fill="C6D9F1" w:themeFill="text2" w:themeFillTint="33"/>
          </w:tcPr>
          <w:p w14:paraId="0DB0832B" w14:textId="77777777" w:rsidR="00C73A94" w:rsidRPr="008F6D25" w:rsidRDefault="00C73A94" w:rsidP="001C4B70">
            <w:pPr>
              <w:pStyle w:val="IPA-Tabellentitel"/>
              <w:rPr>
                <w:color w:val="000000" w:themeColor="text1"/>
                <w:sz w:val="22"/>
                <w:szCs w:val="22"/>
              </w:rPr>
            </w:pPr>
            <w:r w:rsidRPr="008F6D25">
              <w:rPr>
                <w:color w:val="000000" w:themeColor="text1"/>
                <w:sz w:val="22"/>
                <w:szCs w:val="22"/>
                <w:lang w:val="de-DE"/>
              </w:rPr>
              <w:t>Nächste Schritte</w:t>
            </w:r>
          </w:p>
        </w:tc>
        <w:tc>
          <w:tcPr>
            <w:tcW w:w="1072" w:type="dxa"/>
            <w:tcBorders>
              <w:left w:val="nil"/>
              <w:bottom w:val="dotted" w:sz="4" w:space="0" w:color="auto"/>
              <w:right w:val="nil"/>
            </w:tcBorders>
            <w:shd w:val="clear" w:color="auto" w:fill="C6D9F1" w:themeFill="text2" w:themeFillTint="33"/>
          </w:tcPr>
          <w:p w14:paraId="47A4B8A6" w14:textId="77777777" w:rsidR="00C73A94" w:rsidRPr="008F6D25" w:rsidRDefault="00C73A94" w:rsidP="001C4B70">
            <w:pPr>
              <w:pStyle w:val="IPA-Tabellentitel"/>
              <w:jc w:val="center"/>
              <w:rPr>
                <w:color w:val="000000" w:themeColor="text1"/>
                <w:sz w:val="22"/>
                <w:szCs w:val="22"/>
              </w:rPr>
            </w:pPr>
          </w:p>
        </w:tc>
        <w:tc>
          <w:tcPr>
            <w:tcW w:w="985" w:type="dxa"/>
            <w:tcBorders>
              <w:left w:val="nil"/>
              <w:bottom w:val="dotted" w:sz="4" w:space="0" w:color="auto"/>
              <w:right w:val="nil"/>
            </w:tcBorders>
            <w:shd w:val="clear" w:color="auto" w:fill="C6D9F1" w:themeFill="text2" w:themeFillTint="33"/>
          </w:tcPr>
          <w:p w14:paraId="154CA2B5" w14:textId="77777777" w:rsidR="00C73A94" w:rsidRPr="008F6D25" w:rsidRDefault="00C73A94" w:rsidP="001C4B70">
            <w:pPr>
              <w:pStyle w:val="IPA-Tabellentitel"/>
              <w:jc w:val="center"/>
              <w:rPr>
                <w:color w:val="000000" w:themeColor="text1"/>
                <w:sz w:val="22"/>
                <w:szCs w:val="22"/>
              </w:rPr>
            </w:pPr>
          </w:p>
        </w:tc>
        <w:tc>
          <w:tcPr>
            <w:tcW w:w="985" w:type="dxa"/>
            <w:tcBorders>
              <w:left w:val="nil"/>
              <w:bottom w:val="dotted" w:sz="4" w:space="0" w:color="auto"/>
            </w:tcBorders>
            <w:shd w:val="clear" w:color="auto" w:fill="C6D9F1" w:themeFill="text2" w:themeFillTint="33"/>
          </w:tcPr>
          <w:p w14:paraId="380AAA88" w14:textId="77777777" w:rsidR="00C73A94" w:rsidRPr="008F6D25" w:rsidRDefault="00C73A94" w:rsidP="001C4B70">
            <w:pPr>
              <w:pStyle w:val="IPA-Tabellentitel"/>
              <w:jc w:val="center"/>
              <w:rPr>
                <w:color w:val="000000" w:themeColor="text1"/>
                <w:sz w:val="22"/>
                <w:szCs w:val="22"/>
              </w:rPr>
            </w:pPr>
          </w:p>
        </w:tc>
      </w:tr>
      <w:tr w:rsidR="00C73A94" w:rsidRPr="008F6D25" w14:paraId="5A9E6E74" w14:textId="77777777" w:rsidTr="001C4B70">
        <w:tc>
          <w:tcPr>
            <w:tcW w:w="9430" w:type="dxa"/>
            <w:gridSpan w:val="4"/>
            <w:tcBorders>
              <w:bottom w:val="dotted" w:sz="4" w:space="0" w:color="auto"/>
            </w:tcBorders>
            <w:tcMar>
              <w:top w:w="85" w:type="dxa"/>
              <w:bottom w:w="85" w:type="dxa"/>
            </w:tcMar>
          </w:tcPr>
          <w:p w14:paraId="1C393B23"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Wie weiter, nächste Schritte...</w:t>
            </w:r>
          </w:p>
        </w:tc>
      </w:tr>
    </w:tbl>
    <w:p w14:paraId="0B002F96" w14:textId="77777777" w:rsidR="00C73A94" w:rsidRPr="00E10423" w:rsidRDefault="00C73A94" w:rsidP="00C73A94">
      <w:pPr>
        <w:pStyle w:val="IPA-Textkrper"/>
        <w:rPr>
          <w:szCs w:val="22"/>
        </w:rPr>
      </w:pPr>
    </w:p>
    <w:p w14:paraId="3FD17AF9" w14:textId="77777777" w:rsidR="00C73A94" w:rsidRPr="00E10423" w:rsidRDefault="00C73A94" w:rsidP="006969DF">
      <w:pPr>
        <w:pStyle w:val="IPA-Textkrper"/>
        <w:rPr>
          <w:szCs w:val="22"/>
        </w:rPr>
      </w:pPr>
    </w:p>
    <w:p w14:paraId="747D7020" w14:textId="77777777" w:rsidR="006969DF" w:rsidRPr="006969DF" w:rsidRDefault="006969DF" w:rsidP="006969DF"/>
    <w:p w14:paraId="0B4363C7" w14:textId="77777777" w:rsidR="006969DF" w:rsidRDefault="006969DF" w:rsidP="006969DF">
      <w:pPr>
        <w:pStyle w:val="berschrift1"/>
        <w:numPr>
          <w:ilvl w:val="0"/>
          <w:numId w:val="0"/>
        </w:numPr>
        <w:tabs>
          <w:tab w:val="left" w:pos="850"/>
          <w:tab w:val="left" w:pos="3262"/>
        </w:tabs>
        <w:suppressAutoHyphens w:val="0"/>
        <w:spacing w:before="120" w:after="120" w:line="288" w:lineRule="auto"/>
        <w:ind w:left="432" w:hanging="432"/>
        <w:sectPr w:rsidR="006969DF" w:rsidSect="00EF031C">
          <w:footnotePr>
            <w:pos w:val="beneathText"/>
          </w:footnotePr>
          <w:pgSz w:w="11905" w:h="16837"/>
          <w:pgMar w:top="1134" w:right="1134" w:bottom="1134" w:left="1134" w:header="851" w:footer="603" w:gutter="0"/>
          <w:cols w:space="720"/>
          <w:docGrid w:linePitch="360"/>
        </w:sectPr>
      </w:pPr>
    </w:p>
    <w:p w14:paraId="33578F5A" w14:textId="77777777" w:rsidR="00114661" w:rsidRDefault="00114661" w:rsidP="00114661">
      <w:pPr>
        <w:pStyle w:val="berschrift1"/>
        <w:numPr>
          <w:ilvl w:val="0"/>
          <w:numId w:val="19"/>
        </w:numPr>
        <w:tabs>
          <w:tab w:val="left" w:pos="850"/>
          <w:tab w:val="left" w:pos="3262"/>
        </w:tabs>
        <w:suppressAutoHyphens w:val="0"/>
        <w:spacing w:before="120" w:after="120" w:line="288" w:lineRule="auto"/>
      </w:pPr>
      <w:bookmarkStart w:id="46" w:name="_Toc223451558"/>
      <w:r>
        <w:lastRenderedPageBreak/>
        <w:t>Projektfreigabe</w:t>
      </w:r>
      <w:bookmarkEnd w:id="41"/>
      <w:bookmarkEnd w:id="46"/>
    </w:p>
    <w:p w14:paraId="4123432A" w14:textId="77777777" w:rsidR="00114661" w:rsidRDefault="00114661" w:rsidP="00114661">
      <w:pPr>
        <w:pStyle w:val="TextCDB"/>
        <w:tabs>
          <w:tab w:val="left" w:pos="3262"/>
        </w:tabs>
        <w:rPr>
          <w:lang w:val="de-CH"/>
        </w:rPr>
      </w:pPr>
      <w:r>
        <w:rPr>
          <w:lang w:val="de-CH"/>
        </w:rPr>
        <w:t>Hiermit bestätigt der Auftraggeber die Freigabe des Projekts:</w:t>
      </w:r>
    </w:p>
    <w:p w14:paraId="00D48970" w14:textId="77777777" w:rsidR="00114661" w:rsidRDefault="00114661" w:rsidP="00114661">
      <w:pPr>
        <w:pStyle w:val="TextCDB"/>
        <w:tabs>
          <w:tab w:val="left" w:pos="3262"/>
        </w:tabs>
        <w:rPr>
          <w:lang w:val="de-CH"/>
        </w:rPr>
      </w:pPr>
    </w:p>
    <w:p w14:paraId="74A945BB" w14:textId="77777777" w:rsidR="00114661" w:rsidRDefault="00114661" w:rsidP="00114661">
      <w:pPr>
        <w:pStyle w:val="TextCDB"/>
        <w:tabs>
          <w:tab w:val="left" w:pos="3262"/>
        </w:tabs>
        <w:rPr>
          <w:lang w:val="de-CH"/>
        </w:rPr>
      </w:pPr>
    </w:p>
    <w:p w14:paraId="1CE5120B" w14:textId="77777777" w:rsidR="00114661" w:rsidRDefault="00114661" w:rsidP="00114661">
      <w:pPr>
        <w:pStyle w:val="TextCDB"/>
        <w:tabs>
          <w:tab w:val="left" w:pos="3262"/>
        </w:tabs>
        <w:rPr>
          <w:lang w:val="de-CH"/>
        </w:rPr>
      </w:pPr>
    </w:p>
    <w:p w14:paraId="1AF1FFCC" w14:textId="77777777" w:rsidR="00114661" w:rsidRDefault="00114661" w:rsidP="00114661">
      <w:pPr>
        <w:pStyle w:val="TextCDB"/>
        <w:tabs>
          <w:tab w:val="left" w:pos="3262"/>
        </w:tabs>
        <w:rPr>
          <w:lang w:val="de-CH"/>
        </w:rPr>
      </w:pPr>
    </w:p>
    <w:p w14:paraId="50EEF9BE" w14:textId="77777777" w:rsidR="00114661" w:rsidRDefault="00114661" w:rsidP="00114661">
      <w:pPr>
        <w:pStyle w:val="TextCDB"/>
        <w:tabs>
          <w:tab w:val="left" w:pos="3262"/>
        </w:tabs>
        <w:rPr>
          <w:lang w:val="de-CH"/>
        </w:rPr>
      </w:pPr>
    </w:p>
    <w:p w14:paraId="7AEFD68C" w14:textId="77777777" w:rsidR="00114661" w:rsidRDefault="00114661" w:rsidP="00114661">
      <w:pPr>
        <w:pStyle w:val="TextCDB"/>
        <w:tabs>
          <w:tab w:val="left" w:pos="3262"/>
        </w:tabs>
        <w:rPr>
          <w:lang w:val="de-CH"/>
        </w:rPr>
      </w:pP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t>________________________</w:t>
      </w:r>
      <w:r>
        <w:rPr>
          <w:lang w:val="de-CH"/>
        </w:rPr>
        <w:tab/>
      </w:r>
      <w:r>
        <w:rPr>
          <w:lang w:val="de-CH"/>
        </w:rPr>
        <w:tab/>
        <w:t>_______________________</w:t>
      </w:r>
    </w:p>
    <w:p w14:paraId="5E06A19C" w14:textId="77777777" w:rsidR="00114661" w:rsidRDefault="00114661" w:rsidP="00114661">
      <w:pPr>
        <w:pStyle w:val="TextCDB"/>
        <w:tabs>
          <w:tab w:val="left" w:pos="3262"/>
        </w:tabs>
        <w:rPr>
          <w:lang w:val="de-CH"/>
        </w:rPr>
      </w:pPr>
      <w:r>
        <w:rPr>
          <w:lang w:val="de-CH"/>
        </w:rPr>
        <w:t>Der Auftraggeber</w:t>
      </w:r>
      <w:r>
        <w:rPr>
          <w:lang w:val="de-CH"/>
        </w:rPr>
        <w:tab/>
      </w:r>
      <w:r>
        <w:rPr>
          <w:lang w:val="de-CH"/>
        </w:rPr>
        <w:tab/>
        <w:t>Der Projektleiter</w:t>
      </w:r>
    </w:p>
    <w:p w14:paraId="3F72B51D" w14:textId="77777777" w:rsidR="00114661" w:rsidRDefault="00114661" w:rsidP="00114661">
      <w:pPr>
        <w:pStyle w:val="TextCDB"/>
        <w:tabs>
          <w:tab w:val="left" w:pos="3262"/>
        </w:tabs>
        <w:rPr>
          <w:lang w:val="de-CH"/>
        </w:rPr>
      </w:pPr>
      <w:r>
        <w:rPr>
          <w:lang w:val="de-CH"/>
        </w:rPr>
        <w:t>(Ort, Datum, Unterschrift)</w:t>
      </w:r>
      <w:r>
        <w:rPr>
          <w:lang w:val="de-CH"/>
        </w:rPr>
        <w:tab/>
      </w:r>
      <w:r>
        <w:rPr>
          <w:lang w:val="de-CH"/>
        </w:rPr>
        <w:tab/>
        <w:t>(Ort, Datum, Unterschrift)</w:t>
      </w:r>
    </w:p>
    <w:p w14:paraId="2E9AF267" w14:textId="77777777" w:rsidR="007A471B" w:rsidRPr="0088737C" w:rsidRDefault="007A471B" w:rsidP="00114661">
      <w:pPr>
        <w:rPr>
          <w:color w:val="5F497A"/>
        </w:rPr>
      </w:pPr>
    </w:p>
    <w:sectPr w:rsidR="007A471B" w:rsidRPr="0088737C" w:rsidSect="00EF031C">
      <w:footnotePr>
        <w:pos w:val="beneathText"/>
      </w:footnotePr>
      <w:pgSz w:w="11905" w:h="16837"/>
      <w:pgMar w:top="1134" w:right="1134" w:bottom="1134" w:left="1134" w:header="851" w:footer="6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FC217" w14:textId="77777777" w:rsidR="00797A6D" w:rsidRDefault="00797A6D">
      <w:r>
        <w:separator/>
      </w:r>
    </w:p>
  </w:endnote>
  <w:endnote w:type="continuationSeparator" w:id="0">
    <w:p w14:paraId="5146A24E" w14:textId="77777777" w:rsidR="00797A6D" w:rsidRDefault="00797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panose1 w:val="020B0604020202020204"/>
    <w:charset w:val="00"/>
    <w:family w:val="auto"/>
    <w:pitch w:val="variable"/>
    <w:sig w:usb0="00000003" w:usb1="10008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rutiger 45 Light">
    <w:altName w:val="Arial"/>
    <w:panose1 w:val="020B0604020202020204"/>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1CF0" w14:textId="77777777" w:rsidR="00950A21" w:rsidRDefault="00950A21">
    <w:pPr>
      <w:pStyle w:val="Fuzeile"/>
      <w:rPr>
        <w:sz w:val="2"/>
        <w:szCs w:val="2"/>
      </w:rPr>
    </w:pPr>
  </w:p>
  <w:tbl>
    <w:tblPr>
      <w:tblW w:w="0" w:type="auto"/>
      <w:tblBorders>
        <w:top w:val="single" w:sz="4" w:space="0" w:color="000000"/>
      </w:tblBorders>
      <w:tblLook w:val="01E0" w:firstRow="1" w:lastRow="1" w:firstColumn="1" w:lastColumn="1" w:noHBand="0" w:noVBand="0"/>
    </w:tblPr>
    <w:tblGrid>
      <w:gridCol w:w="3052"/>
      <w:gridCol w:w="3503"/>
      <w:gridCol w:w="3082"/>
    </w:tblGrid>
    <w:tr w:rsidR="00950A21" w14:paraId="527B6570" w14:textId="77777777" w:rsidTr="006969DF">
      <w:tc>
        <w:tcPr>
          <w:tcW w:w="3201" w:type="dxa"/>
        </w:tcPr>
        <w:p w14:paraId="50CAD9CF" w14:textId="77777777" w:rsidR="00950A21" w:rsidRPr="005A36ED" w:rsidRDefault="00950A21">
          <w:pPr>
            <w:pStyle w:val="Fuzeile"/>
            <w:rPr>
              <w:sz w:val="20"/>
              <w:szCs w:val="20"/>
            </w:rPr>
          </w:pPr>
        </w:p>
      </w:tc>
      <w:tc>
        <w:tcPr>
          <w:tcW w:w="3603" w:type="dxa"/>
        </w:tcPr>
        <w:p w14:paraId="1112C400" w14:textId="6D750D28" w:rsidR="00950A21" w:rsidRPr="005A36ED" w:rsidRDefault="00950A21" w:rsidP="006969DF">
          <w:pPr>
            <w:pStyle w:val="Fuzeile"/>
            <w:jc w:val="center"/>
            <w:rPr>
              <w:sz w:val="20"/>
              <w:szCs w:val="20"/>
            </w:rPr>
          </w:pPr>
          <w:r w:rsidRPr="005A36ED">
            <w:rPr>
              <w:sz w:val="20"/>
              <w:szCs w:val="20"/>
            </w:rPr>
            <w:t xml:space="preserve">Speicherdatum: </w:t>
          </w:r>
          <w:r w:rsidR="006969DF">
            <w:rPr>
              <w:sz w:val="20"/>
              <w:szCs w:val="20"/>
            </w:rPr>
            <w:fldChar w:fldCharType="begin"/>
          </w:r>
          <w:r w:rsidR="006969DF">
            <w:rPr>
              <w:sz w:val="20"/>
              <w:szCs w:val="20"/>
            </w:rPr>
            <w:instrText xml:space="preserve"> TIME \@ "d. MMMM yyyy" </w:instrText>
          </w:r>
          <w:r w:rsidR="006969DF">
            <w:rPr>
              <w:sz w:val="20"/>
              <w:szCs w:val="20"/>
            </w:rPr>
            <w:fldChar w:fldCharType="separate"/>
          </w:r>
          <w:r w:rsidR="00FF69CA">
            <w:rPr>
              <w:noProof/>
              <w:sz w:val="20"/>
              <w:szCs w:val="20"/>
            </w:rPr>
            <w:t>10. März 2026</w:t>
          </w:r>
          <w:r w:rsidR="006969DF">
            <w:rPr>
              <w:sz w:val="20"/>
              <w:szCs w:val="20"/>
            </w:rPr>
            <w:fldChar w:fldCharType="end"/>
          </w:r>
        </w:p>
      </w:tc>
      <w:tc>
        <w:tcPr>
          <w:tcW w:w="3209" w:type="dxa"/>
        </w:tcPr>
        <w:p w14:paraId="17F5F9C3" w14:textId="77777777" w:rsidR="00950A21" w:rsidRPr="005A36ED" w:rsidRDefault="00950A21" w:rsidP="005A36ED">
          <w:pPr>
            <w:pStyle w:val="Fuzeile"/>
            <w:jc w:val="right"/>
            <w:rPr>
              <w:sz w:val="20"/>
              <w:szCs w:val="20"/>
            </w:rPr>
          </w:pPr>
          <w:r w:rsidRPr="005A36ED">
            <w:rPr>
              <w:sz w:val="20"/>
              <w:szCs w:val="20"/>
            </w:rPr>
            <w:t xml:space="preserve">Seite </w:t>
          </w:r>
          <w:r w:rsidRPr="005A36ED">
            <w:rPr>
              <w:sz w:val="20"/>
              <w:szCs w:val="20"/>
            </w:rPr>
            <w:fldChar w:fldCharType="begin"/>
          </w:r>
          <w:r w:rsidRPr="005A36ED">
            <w:rPr>
              <w:sz w:val="20"/>
              <w:szCs w:val="20"/>
            </w:rPr>
            <w:instrText xml:space="preserve"> PAGE   \* MERGEFORMAT </w:instrText>
          </w:r>
          <w:r w:rsidRPr="005A36ED">
            <w:rPr>
              <w:sz w:val="20"/>
              <w:szCs w:val="20"/>
            </w:rPr>
            <w:fldChar w:fldCharType="separate"/>
          </w:r>
          <w:r w:rsidR="0042179D">
            <w:rPr>
              <w:noProof/>
              <w:sz w:val="20"/>
              <w:szCs w:val="20"/>
            </w:rPr>
            <w:t>1</w:t>
          </w:r>
          <w:r w:rsidRPr="005A36ED">
            <w:rPr>
              <w:sz w:val="20"/>
              <w:szCs w:val="20"/>
            </w:rPr>
            <w:fldChar w:fldCharType="end"/>
          </w:r>
          <w:r w:rsidRPr="005A36ED">
            <w:rPr>
              <w:sz w:val="20"/>
              <w:szCs w:val="20"/>
            </w:rPr>
            <w:t xml:space="preserve"> von </w:t>
          </w:r>
          <w:r w:rsidRPr="005A36ED">
            <w:rPr>
              <w:sz w:val="20"/>
              <w:szCs w:val="20"/>
            </w:rPr>
            <w:fldChar w:fldCharType="begin"/>
          </w:r>
          <w:r w:rsidRPr="005A36ED">
            <w:rPr>
              <w:sz w:val="20"/>
              <w:szCs w:val="20"/>
            </w:rPr>
            <w:instrText xml:space="preserve"> NUMPAGES   \* MERGEFORMAT </w:instrText>
          </w:r>
          <w:r w:rsidRPr="005A36ED">
            <w:rPr>
              <w:sz w:val="20"/>
              <w:szCs w:val="20"/>
            </w:rPr>
            <w:fldChar w:fldCharType="separate"/>
          </w:r>
          <w:r w:rsidR="0042179D">
            <w:rPr>
              <w:noProof/>
              <w:sz w:val="20"/>
              <w:szCs w:val="20"/>
            </w:rPr>
            <w:t>10</w:t>
          </w:r>
          <w:r w:rsidRPr="005A36ED">
            <w:rPr>
              <w:sz w:val="20"/>
              <w:szCs w:val="20"/>
            </w:rPr>
            <w:fldChar w:fldCharType="end"/>
          </w:r>
          <w:r w:rsidRPr="005A36ED">
            <w:rPr>
              <w:sz w:val="20"/>
              <w:szCs w:val="20"/>
            </w:rPr>
            <w:t xml:space="preserve"> </w:t>
          </w:r>
        </w:p>
      </w:tc>
    </w:tr>
  </w:tbl>
  <w:p w14:paraId="62EF4AFC" w14:textId="77777777" w:rsidR="00950A21" w:rsidRPr="00810BEE" w:rsidRDefault="00950A21">
    <w:pPr>
      <w:pStyle w:val="Fuzeile"/>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3204"/>
      <w:gridCol w:w="3224"/>
      <w:gridCol w:w="3209"/>
    </w:tblGrid>
    <w:tr w:rsidR="00950A21" w:rsidRPr="005A36ED" w14:paraId="1BA0D521" w14:textId="77777777" w:rsidTr="005A36ED">
      <w:tc>
        <w:tcPr>
          <w:tcW w:w="3259" w:type="dxa"/>
        </w:tcPr>
        <w:p w14:paraId="21E52FA7" w14:textId="77777777" w:rsidR="00950A21" w:rsidRPr="009073B5" w:rsidRDefault="00950A21">
          <w:pPr>
            <w:pStyle w:val="Fuzeile"/>
          </w:pPr>
        </w:p>
      </w:tc>
      <w:tc>
        <w:tcPr>
          <w:tcW w:w="3259" w:type="dxa"/>
        </w:tcPr>
        <w:p w14:paraId="7061EEA2" w14:textId="77777777" w:rsidR="00950A21" w:rsidRPr="009073B5" w:rsidRDefault="00950A21" w:rsidP="005A36ED">
          <w:pPr>
            <w:pStyle w:val="Fuzeile"/>
            <w:jc w:val="center"/>
          </w:pPr>
          <w:r w:rsidRPr="009073B5">
            <w:t>Speicherdatum</w:t>
          </w:r>
          <w:r>
            <w:t>: ##.##.##</w:t>
          </w:r>
        </w:p>
      </w:tc>
      <w:tc>
        <w:tcPr>
          <w:tcW w:w="3259" w:type="dxa"/>
        </w:tcPr>
        <w:p w14:paraId="780CBC4D" w14:textId="77777777" w:rsidR="00950A21" w:rsidRPr="009073B5" w:rsidRDefault="00950A21" w:rsidP="005A36ED">
          <w:pPr>
            <w:pStyle w:val="Fuzeile"/>
            <w:jc w:val="right"/>
          </w:pPr>
          <w:r>
            <w:fldChar w:fldCharType="begin"/>
          </w:r>
          <w:r>
            <w:instrText xml:space="preserve"> PAGE   \* MERGEFORMAT </w:instrText>
          </w:r>
          <w:r>
            <w:fldChar w:fldCharType="separate"/>
          </w:r>
          <w:r>
            <w:rPr>
              <w:noProof/>
            </w:rPr>
            <w:t>1</w:t>
          </w:r>
          <w:r>
            <w:fldChar w:fldCharType="end"/>
          </w:r>
          <w:r>
            <w:t xml:space="preserve"> von </w:t>
          </w:r>
          <w:r w:rsidR="006969DF">
            <w:rPr>
              <w:noProof/>
            </w:rPr>
            <w:fldChar w:fldCharType="begin"/>
          </w:r>
          <w:r w:rsidR="006969DF">
            <w:rPr>
              <w:noProof/>
            </w:rPr>
            <w:instrText xml:space="preserve"> NUMPAGES   \* MERGEFORMAT </w:instrText>
          </w:r>
          <w:r w:rsidR="006969DF">
            <w:rPr>
              <w:noProof/>
            </w:rPr>
            <w:fldChar w:fldCharType="separate"/>
          </w:r>
          <w:r w:rsidR="00277CC8">
            <w:rPr>
              <w:noProof/>
            </w:rPr>
            <w:t>3</w:t>
          </w:r>
          <w:r w:rsidR="006969DF">
            <w:rPr>
              <w:noProof/>
            </w:rPr>
            <w:fldChar w:fldCharType="end"/>
          </w:r>
        </w:p>
      </w:tc>
    </w:tr>
  </w:tbl>
  <w:p w14:paraId="041D0FE9" w14:textId="77777777" w:rsidR="00950A21" w:rsidRDefault="00950A21">
    <w:pPr>
      <w:pStyle w:val="Fuzeil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426AA" w14:textId="77777777" w:rsidR="00797A6D" w:rsidRDefault="00797A6D">
      <w:r>
        <w:separator/>
      </w:r>
    </w:p>
  </w:footnote>
  <w:footnote w:type="continuationSeparator" w:id="0">
    <w:p w14:paraId="796A1FE0" w14:textId="77777777" w:rsidR="00797A6D" w:rsidRDefault="00797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0000"/>
      </w:tblBorders>
      <w:tblLook w:val="01E0" w:firstRow="1" w:lastRow="1" w:firstColumn="1" w:lastColumn="1" w:noHBand="0" w:noVBand="0"/>
    </w:tblPr>
    <w:tblGrid>
      <w:gridCol w:w="4814"/>
      <w:gridCol w:w="4823"/>
    </w:tblGrid>
    <w:tr w:rsidR="00950A21" w14:paraId="2E86AF84" w14:textId="77777777" w:rsidTr="005A36ED">
      <w:tc>
        <w:tcPr>
          <w:tcW w:w="4888" w:type="dxa"/>
        </w:tcPr>
        <w:p w14:paraId="06AE6861" w14:textId="3AE16DCD" w:rsidR="00950A21" w:rsidRDefault="00950A21">
          <w:pPr>
            <w:pStyle w:val="Kopfzeile"/>
          </w:pPr>
        </w:p>
      </w:tc>
      <w:tc>
        <w:tcPr>
          <w:tcW w:w="4889" w:type="dxa"/>
        </w:tcPr>
        <w:p w14:paraId="6BE6FC9F" w14:textId="609F0501" w:rsidR="00950A21" w:rsidRDefault="00960BEB" w:rsidP="005A36ED">
          <w:pPr>
            <w:pStyle w:val="Kopfzeile"/>
            <w:jc w:val="right"/>
          </w:pPr>
          <w:r>
            <w:t>TD-Shoot</w:t>
          </w:r>
          <w:r w:rsidR="006A6A9F">
            <w:t>er</w:t>
          </w:r>
        </w:p>
        <w:p w14:paraId="1776401F" w14:textId="77777777" w:rsidR="00950A21" w:rsidRDefault="00114661" w:rsidP="005A36ED">
          <w:pPr>
            <w:pStyle w:val="Kopfzeile"/>
            <w:jc w:val="right"/>
          </w:pPr>
          <w:r>
            <w:t>Studie</w:t>
          </w:r>
        </w:p>
      </w:tc>
    </w:tr>
  </w:tbl>
  <w:p w14:paraId="00083505" w14:textId="77777777" w:rsidR="00950A21" w:rsidRPr="009073B5" w:rsidRDefault="00950A2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1E0" w:firstRow="1" w:lastRow="1" w:firstColumn="1" w:lastColumn="1" w:noHBand="0" w:noVBand="0"/>
    </w:tblPr>
    <w:tblGrid>
      <w:gridCol w:w="4841"/>
      <w:gridCol w:w="4796"/>
    </w:tblGrid>
    <w:tr w:rsidR="00950A21" w14:paraId="057BA1BB" w14:textId="77777777" w:rsidTr="005A36ED">
      <w:tc>
        <w:tcPr>
          <w:tcW w:w="4888" w:type="dxa"/>
        </w:tcPr>
        <w:p w14:paraId="0DC5A556" w14:textId="77777777" w:rsidR="00950A21" w:rsidRDefault="006074AF" w:rsidP="00D6420D">
          <w:pPr>
            <w:pStyle w:val="Kopfzeile"/>
          </w:pPr>
          <w:r>
            <w:rPr>
              <w:noProof/>
              <w:lang w:eastAsia="de-CH"/>
            </w:rPr>
            <w:drawing>
              <wp:inline distT="0" distB="0" distL="0" distR="0" wp14:anchorId="3B370320" wp14:editId="487FC11C">
                <wp:extent cx="1885950" cy="26670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266700"/>
                        </a:xfrm>
                        <a:prstGeom prst="rect">
                          <a:avLst/>
                        </a:prstGeom>
                        <a:noFill/>
                        <a:ln>
                          <a:noFill/>
                        </a:ln>
                      </pic:spPr>
                    </pic:pic>
                  </a:graphicData>
                </a:graphic>
              </wp:inline>
            </w:drawing>
          </w:r>
        </w:p>
      </w:tc>
      <w:tc>
        <w:tcPr>
          <w:tcW w:w="4889" w:type="dxa"/>
        </w:tcPr>
        <w:p w14:paraId="72649E1E" w14:textId="77777777" w:rsidR="00950A21" w:rsidRDefault="00950A21" w:rsidP="005A36ED">
          <w:pPr>
            <w:pStyle w:val="Kopfzeile"/>
            <w:jc w:val="right"/>
          </w:pPr>
          <w:r>
            <w:t>&lt;Projektname&gt;</w:t>
          </w:r>
        </w:p>
        <w:p w14:paraId="1912E8DA" w14:textId="77777777" w:rsidR="00950A21" w:rsidRDefault="00950A21" w:rsidP="005A36ED">
          <w:pPr>
            <w:pStyle w:val="Kopfzeile"/>
            <w:jc w:val="right"/>
          </w:pPr>
          <w:r>
            <w:t>&lt;Dokumententitel&gt;</w:t>
          </w:r>
        </w:p>
      </w:tc>
    </w:tr>
  </w:tbl>
  <w:p w14:paraId="72F82EB0" w14:textId="77777777" w:rsidR="00950A21" w:rsidRDefault="00950A2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 w15:restartNumberingAfterBreak="0">
    <w:nsid w:val="00000002"/>
    <w:multiLevelType w:val="multilevel"/>
    <w:tmpl w:val="00000002"/>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2" w15:restartNumberingAfterBreak="0">
    <w:nsid w:val="00000003"/>
    <w:multiLevelType w:val="multilevel"/>
    <w:tmpl w:val="0000000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3" w15:restartNumberingAfterBreak="0">
    <w:nsid w:val="00000004"/>
    <w:multiLevelType w:val="multilevel"/>
    <w:tmpl w:val="00000004"/>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4" w15:restartNumberingAfterBreak="0">
    <w:nsid w:val="00000005"/>
    <w:multiLevelType w:val="multilevel"/>
    <w:tmpl w:val="00000005"/>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5" w15:restartNumberingAfterBreak="0">
    <w:nsid w:val="00000006"/>
    <w:multiLevelType w:val="multilevel"/>
    <w:tmpl w:val="00000006"/>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6" w15:restartNumberingAfterBreak="0">
    <w:nsid w:val="00000007"/>
    <w:multiLevelType w:val="multilevel"/>
    <w:tmpl w:val="00000007"/>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7" w15:restartNumberingAfterBreak="0">
    <w:nsid w:val="00000008"/>
    <w:multiLevelType w:val="multilevel"/>
    <w:tmpl w:val="00000008"/>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8" w15:restartNumberingAfterBreak="0">
    <w:nsid w:val="21AB444C"/>
    <w:multiLevelType w:val="multilevel"/>
    <w:tmpl w:val="9E6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3046D8"/>
    <w:multiLevelType w:val="multilevel"/>
    <w:tmpl w:val="268405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D62EF0"/>
    <w:multiLevelType w:val="multilevel"/>
    <w:tmpl w:val="39666F7C"/>
    <w:lvl w:ilvl="0">
      <w:start w:val="1"/>
      <w:numFmt w:val="decimal"/>
      <w:lvlText w:val="%1"/>
      <w:lvlJc w:val="left"/>
      <w:pPr>
        <w:tabs>
          <w:tab w:val="num" w:pos="1134"/>
        </w:tabs>
        <w:ind w:left="851" w:hanging="851"/>
      </w:pPr>
      <w:rPr>
        <w:rFonts w:ascii="Arial" w:hAnsi="Arial" w:cs="Times New Roman" w:hint="default"/>
        <w:b/>
        <w:i w:val="0"/>
        <w:kern w:val="32"/>
        <w:sz w:val="24"/>
        <w:szCs w:val="32"/>
      </w:rPr>
    </w:lvl>
    <w:lvl w:ilvl="1">
      <w:start w:val="1"/>
      <w:numFmt w:val="decimal"/>
      <w:lvlText w:val="%1.%2"/>
      <w:lvlJc w:val="left"/>
      <w:pPr>
        <w:tabs>
          <w:tab w:val="num" w:pos="1134"/>
        </w:tabs>
        <w:ind w:left="851" w:hanging="851"/>
      </w:pPr>
      <w:rPr>
        <w:rFonts w:ascii="Arial" w:hAnsi="Arial" w:cs="Times New Roman" w:hint="default"/>
        <w:b/>
        <w:i w:val="0"/>
        <w:kern w:val="28"/>
        <w:sz w:val="22"/>
        <w:szCs w:val="28"/>
      </w:rPr>
    </w:lvl>
    <w:lvl w:ilvl="2">
      <w:start w:val="1"/>
      <w:numFmt w:val="decimal"/>
      <w:lvlText w:val="%1.%2.%3"/>
      <w:lvlJc w:val="left"/>
      <w:pPr>
        <w:tabs>
          <w:tab w:val="num" w:pos="1374"/>
        </w:tabs>
        <w:ind w:left="851" w:hanging="851"/>
      </w:pPr>
      <w:rPr>
        <w:rFonts w:ascii="Arial" w:hAnsi="Arial" w:cs="Times New Roman" w:hint="default"/>
        <w:b/>
        <w:i w:val="0"/>
        <w:sz w:val="24"/>
        <w:szCs w:val="24"/>
      </w:rPr>
    </w:lvl>
    <w:lvl w:ilvl="3">
      <w:start w:val="1"/>
      <w:numFmt w:val="decimal"/>
      <w:lvlText w:val="%1.%2.%3.%4"/>
      <w:lvlJc w:val="left"/>
      <w:pPr>
        <w:tabs>
          <w:tab w:val="num" w:pos="1134"/>
        </w:tabs>
        <w:ind w:left="851" w:hanging="851"/>
      </w:pPr>
      <w:rPr>
        <w:rFonts w:ascii="Arial" w:hAnsi="Arial" w:cs="Times New Roman" w:hint="default"/>
        <w:b/>
        <w:i w:val="0"/>
        <w:sz w:val="22"/>
        <w:szCs w:val="22"/>
      </w:rPr>
    </w:lvl>
    <w:lvl w:ilvl="4">
      <w:start w:val="1"/>
      <w:numFmt w:val="decimal"/>
      <w:lvlText w:val="%1.%2.%3.%4.%5"/>
      <w:lvlJc w:val="left"/>
      <w:pPr>
        <w:tabs>
          <w:tab w:val="num" w:pos="1134"/>
        </w:tabs>
        <w:ind w:left="1134" w:hanging="1134"/>
      </w:pPr>
      <w:rPr>
        <w:rFonts w:ascii="Arial" w:hAnsi="Arial" w:cs="Times New Roman" w:hint="default"/>
        <w:b/>
        <w:i w:val="0"/>
        <w:sz w:val="22"/>
        <w:szCs w:val="22"/>
      </w:rPr>
    </w:lvl>
    <w:lvl w:ilvl="5">
      <w:start w:val="1"/>
      <w:numFmt w:val="decimal"/>
      <w:lvlText w:val="%1.%2.%3.%4.%5.%6"/>
      <w:lvlJc w:val="left"/>
      <w:pPr>
        <w:tabs>
          <w:tab w:val="num" w:pos="1134"/>
        </w:tabs>
        <w:ind w:left="1134" w:hanging="1134"/>
      </w:pPr>
      <w:rPr>
        <w:rFonts w:ascii="Arial" w:hAnsi="Arial" w:cs="Times New Roman" w:hint="default"/>
        <w:b w:val="0"/>
        <w:i w:val="0"/>
        <w:sz w:val="22"/>
        <w:szCs w:val="22"/>
      </w:rPr>
    </w:lvl>
    <w:lvl w:ilvl="6">
      <w:start w:val="1"/>
      <w:numFmt w:val="decimal"/>
      <w:lvlText w:val="%1.%2.%3.%4.%5.%6.%7"/>
      <w:lvlJc w:val="left"/>
      <w:pPr>
        <w:tabs>
          <w:tab w:val="num" w:pos="1701"/>
        </w:tabs>
        <w:ind w:left="1701" w:hanging="1701"/>
      </w:pPr>
      <w:rPr>
        <w:rFonts w:ascii="Arial" w:hAnsi="Arial" w:cs="Times New Roman" w:hint="default"/>
        <w:b w:val="0"/>
        <w:i w:val="0"/>
        <w:sz w:val="22"/>
        <w:szCs w:val="22"/>
      </w:rPr>
    </w:lvl>
    <w:lvl w:ilvl="7">
      <w:start w:val="1"/>
      <w:numFmt w:val="decimal"/>
      <w:lvlText w:val="%1.%2.%3.%4.%5.%6.%7.%8"/>
      <w:lvlJc w:val="left"/>
      <w:pPr>
        <w:tabs>
          <w:tab w:val="num" w:pos="1701"/>
        </w:tabs>
        <w:ind w:left="1701" w:hanging="1701"/>
      </w:pPr>
      <w:rPr>
        <w:rFonts w:ascii="Arial" w:hAnsi="Arial" w:cs="Times New Roman" w:hint="default"/>
        <w:b w:val="0"/>
        <w:i w:val="0"/>
        <w:sz w:val="22"/>
        <w:szCs w:val="22"/>
      </w:rPr>
    </w:lvl>
    <w:lvl w:ilvl="8">
      <w:start w:val="1"/>
      <w:numFmt w:val="decimal"/>
      <w:lvlText w:val="%1.%2.%3.%4.%5.%6.%7.%8.%9"/>
      <w:lvlJc w:val="left"/>
      <w:pPr>
        <w:tabs>
          <w:tab w:val="num" w:pos="1701"/>
        </w:tabs>
        <w:ind w:left="1701" w:hanging="1701"/>
      </w:pPr>
      <w:rPr>
        <w:rFonts w:ascii="Arial" w:hAnsi="Arial" w:cs="Times New Roman" w:hint="default"/>
        <w:b w:val="0"/>
        <w:i w:val="0"/>
        <w:sz w:val="22"/>
        <w:szCs w:val="22"/>
      </w:rPr>
    </w:lvl>
  </w:abstractNum>
  <w:abstractNum w:abstractNumId="11" w15:restartNumberingAfterBreak="0">
    <w:nsid w:val="423A6476"/>
    <w:multiLevelType w:val="multilevel"/>
    <w:tmpl w:val="ADF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600C3"/>
    <w:multiLevelType w:val="multilevel"/>
    <w:tmpl w:val="B268F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17135D"/>
    <w:multiLevelType w:val="multilevel"/>
    <w:tmpl w:val="161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2B7C97"/>
    <w:multiLevelType w:val="multilevel"/>
    <w:tmpl w:val="DF8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5B4623"/>
    <w:multiLevelType w:val="multilevel"/>
    <w:tmpl w:val="EC10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5E19CD"/>
    <w:multiLevelType w:val="multilevel"/>
    <w:tmpl w:val="250E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6F4194"/>
    <w:multiLevelType w:val="multilevel"/>
    <w:tmpl w:val="3ADC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320735"/>
    <w:multiLevelType w:val="multilevel"/>
    <w:tmpl w:val="97E2243C"/>
    <w:lvl w:ilvl="0">
      <w:start w:val="1"/>
      <w:numFmt w:val="decimal"/>
      <w:pStyle w:val="aTraktNum1EFD"/>
      <w:lvlText w:val="%1"/>
      <w:lvlJc w:val="left"/>
      <w:pPr>
        <w:tabs>
          <w:tab w:val="num" w:pos="552"/>
        </w:tabs>
        <w:ind w:left="552" w:hanging="432"/>
      </w:pPr>
      <w:rPr>
        <w:rFonts w:cs="Times New Roman"/>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aTraktNum2EFD"/>
      <w:lvlText w:val="%1.%2"/>
      <w:lvlJc w:val="left"/>
      <w:pPr>
        <w:tabs>
          <w:tab w:val="num" w:pos="576"/>
        </w:tabs>
        <w:ind w:left="576" w:hanging="576"/>
      </w:pPr>
      <w:rPr>
        <w:rFonts w:hint="default"/>
        <w:i w:val="0"/>
        <w:caps w:val="0"/>
        <w:smallCaps w:val="0"/>
        <w:strike w:val="0"/>
        <w:dstrike w:val="0"/>
        <w:vanish w:val="0"/>
        <w:color w:val="000000"/>
        <w:spacing w:val="0"/>
        <w:kern w:val="0"/>
        <w:position w:val="0"/>
        <w:u w:val="none"/>
        <w:vertAlign w:val="baseline"/>
        <w:em w:val="none"/>
      </w:rPr>
    </w:lvl>
    <w:lvl w:ilvl="2">
      <w:start w:val="1"/>
      <w:numFmt w:val="decimal"/>
      <w:pStyle w:val="aTraktNum3EFD"/>
      <w:lvlText w:val="%1.%2.%3"/>
      <w:lvlJc w:val="left"/>
      <w:pPr>
        <w:tabs>
          <w:tab w:val="num" w:pos="720"/>
        </w:tabs>
        <w:ind w:left="720" w:hanging="720"/>
      </w:pPr>
      <w:rPr>
        <w:rFonts w:hint="default"/>
      </w:rPr>
    </w:lvl>
    <w:lvl w:ilvl="3">
      <w:start w:val="1"/>
      <w:numFmt w:val="decimal"/>
      <w:pStyle w:val="aTraktNum4EFD"/>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82301319">
    <w:abstractNumId w:val="0"/>
  </w:num>
  <w:num w:numId="2" w16cid:durableId="599293000">
    <w:abstractNumId w:val="1"/>
  </w:num>
  <w:num w:numId="3" w16cid:durableId="1961371458">
    <w:abstractNumId w:val="2"/>
  </w:num>
  <w:num w:numId="4" w16cid:durableId="1735464344">
    <w:abstractNumId w:val="3"/>
  </w:num>
  <w:num w:numId="5" w16cid:durableId="75784320">
    <w:abstractNumId w:val="4"/>
  </w:num>
  <w:num w:numId="6" w16cid:durableId="1534079511">
    <w:abstractNumId w:val="5"/>
  </w:num>
  <w:num w:numId="7" w16cid:durableId="380709007">
    <w:abstractNumId w:val="6"/>
  </w:num>
  <w:num w:numId="8" w16cid:durableId="1535657529">
    <w:abstractNumId w:val="7"/>
  </w:num>
  <w:num w:numId="9" w16cid:durableId="1378626646">
    <w:abstractNumId w:val="0"/>
  </w:num>
  <w:num w:numId="10" w16cid:durableId="553548264">
    <w:abstractNumId w:val="0"/>
  </w:num>
  <w:num w:numId="11" w16cid:durableId="682241921">
    <w:abstractNumId w:val="0"/>
  </w:num>
  <w:num w:numId="12" w16cid:durableId="499783151">
    <w:abstractNumId w:val="0"/>
  </w:num>
  <w:num w:numId="13" w16cid:durableId="1532297857">
    <w:abstractNumId w:val="0"/>
  </w:num>
  <w:num w:numId="14" w16cid:durableId="1064138817">
    <w:abstractNumId w:val="0"/>
  </w:num>
  <w:num w:numId="15" w16cid:durableId="2106145783">
    <w:abstractNumId w:val="0"/>
  </w:num>
  <w:num w:numId="16" w16cid:durableId="236404228">
    <w:abstractNumId w:val="0"/>
  </w:num>
  <w:num w:numId="17" w16cid:durableId="330720489">
    <w:abstractNumId w:val="0"/>
  </w:num>
  <w:num w:numId="18" w16cid:durableId="189228653">
    <w:abstractNumId w:val="18"/>
  </w:num>
  <w:num w:numId="19" w16cid:durableId="12876655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4117725">
    <w:abstractNumId w:val="0"/>
  </w:num>
  <w:num w:numId="21" w16cid:durableId="2021152887">
    <w:abstractNumId w:val="0"/>
  </w:num>
  <w:num w:numId="22" w16cid:durableId="872117543">
    <w:abstractNumId w:val="0"/>
  </w:num>
  <w:num w:numId="23" w16cid:durableId="1192838696">
    <w:abstractNumId w:val="0"/>
  </w:num>
  <w:num w:numId="24" w16cid:durableId="1258635197">
    <w:abstractNumId w:val="0"/>
  </w:num>
  <w:num w:numId="25" w16cid:durableId="707266522">
    <w:abstractNumId w:val="0"/>
  </w:num>
  <w:num w:numId="26" w16cid:durableId="2118138731">
    <w:abstractNumId w:val="0"/>
  </w:num>
  <w:num w:numId="27" w16cid:durableId="765344840">
    <w:abstractNumId w:val="10"/>
  </w:num>
  <w:num w:numId="28" w16cid:durableId="1357080163">
    <w:abstractNumId w:val="0"/>
  </w:num>
  <w:num w:numId="29" w16cid:durableId="706877399">
    <w:abstractNumId w:val="0"/>
  </w:num>
  <w:num w:numId="30" w16cid:durableId="1730613421">
    <w:abstractNumId w:val="0"/>
  </w:num>
  <w:num w:numId="31" w16cid:durableId="132255942">
    <w:abstractNumId w:val="16"/>
  </w:num>
  <w:num w:numId="32" w16cid:durableId="399715933">
    <w:abstractNumId w:val="8"/>
  </w:num>
  <w:num w:numId="33" w16cid:durableId="1016885734">
    <w:abstractNumId w:val="9"/>
  </w:num>
  <w:num w:numId="34" w16cid:durableId="1763448326">
    <w:abstractNumId w:val="14"/>
  </w:num>
  <w:num w:numId="35" w16cid:durableId="908997861">
    <w:abstractNumId w:val="12"/>
  </w:num>
  <w:num w:numId="36" w16cid:durableId="2140343056">
    <w:abstractNumId w:val="15"/>
  </w:num>
  <w:num w:numId="37" w16cid:durableId="1215771005">
    <w:abstractNumId w:val="17"/>
  </w:num>
  <w:num w:numId="38" w16cid:durableId="1986541778">
    <w:abstractNumId w:val="13"/>
  </w:num>
  <w:num w:numId="39" w16cid:durableId="20908069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967"/>
    <w:rsid w:val="00004FF5"/>
    <w:rsid w:val="0000565B"/>
    <w:rsid w:val="000544BF"/>
    <w:rsid w:val="00055714"/>
    <w:rsid w:val="00086DB2"/>
    <w:rsid w:val="000C5ED3"/>
    <w:rsid w:val="000D4D92"/>
    <w:rsid w:val="00101B4C"/>
    <w:rsid w:val="00114661"/>
    <w:rsid w:val="00137922"/>
    <w:rsid w:val="00141133"/>
    <w:rsid w:val="001501D4"/>
    <w:rsid w:val="00173065"/>
    <w:rsid w:val="001A0BD5"/>
    <w:rsid w:val="001E7094"/>
    <w:rsid w:val="002102B8"/>
    <w:rsid w:val="00225847"/>
    <w:rsid w:val="002259D2"/>
    <w:rsid w:val="002464FB"/>
    <w:rsid w:val="002567FD"/>
    <w:rsid w:val="00257E57"/>
    <w:rsid w:val="00260D7E"/>
    <w:rsid w:val="00277CC8"/>
    <w:rsid w:val="00290011"/>
    <w:rsid w:val="002A735A"/>
    <w:rsid w:val="002B5B50"/>
    <w:rsid w:val="002D7BD8"/>
    <w:rsid w:val="00301242"/>
    <w:rsid w:val="00311284"/>
    <w:rsid w:val="00322E48"/>
    <w:rsid w:val="0037781D"/>
    <w:rsid w:val="0038693B"/>
    <w:rsid w:val="003A0505"/>
    <w:rsid w:val="003A3249"/>
    <w:rsid w:val="003C504B"/>
    <w:rsid w:val="003D1E20"/>
    <w:rsid w:val="0040628A"/>
    <w:rsid w:val="0042179D"/>
    <w:rsid w:val="00457A73"/>
    <w:rsid w:val="004A0DDC"/>
    <w:rsid w:val="004A2A4D"/>
    <w:rsid w:val="004A6A4E"/>
    <w:rsid w:val="004C2289"/>
    <w:rsid w:val="004C309B"/>
    <w:rsid w:val="004F6CEE"/>
    <w:rsid w:val="00547D7C"/>
    <w:rsid w:val="00550089"/>
    <w:rsid w:val="0057055F"/>
    <w:rsid w:val="005779B4"/>
    <w:rsid w:val="00585FB6"/>
    <w:rsid w:val="005A36ED"/>
    <w:rsid w:val="005B14C2"/>
    <w:rsid w:val="006010D9"/>
    <w:rsid w:val="00605941"/>
    <w:rsid w:val="006074AF"/>
    <w:rsid w:val="0061628E"/>
    <w:rsid w:val="00657E93"/>
    <w:rsid w:val="00687534"/>
    <w:rsid w:val="006969DF"/>
    <w:rsid w:val="006A6A9F"/>
    <w:rsid w:val="006E5967"/>
    <w:rsid w:val="00700AB6"/>
    <w:rsid w:val="00705FC7"/>
    <w:rsid w:val="0071202B"/>
    <w:rsid w:val="00773A31"/>
    <w:rsid w:val="007752A3"/>
    <w:rsid w:val="00782C64"/>
    <w:rsid w:val="00797A6D"/>
    <w:rsid w:val="007A0F19"/>
    <w:rsid w:val="007A471B"/>
    <w:rsid w:val="007A59A6"/>
    <w:rsid w:val="00810BEE"/>
    <w:rsid w:val="008132F8"/>
    <w:rsid w:val="008136A0"/>
    <w:rsid w:val="00846C7F"/>
    <w:rsid w:val="008535B9"/>
    <w:rsid w:val="00854F1A"/>
    <w:rsid w:val="0088737C"/>
    <w:rsid w:val="008943D3"/>
    <w:rsid w:val="008B17B9"/>
    <w:rsid w:val="008C5868"/>
    <w:rsid w:val="008F320C"/>
    <w:rsid w:val="008F3CCA"/>
    <w:rsid w:val="008F4EB3"/>
    <w:rsid w:val="00901F4A"/>
    <w:rsid w:val="00906666"/>
    <w:rsid w:val="009073B5"/>
    <w:rsid w:val="00923D9C"/>
    <w:rsid w:val="00950A21"/>
    <w:rsid w:val="00953D16"/>
    <w:rsid w:val="00960BEB"/>
    <w:rsid w:val="00967A4D"/>
    <w:rsid w:val="009732F0"/>
    <w:rsid w:val="009A595A"/>
    <w:rsid w:val="00A21199"/>
    <w:rsid w:val="00A33095"/>
    <w:rsid w:val="00A53011"/>
    <w:rsid w:val="00A859BA"/>
    <w:rsid w:val="00AA32F3"/>
    <w:rsid w:val="00AC4CC2"/>
    <w:rsid w:val="00AE4D12"/>
    <w:rsid w:val="00AE6FF8"/>
    <w:rsid w:val="00B000B7"/>
    <w:rsid w:val="00B00625"/>
    <w:rsid w:val="00B014BE"/>
    <w:rsid w:val="00B06884"/>
    <w:rsid w:val="00B12691"/>
    <w:rsid w:val="00B34D05"/>
    <w:rsid w:val="00B55A3F"/>
    <w:rsid w:val="00BB1000"/>
    <w:rsid w:val="00BC1BD0"/>
    <w:rsid w:val="00BC60CD"/>
    <w:rsid w:val="00C223DB"/>
    <w:rsid w:val="00C73A94"/>
    <w:rsid w:val="00C86342"/>
    <w:rsid w:val="00CA0550"/>
    <w:rsid w:val="00CD16D0"/>
    <w:rsid w:val="00CE3CB0"/>
    <w:rsid w:val="00D14633"/>
    <w:rsid w:val="00D26C56"/>
    <w:rsid w:val="00D6420D"/>
    <w:rsid w:val="00D81DC1"/>
    <w:rsid w:val="00D84B63"/>
    <w:rsid w:val="00D93B62"/>
    <w:rsid w:val="00DA25B5"/>
    <w:rsid w:val="00DA59AE"/>
    <w:rsid w:val="00DE7557"/>
    <w:rsid w:val="00DF0C52"/>
    <w:rsid w:val="00DF3AE0"/>
    <w:rsid w:val="00E03A9E"/>
    <w:rsid w:val="00E0415A"/>
    <w:rsid w:val="00E04B99"/>
    <w:rsid w:val="00E120B1"/>
    <w:rsid w:val="00E46669"/>
    <w:rsid w:val="00E541FB"/>
    <w:rsid w:val="00E5723F"/>
    <w:rsid w:val="00E8024F"/>
    <w:rsid w:val="00E8790B"/>
    <w:rsid w:val="00EA1F23"/>
    <w:rsid w:val="00EA6BFC"/>
    <w:rsid w:val="00ED0CE1"/>
    <w:rsid w:val="00EF031C"/>
    <w:rsid w:val="00F0049C"/>
    <w:rsid w:val="00F24D0D"/>
    <w:rsid w:val="00F46AE9"/>
    <w:rsid w:val="00F64438"/>
    <w:rsid w:val="00F7376A"/>
    <w:rsid w:val="00F956FF"/>
    <w:rsid w:val="00FA2857"/>
    <w:rsid w:val="00FC6E64"/>
    <w:rsid w:val="00FF69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2435ABB"/>
  <w15:docId w15:val="{185AA7EA-7941-4D6D-B883-D78DC3E9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C223DB"/>
    <w:pPr>
      <w:suppressAutoHyphens/>
    </w:pPr>
    <w:rPr>
      <w:rFonts w:ascii="Arial" w:eastAsia="PMingLiU" w:hAnsi="Arial"/>
      <w:lang w:eastAsia="ar-SA"/>
    </w:rPr>
  </w:style>
  <w:style w:type="paragraph" w:styleId="berschrift1">
    <w:name w:val="heading 1"/>
    <w:basedOn w:val="Standard"/>
    <w:next w:val="Standard"/>
    <w:qFormat/>
    <w:pPr>
      <w:keepNext/>
      <w:numPr>
        <w:numId w:val="1"/>
      </w:numPr>
      <w:outlineLvl w:val="0"/>
    </w:pPr>
    <w:rPr>
      <w:rFonts w:cs="Arial"/>
      <w:b/>
      <w:bCs/>
      <w:kern w:val="1"/>
      <w:sz w:val="24"/>
      <w:szCs w:val="32"/>
    </w:rPr>
  </w:style>
  <w:style w:type="paragraph" w:styleId="berschrift2">
    <w:name w:val="heading 2"/>
    <w:basedOn w:val="Standard"/>
    <w:next w:val="Standard"/>
    <w:qFormat/>
    <w:rsid w:val="00D81DC1"/>
    <w:pPr>
      <w:keepNext/>
      <w:numPr>
        <w:ilvl w:val="1"/>
        <w:numId w:val="1"/>
      </w:numPr>
      <w:outlineLvl w:val="1"/>
    </w:pPr>
    <w:rPr>
      <w:rFonts w:cs="Arial"/>
      <w:b/>
      <w:bCs/>
      <w:iCs/>
      <w:kern w:val="1"/>
      <w:sz w:val="22"/>
      <w:szCs w:val="28"/>
    </w:rPr>
  </w:style>
  <w:style w:type="paragraph" w:styleId="berschrift3">
    <w:name w:val="heading 3"/>
    <w:basedOn w:val="Standard"/>
    <w:next w:val="Standard"/>
    <w:qFormat/>
    <w:pPr>
      <w:keepNext/>
      <w:numPr>
        <w:ilvl w:val="2"/>
        <w:numId w:val="1"/>
      </w:numPr>
      <w:outlineLvl w:val="2"/>
    </w:pPr>
    <w:rPr>
      <w:rFonts w:cs="Arial"/>
      <w:bCs/>
      <w:kern w:val="1"/>
      <w:szCs w:val="26"/>
    </w:rPr>
  </w:style>
  <w:style w:type="paragraph" w:styleId="berschrift4">
    <w:name w:val="heading 4"/>
    <w:basedOn w:val="Standard"/>
    <w:next w:val="Standard"/>
    <w:qFormat/>
    <w:pPr>
      <w:keepNext/>
      <w:numPr>
        <w:ilvl w:val="3"/>
        <w:numId w:val="1"/>
      </w:numPr>
      <w:outlineLvl w:val="3"/>
    </w:pPr>
    <w:rPr>
      <w:bCs/>
      <w:kern w:val="1"/>
      <w:szCs w:val="28"/>
    </w:rPr>
  </w:style>
  <w:style w:type="paragraph" w:styleId="berschrift5">
    <w:name w:val="heading 5"/>
    <w:basedOn w:val="Standard"/>
    <w:next w:val="Standard"/>
    <w:qFormat/>
    <w:pPr>
      <w:keepNext/>
      <w:numPr>
        <w:ilvl w:val="4"/>
        <w:numId w:val="1"/>
      </w:numPr>
      <w:outlineLvl w:val="4"/>
    </w:pPr>
    <w:rPr>
      <w:bCs/>
      <w:iCs/>
      <w:kern w:val="1"/>
      <w:szCs w:val="26"/>
    </w:rPr>
  </w:style>
  <w:style w:type="paragraph" w:styleId="berschrift6">
    <w:name w:val="heading 6"/>
    <w:basedOn w:val="Standard"/>
    <w:next w:val="Standard"/>
    <w:qFormat/>
    <w:pPr>
      <w:keepNext/>
      <w:numPr>
        <w:ilvl w:val="5"/>
        <w:numId w:val="1"/>
      </w:numPr>
      <w:outlineLvl w:val="5"/>
    </w:pPr>
    <w:rPr>
      <w:bCs/>
      <w:kern w:val="1"/>
      <w:szCs w:val="22"/>
    </w:rPr>
  </w:style>
  <w:style w:type="paragraph" w:styleId="berschrift7">
    <w:name w:val="heading 7"/>
    <w:basedOn w:val="Standard"/>
    <w:next w:val="Standard"/>
    <w:qFormat/>
    <w:pPr>
      <w:keepNext/>
      <w:numPr>
        <w:ilvl w:val="6"/>
        <w:numId w:val="1"/>
      </w:numPr>
      <w:outlineLvl w:val="6"/>
    </w:pPr>
    <w:rPr>
      <w:kern w:val="1"/>
    </w:rPr>
  </w:style>
  <w:style w:type="paragraph" w:styleId="berschrift8">
    <w:name w:val="heading 8"/>
    <w:basedOn w:val="Standard"/>
    <w:next w:val="Standard"/>
    <w:qFormat/>
    <w:pPr>
      <w:keepNext/>
      <w:numPr>
        <w:ilvl w:val="7"/>
        <w:numId w:val="1"/>
      </w:numPr>
      <w:outlineLvl w:val="7"/>
    </w:pPr>
    <w:rPr>
      <w:iCs/>
      <w:kern w:val="1"/>
    </w:rPr>
  </w:style>
  <w:style w:type="paragraph" w:styleId="berschrift9">
    <w:name w:val="heading 9"/>
    <w:basedOn w:val="Standard"/>
    <w:next w:val="Standard"/>
    <w:qFormat/>
    <w:pPr>
      <w:keepNext/>
      <w:numPr>
        <w:ilvl w:val="8"/>
        <w:numId w:val="1"/>
      </w:numPr>
      <w:outlineLvl w:val="8"/>
    </w:pPr>
    <w:rPr>
      <w:rFonts w:cs="Arial"/>
      <w:kern w:val="1"/>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1">
    <w:name w:val="Absatz-Standardschriftart1"/>
  </w:style>
  <w:style w:type="character" w:styleId="Seitenzahl">
    <w:name w:val="page number"/>
    <w:basedOn w:val="Absatz-Standardschriftart1"/>
  </w:style>
  <w:style w:type="character" w:customStyle="1" w:styleId="Kommentarzeichen1">
    <w:name w:val="Kommentarzeichen1"/>
    <w:rPr>
      <w:sz w:val="16"/>
      <w:szCs w:val="16"/>
    </w:rPr>
  </w:style>
  <w:style w:type="character" w:customStyle="1" w:styleId="Car">
    <w:name w:val="Car"/>
    <w:rPr>
      <w:rFonts w:ascii="Arial" w:eastAsia="PMingLiU" w:hAnsi="Arial" w:cs="Arial"/>
      <w:b/>
      <w:bCs/>
      <w:kern w:val="1"/>
      <w:sz w:val="24"/>
      <w:szCs w:val="32"/>
      <w:lang w:val="fr-CH" w:eastAsia="ar-SA" w:bidi="ar-SA"/>
    </w:rPr>
  </w:style>
  <w:style w:type="character" w:customStyle="1" w:styleId="Aufzhlungszeichen1">
    <w:name w:val="Aufzählungszeichen1"/>
    <w:rPr>
      <w:rFonts w:ascii="StarSymbol" w:eastAsia="StarSymbol" w:hAnsi="StarSymbol" w:cs="StarSymbol"/>
      <w:sz w:val="18"/>
      <w:szCs w:val="18"/>
    </w:rPr>
  </w:style>
  <w:style w:type="paragraph" w:customStyle="1" w:styleId="berschrift">
    <w:name w:val="Überschrift"/>
    <w:basedOn w:val="Standard"/>
    <w:next w:val="Textkrper"/>
    <w:pPr>
      <w:keepNext/>
      <w:spacing w:before="240" w:after="120"/>
    </w:pPr>
    <w:rPr>
      <w:rFonts w:eastAsia="Lucida Sans Unicode" w:cs="Tahoma"/>
      <w:sz w:val="28"/>
      <w:szCs w:val="28"/>
    </w:rPr>
  </w:style>
  <w:style w:type="paragraph" w:styleId="Textkrper">
    <w:name w:val="Body Text"/>
    <w:basedOn w:val="Standard"/>
    <w:pPr>
      <w:spacing w:after="120"/>
    </w:pPr>
  </w:style>
  <w:style w:type="paragraph" w:styleId="Liste">
    <w:name w:val="List"/>
    <w:basedOn w:val="Textkrper"/>
    <w:rPr>
      <w:rFonts w:cs="Tahoma"/>
    </w:rPr>
  </w:style>
  <w:style w:type="paragraph" w:customStyle="1" w:styleId="Beschriftung1">
    <w:name w:val="Beschriftung1"/>
    <w:basedOn w:val="Standard"/>
    <w:pPr>
      <w:suppressLineNumbers/>
      <w:spacing w:before="120" w:after="120"/>
    </w:pPr>
    <w:rPr>
      <w:rFonts w:cs="Tahoma"/>
      <w:i/>
      <w:iCs/>
      <w:sz w:val="24"/>
      <w:szCs w:val="24"/>
    </w:rPr>
  </w:style>
  <w:style w:type="paragraph" w:customStyle="1" w:styleId="Verzeichnis">
    <w:name w:val="Verzeichnis"/>
    <w:basedOn w:val="Standard"/>
    <w:pPr>
      <w:suppressLineNumbers/>
    </w:pPr>
    <w:rPr>
      <w:rFonts w:cs="Tahoma"/>
    </w:rPr>
  </w:style>
  <w:style w:type="paragraph" w:customStyle="1" w:styleId="Kommentartext1">
    <w:name w:val="Kommentartext1"/>
    <w:basedOn w:val="Standard"/>
    <w:next w:val="Standard"/>
    <w:rPr>
      <w:color w:val="000080"/>
      <w:u w:val="dotted"/>
    </w:rPr>
  </w:style>
  <w:style w:type="paragraph" w:styleId="Kopfzeile">
    <w:name w:val="header"/>
    <w:basedOn w:val="Standard"/>
    <w:rPr>
      <w:sz w:val="16"/>
    </w:rPr>
  </w:style>
  <w:style w:type="paragraph" w:styleId="Titel">
    <w:name w:val="Title"/>
    <w:basedOn w:val="Standard"/>
    <w:next w:val="Standard"/>
    <w:qFormat/>
    <w:pPr>
      <w:keepNext/>
    </w:pPr>
    <w:rPr>
      <w:rFonts w:cs="Arial"/>
      <w:b/>
      <w:bCs/>
      <w:kern w:val="1"/>
      <w:sz w:val="40"/>
      <w:szCs w:val="32"/>
    </w:rPr>
  </w:style>
  <w:style w:type="paragraph" w:styleId="Untertitel">
    <w:name w:val="Subtitle"/>
    <w:basedOn w:val="berschrift"/>
    <w:next w:val="Textkrper"/>
    <w:qFormat/>
    <w:pPr>
      <w:jc w:val="center"/>
    </w:pPr>
    <w:rPr>
      <w:i/>
      <w:iCs/>
    </w:rPr>
  </w:style>
  <w:style w:type="paragraph" w:customStyle="1" w:styleId="CDBTitel">
    <w:name w:val="CDB_Titel"/>
    <w:basedOn w:val="Titel"/>
    <w:pPr>
      <w:keepNext w:val="0"/>
      <w:spacing w:after="260" w:line="480" w:lineRule="exact"/>
    </w:pPr>
    <w:rPr>
      <w:rFonts w:eastAsia="Times New Roman"/>
      <w:sz w:val="42"/>
    </w:rPr>
  </w:style>
  <w:style w:type="paragraph" w:customStyle="1" w:styleId="TabellenInhalt">
    <w:name w:val="Tabellen Inhalt"/>
    <w:basedOn w:val="Standard"/>
    <w:pPr>
      <w:suppressLineNumbers/>
      <w:spacing w:before="20" w:after="20" w:line="260" w:lineRule="exact"/>
    </w:pPr>
    <w:rPr>
      <w:rFonts w:eastAsia="Times New Roman"/>
    </w:rPr>
  </w:style>
  <w:style w:type="paragraph" w:customStyle="1" w:styleId="Tabellenberschrift">
    <w:name w:val="Tabellen Überschrift"/>
    <w:basedOn w:val="TabellenInhalt"/>
    <w:rPr>
      <w:bCs/>
      <w:color w:val="FFFFFF"/>
    </w:rPr>
  </w:style>
  <w:style w:type="paragraph" w:styleId="Fuzeile">
    <w:name w:val="footer"/>
    <w:basedOn w:val="Standard"/>
    <w:rPr>
      <w:sz w:val="16"/>
      <w:szCs w:val="16"/>
    </w:rPr>
  </w:style>
  <w:style w:type="paragraph" w:styleId="Verzeichnis1">
    <w:name w:val="toc 1"/>
    <w:basedOn w:val="Standard"/>
    <w:next w:val="Standard"/>
    <w:uiPriority w:val="39"/>
    <w:pPr>
      <w:ind w:left="352" w:hanging="352"/>
    </w:pPr>
    <w:rPr>
      <w:kern w:val="1"/>
    </w:rPr>
  </w:style>
  <w:style w:type="paragraph" w:styleId="Verzeichnis2">
    <w:name w:val="toc 2"/>
    <w:basedOn w:val="Standard"/>
    <w:next w:val="Standard"/>
    <w:uiPriority w:val="39"/>
    <w:pPr>
      <w:ind w:left="516" w:hanging="516"/>
    </w:pPr>
    <w:rPr>
      <w:kern w:val="1"/>
    </w:rPr>
  </w:style>
  <w:style w:type="paragraph" w:styleId="Verzeichnis3">
    <w:name w:val="toc 3"/>
    <w:basedOn w:val="Standard"/>
    <w:next w:val="Standard"/>
    <w:semiHidden/>
    <w:pPr>
      <w:ind w:left="686" w:hanging="686"/>
    </w:pPr>
    <w:rPr>
      <w:kern w:val="1"/>
    </w:rPr>
  </w:style>
  <w:style w:type="paragraph" w:styleId="Verzeichnis4">
    <w:name w:val="toc 4"/>
    <w:basedOn w:val="Standard"/>
    <w:next w:val="Standard"/>
    <w:semiHidden/>
    <w:pPr>
      <w:ind w:left="851" w:hanging="851"/>
    </w:pPr>
    <w:rPr>
      <w:kern w:val="1"/>
    </w:rPr>
  </w:style>
  <w:style w:type="paragraph" w:styleId="Verzeichnis5">
    <w:name w:val="toc 5"/>
    <w:basedOn w:val="Standard"/>
    <w:next w:val="Standard"/>
    <w:semiHidden/>
    <w:pPr>
      <w:ind w:left="1021" w:hanging="1021"/>
    </w:pPr>
    <w:rPr>
      <w:kern w:val="1"/>
    </w:rPr>
  </w:style>
  <w:style w:type="paragraph" w:styleId="Verzeichnis6">
    <w:name w:val="toc 6"/>
    <w:basedOn w:val="Standard"/>
    <w:next w:val="Standard"/>
    <w:semiHidden/>
    <w:pPr>
      <w:ind w:left="1185" w:hanging="1185"/>
    </w:pPr>
    <w:rPr>
      <w:kern w:val="1"/>
    </w:rPr>
  </w:style>
  <w:style w:type="paragraph" w:styleId="Verzeichnis7">
    <w:name w:val="toc 7"/>
    <w:basedOn w:val="Standard"/>
    <w:next w:val="Standard"/>
    <w:semiHidden/>
    <w:pPr>
      <w:ind w:left="1349" w:hanging="1349"/>
    </w:pPr>
    <w:rPr>
      <w:kern w:val="1"/>
    </w:rPr>
  </w:style>
  <w:style w:type="paragraph" w:styleId="Verzeichnis8">
    <w:name w:val="toc 8"/>
    <w:basedOn w:val="Standard"/>
    <w:next w:val="Standard"/>
    <w:semiHidden/>
    <w:pPr>
      <w:ind w:left="1520" w:hanging="1520"/>
    </w:pPr>
    <w:rPr>
      <w:kern w:val="1"/>
    </w:rPr>
  </w:style>
  <w:style w:type="paragraph" w:styleId="Verzeichnis9">
    <w:name w:val="toc 9"/>
    <w:basedOn w:val="Standard"/>
    <w:next w:val="Standard"/>
    <w:semiHidden/>
    <w:pPr>
      <w:ind w:left="1684" w:hanging="1684"/>
    </w:pPr>
    <w:rPr>
      <w:kern w:val="1"/>
    </w:rPr>
  </w:style>
  <w:style w:type="paragraph" w:customStyle="1" w:styleId="Textedebulles">
    <w:name w:val="Texte de bulles"/>
    <w:basedOn w:val="Standard"/>
    <w:rPr>
      <w:rFonts w:ascii="Tahoma" w:hAnsi="Tahoma" w:cs="Tahoma"/>
      <w:sz w:val="16"/>
      <w:szCs w:val="16"/>
    </w:rPr>
  </w:style>
  <w:style w:type="paragraph" w:customStyle="1" w:styleId="CDBuLinie">
    <w:name w:val="CDB_uLinie"/>
    <w:basedOn w:val="Standard"/>
    <w:pPr>
      <w:pBdr>
        <w:bottom w:val="single" w:sz="4" w:space="1" w:color="000000"/>
      </w:pBdr>
      <w:spacing w:after="320"/>
      <w:ind w:left="28" w:right="28"/>
    </w:pPr>
    <w:rPr>
      <w:rFonts w:eastAsia="Times New Roman"/>
      <w:sz w:val="15"/>
      <w:szCs w:val="15"/>
    </w:rPr>
  </w:style>
  <w:style w:type="paragraph" w:customStyle="1" w:styleId="Listennummer51">
    <w:name w:val="Listennummer 51"/>
    <w:basedOn w:val="Standard"/>
    <w:rPr>
      <w:rFonts w:ascii="Frutiger 45 Light" w:eastAsia="Times New Roman" w:hAnsi="Frutiger 45 Light"/>
      <w:szCs w:val="24"/>
      <w:lang w:val="fr-CH"/>
    </w:rPr>
  </w:style>
  <w:style w:type="paragraph" w:customStyle="1" w:styleId="CDBAbsenderinformation">
    <w:name w:val="CDB_Absenderinformation"/>
    <w:basedOn w:val="Fuzeile"/>
    <w:pPr>
      <w:spacing w:line="200" w:lineRule="exact"/>
    </w:pPr>
    <w:rPr>
      <w:rFonts w:eastAsia="Times New Roman"/>
      <w:sz w:val="15"/>
      <w:szCs w:val="15"/>
    </w:rPr>
  </w:style>
  <w:style w:type="paragraph" w:customStyle="1" w:styleId="Inhaltsverzeichnis10">
    <w:name w:val="Inhaltsverzeichnis 10"/>
    <w:basedOn w:val="Verzeichnis"/>
    <w:pPr>
      <w:tabs>
        <w:tab w:val="right" w:leader="dot" w:pos="9637"/>
      </w:tabs>
      <w:ind w:left="2547"/>
    </w:pPr>
  </w:style>
  <w:style w:type="table" w:styleId="Tabellenraster">
    <w:name w:val="Table Grid"/>
    <w:basedOn w:val="NormaleTabelle"/>
    <w:uiPriority w:val="59"/>
    <w:rsid w:val="009073B5"/>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33095"/>
    <w:rPr>
      <w:color w:val="0000FF"/>
      <w:u w:val="single"/>
    </w:rPr>
  </w:style>
  <w:style w:type="paragraph" w:customStyle="1" w:styleId="zCDBPlatzhalter">
    <w:name w:val="z_CDB_Platzhalter"/>
    <w:basedOn w:val="Standard"/>
    <w:next w:val="Standard"/>
    <w:rsid w:val="007A471B"/>
    <w:pPr>
      <w:suppressAutoHyphens w:val="0"/>
    </w:pPr>
    <w:rPr>
      <w:rFonts w:eastAsia="Times New Roman"/>
      <w:sz w:val="2"/>
      <w:szCs w:val="2"/>
      <w:lang w:eastAsia="de-CH"/>
    </w:rPr>
  </w:style>
  <w:style w:type="paragraph" w:customStyle="1" w:styleId="aTraktNum1EFD">
    <w:name w:val="_a_Trakt_Num1_EFD"/>
    <w:basedOn w:val="berschrift1"/>
    <w:next w:val="TextCDB"/>
    <w:semiHidden/>
    <w:qFormat/>
    <w:rsid w:val="007A471B"/>
    <w:pPr>
      <w:keepNext w:val="0"/>
      <w:numPr>
        <w:numId w:val="18"/>
      </w:numPr>
      <w:tabs>
        <w:tab w:val="left" w:pos="850"/>
      </w:tabs>
      <w:suppressAutoHyphens w:val="0"/>
      <w:spacing w:before="80" w:after="80" w:line="288" w:lineRule="auto"/>
      <w:ind w:left="432"/>
    </w:pPr>
    <w:rPr>
      <w:rFonts w:eastAsia="Times New Roman"/>
      <w:kern w:val="28"/>
      <w:sz w:val="22"/>
      <w:lang w:eastAsia="de-CH"/>
    </w:rPr>
  </w:style>
  <w:style w:type="paragraph" w:customStyle="1" w:styleId="TextCDB">
    <w:name w:val="Text_CDB"/>
    <w:basedOn w:val="Standard"/>
    <w:qFormat/>
    <w:rsid w:val="007A471B"/>
    <w:pPr>
      <w:suppressAutoHyphens w:val="0"/>
      <w:spacing w:after="120" w:line="264" w:lineRule="auto"/>
    </w:pPr>
    <w:rPr>
      <w:rFonts w:eastAsia="Times New Roman"/>
      <w:sz w:val="22"/>
      <w:szCs w:val="22"/>
      <w:lang w:val="en-US" w:eastAsia="de-DE"/>
    </w:rPr>
  </w:style>
  <w:style w:type="paragraph" w:customStyle="1" w:styleId="aTraktNum2EFD">
    <w:name w:val="_a_Trakt_Num2_EFD"/>
    <w:basedOn w:val="aTraktNum1EFD"/>
    <w:next w:val="TextCDB"/>
    <w:semiHidden/>
    <w:qFormat/>
    <w:rsid w:val="007A471B"/>
    <w:pPr>
      <w:numPr>
        <w:ilvl w:val="1"/>
      </w:numPr>
      <w:ind w:left="0" w:firstLine="0"/>
      <w:outlineLvl w:val="1"/>
    </w:pPr>
    <w:rPr>
      <w:b w:val="0"/>
    </w:rPr>
  </w:style>
  <w:style w:type="paragraph" w:customStyle="1" w:styleId="aTraktNum3EFD">
    <w:name w:val="_a_Trakt_Num3_EFD"/>
    <w:basedOn w:val="aTraktNum1EFD"/>
    <w:next w:val="TextCDB"/>
    <w:semiHidden/>
    <w:rsid w:val="007A471B"/>
    <w:pPr>
      <w:numPr>
        <w:ilvl w:val="2"/>
      </w:numPr>
      <w:ind w:left="0" w:firstLine="0"/>
      <w:outlineLvl w:val="2"/>
    </w:pPr>
    <w:rPr>
      <w:b w:val="0"/>
      <w:lang w:val="de-DE"/>
    </w:rPr>
  </w:style>
  <w:style w:type="paragraph" w:customStyle="1" w:styleId="aTraktNum4EFD">
    <w:name w:val="_a_Trakt_Num4_EFD"/>
    <w:basedOn w:val="aTraktNum1EFD"/>
    <w:next w:val="TextCDB"/>
    <w:semiHidden/>
    <w:rsid w:val="007A471B"/>
    <w:pPr>
      <w:numPr>
        <w:ilvl w:val="3"/>
      </w:numPr>
      <w:tabs>
        <w:tab w:val="clear" w:pos="864"/>
        <w:tab w:val="left" w:pos="920"/>
      </w:tabs>
      <w:ind w:left="0" w:firstLine="0"/>
      <w:outlineLvl w:val="3"/>
    </w:pPr>
    <w:rPr>
      <w:b w:val="0"/>
    </w:rPr>
  </w:style>
  <w:style w:type="paragraph" w:styleId="Sprechblasentext">
    <w:name w:val="Balloon Text"/>
    <w:basedOn w:val="Standard"/>
    <w:link w:val="SprechblasentextZchn"/>
    <w:rsid w:val="00114661"/>
    <w:rPr>
      <w:rFonts w:ascii="Tahoma" w:hAnsi="Tahoma" w:cs="Tahoma"/>
      <w:sz w:val="16"/>
      <w:szCs w:val="16"/>
    </w:rPr>
  </w:style>
  <w:style w:type="character" w:customStyle="1" w:styleId="SprechblasentextZchn">
    <w:name w:val="Sprechblasentext Zchn"/>
    <w:basedOn w:val="Absatz-Standardschriftart"/>
    <w:link w:val="Sprechblasentext"/>
    <w:rsid w:val="00114661"/>
    <w:rPr>
      <w:rFonts w:ascii="Tahoma" w:eastAsia="PMingLiU" w:hAnsi="Tahoma" w:cs="Tahoma"/>
      <w:sz w:val="16"/>
      <w:szCs w:val="16"/>
      <w:lang w:eastAsia="ar-SA"/>
    </w:rPr>
  </w:style>
  <w:style w:type="paragraph" w:styleId="Listenabsatz">
    <w:name w:val="List Paragraph"/>
    <w:basedOn w:val="Standard"/>
    <w:uiPriority w:val="34"/>
    <w:qFormat/>
    <w:rsid w:val="006969DF"/>
    <w:pPr>
      <w:ind w:left="720"/>
      <w:contextualSpacing/>
    </w:pPr>
  </w:style>
  <w:style w:type="paragraph" w:customStyle="1" w:styleId="IPA-Textkrper">
    <w:name w:val="IPA-Textkörper"/>
    <w:basedOn w:val="Standard"/>
    <w:rsid w:val="006969DF"/>
    <w:pPr>
      <w:suppressAutoHyphens w:val="0"/>
      <w:spacing w:before="60" w:after="260"/>
    </w:pPr>
    <w:rPr>
      <w:rFonts w:eastAsia="Times New Roman"/>
      <w:sz w:val="22"/>
      <w:szCs w:val="24"/>
      <w:lang w:eastAsia="de-DE"/>
    </w:rPr>
  </w:style>
  <w:style w:type="paragraph" w:customStyle="1" w:styleId="IPA-Tabelle">
    <w:name w:val="IPA-Tabelle"/>
    <w:basedOn w:val="Standard"/>
    <w:rsid w:val="006969DF"/>
    <w:pPr>
      <w:tabs>
        <w:tab w:val="left" w:pos="709"/>
        <w:tab w:val="left" w:pos="1418"/>
        <w:tab w:val="left" w:pos="2126"/>
        <w:tab w:val="left" w:pos="2835"/>
        <w:tab w:val="left" w:pos="3544"/>
        <w:tab w:val="left" w:pos="4253"/>
      </w:tabs>
      <w:suppressAutoHyphens w:val="0"/>
      <w:spacing w:before="40" w:after="40"/>
    </w:pPr>
    <w:rPr>
      <w:rFonts w:eastAsia="Times New Roman"/>
      <w:szCs w:val="24"/>
      <w:lang w:eastAsia="en-US"/>
    </w:rPr>
  </w:style>
  <w:style w:type="paragraph" w:customStyle="1" w:styleId="IPA-Tabellentitel">
    <w:name w:val="IPA-Tabellentitel"/>
    <w:basedOn w:val="IPA-Tabelle"/>
    <w:next w:val="IPA-Tabelle"/>
    <w:rsid w:val="006969DF"/>
    <w:rPr>
      <w:b/>
      <w:bCs/>
    </w:rPr>
  </w:style>
  <w:style w:type="character" w:customStyle="1" w:styleId="inline-flex">
    <w:name w:val="inline-flex"/>
    <w:basedOn w:val="Absatz-Standardschriftart"/>
    <w:rsid w:val="00301242"/>
  </w:style>
  <w:style w:type="character" w:styleId="NichtaufgelsteErwhnung">
    <w:name w:val="Unresolved Mention"/>
    <w:basedOn w:val="Absatz-Standardschriftart"/>
    <w:uiPriority w:val="99"/>
    <w:semiHidden/>
    <w:unhideWhenUsed/>
    <w:rsid w:val="004C2289"/>
    <w:rPr>
      <w:color w:val="605E5C"/>
      <w:shd w:val="clear" w:color="auto" w:fill="E1DFDD"/>
    </w:rPr>
  </w:style>
  <w:style w:type="paragraph" w:customStyle="1" w:styleId="p1">
    <w:name w:val="p1"/>
    <w:basedOn w:val="Standard"/>
    <w:rsid w:val="00782C64"/>
    <w:pPr>
      <w:suppressAutoHyphens w:val="0"/>
      <w:spacing w:before="100" w:beforeAutospacing="1" w:after="100" w:afterAutospacing="1"/>
    </w:pPr>
    <w:rPr>
      <w:rFonts w:ascii="Times New Roman" w:eastAsia="Times New Roman" w:hAnsi="Times New Roman"/>
      <w:sz w:val="24"/>
      <w:szCs w:val="24"/>
      <w:lang w:eastAsia="de-DE"/>
    </w:rPr>
  </w:style>
  <w:style w:type="character" w:customStyle="1" w:styleId="s1">
    <w:name w:val="s1"/>
    <w:basedOn w:val="Absatz-Standardschriftart"/>
    <w:rsid w:val="00782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27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seanat0r/306_top_down_shooter" TargetMode="External"/><Relationship Id="rId18" Type="http://schemas.openxmlformats.org/officeDocument/2006/relationships/hyperlink" Target="https://github.com/seanat0r/306_top_down_shooter"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github.com/seanat0r/306_top_down_shooter" TargetMode="External"/><Relationship Id="rId7" Type="http://schemas.openxmlformats.org/officeDocument/2006/relationships/webSettings" Target="webSettings.xml"/><Relationship Id="rId12" Type="http://schemas.openxmlformats.org/officeDocument/2006/relationships/hyperlink" Target="https://github.com/seanat0r/306_top_down_shooter" TargetMode="External"/><Relationship Id="rId17" Type="http://schemas.openxmlformats.org/officeDocument/2006/relationships/hyperlink" Target="https://github.com/seanat0r/306_top_down_shooter"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github.com/seanat0r/306_top_down_shooter" TargetMode="External"/><Relationship Id="rId20" Type="http://schemas.openxmlformats.org/officeDocument/2006/relationships/hyperlink" Target="https://github.com/seanat0r/306_top_down_shooter" TargetMode="External"/><Relationship Id="rId29" Type="http://schemas.openxmlformats.org/officeDocument/2006/relationships/hyperlink" Target="https://github.com/seanat0r/306_top_down_shoote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mputerschule.sharepoint.com/sites/BIS25-Modul3062/Freigegebene%20Dokumente/Forms/AllItems.aspx?FolderCTID=0x0120003AA13229D78DD141A37C873C3FF10DF6&amp;id=%2Fsites%2FBIS25%2DModul3062%2FFreigegebene%20Dokumente%2FGeneral%2FModul%5F306" TargetMode="External"/><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github.com/seanat0r/306_top_down_shooter" TargetMode="External"/><Relationship Id="rId23" Type="http://schemas.openxmlformats.org/officeDocument/2006/relationships/header" Target="header1.xml"/><Relationship Id="rId28" Type="http://schemas.openxmlformats.org/officeDocument/2006/relationships/package" Target="embeddings/Microsoft_Excel-Arbeitsblatt.xlsx"/><Relationship Id="rId10" Type="http://schemas.openxmlformats.org/officeDocument/2006/relationships/hyperlink" Target="https://github.com/seanat0r/306_top_down_shooter" TargetMode="External"/><Relationship Id="rId19" Type="http://schemas.openxmlformats.org/officeDocument/2006/relationships/hyperlink" Target="https://github.com/seanat0r/306_top_down_shooter"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seanat0r/306_top_down_shooter" TargetMode="External"/><Relationship Id="rId22" Type="http://schemas.openxmlformats.org/officeDocument/2006/relationships/hyperlink" Target="https://github.com/seanat0r/306_top_down_shooter" TargetMode="External"/><Relationship Id="rId27" Type="http://schemas.openxmlformats.org/officeDocument/2006/relationships/image" Target="media/image2.emf"/><Relationship Id="rId30" Type="http://schemas.openxmlformats.org/officeDocument/2006/relationships/hyperlink" Target="https://github.com/seanat0r/306_top_down_shoote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89A348DBC280C4BB08D29548E58533C" ma:contentTypeVersion="10" ma:contentTypeDescription="Ein neues Dokument erstellen." ma:contentTypeScope="" ma:versionID="46a6087d9fea8580f185a0ea868da469">
  <xsd:schema xmlns:xsd="http://www.w3.org/2001/XMLSchema" xmlns:xs="http://www.w3.org/2001/XMLSchema" xmlns:p="http://schemas.microsoft.com/office/2006/metadata/properties" xmlns:ns2="83c7e37f-cb9c-4af6-99b9-72a827d5e6dc" xmlns:ns3="5030cb7a-6be5-477a-957d-975e4d3028a7" targetNamespace="http://schemas.microsoft.com/office/2006/metadata/properties" ma:root="true" ma:fieldsID="b2782d6ccc790305c9f50df66f3552fa" ns2:_="" ns3:_="">
    <xsd:import namespace="83c7e37f-cb9c-4af6-99b9-72a827d5e6dc"/>
    <xsd:import namespace="5030cb7a-6be5-477a-957d-975e4d302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e37f-cb9c-4af6-99b9-72a827d5e6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881dbb9-6d74-4666-bc38-6449147375a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030cb7a-6be5-477a-957d-975e4d3028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e1b50b-db02-44a8-9d2f-e083396b8a98}" ma:internalName="TaxCatchAll" ma:showField="CatchAllData" ma:web="5030cb7a-6be5-477a-957d-975e4d3028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030cb7a-6be5-477a-957d-975e4d3028a7" xsi:nil="true"/>
    <lcf76f155ced4ddcb4097134ff3c332f xmlns="83c7e37f-cb9c-4af6-99b9-72a827d5e6d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4D8889-5F63-4244-BBAC-17C1296DC3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e37f-cb9c-4af6-99b9-72a827d5e6dc"/>
    <ds:schemaRef ds:uri="5030cb7a-6be5-477a-957d-975e4d302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0C81C-5102-4A78-A03C-91060A758387}">
  <ds:schemaRefs>
    <ds:schemaRef ds:uri="http://schemas.microsoft.com/office/2006/metadata/properties"/>
    <ds:schemaRef ds:uri="http://schemas.microsoft.com/office/infopath/2007/PartnerControls"/>
    <ds:schemaRef ds:uri="5030cb7a-6be5-477a-957d-975e4d3028a7"/>
    <ds:schemaRef ds:uri="83c7e37f-cb9c-4af6-99b9-72a827d5e6dc"/>
  </ds:schemaRefs>
</ds:datastoreItem>
</file>

<file path=customXml/itemProps3.xml><?xml version="1.0" encoding="utf-8"?>
<ds:datastoreItem xmlns:ds="http://schemas.openxmlformats.org/officeDocument/2006/customXml" ds:itemID="{85027515-5CF2-46FD-9F7F-FD7641D283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3970</Words>
  <Characters>25017</Characters>
  <Application>Microsoft Office Word</Application>
  <DocSecurity>0</DocSecurity>
  <Lines>208</Lines>
  <Paragraphs>57</Paragraphs>
  <ScaleCrop>false</ScaleCrop>
  <HeadingPairs>
    <vt:vector size="2" baseType="variant">
      <vt:variant>
        <vt:lpstr>Titel</vt:lpstr>
      </vt:variant>
      <vt:variant>
        <vt:i4>1</vt:i4>
      </vt:variant>
    </vt:vector>
  </HeadingPairs>
  <TitlesOfParts>
    <vt:vector size="1" baseType="lpstr">
      <vt:lpstr>Projektantrag</vt:lpstr>
    </vt:vector>
  </TitlesOfParts>
  <Company/>
  <LinksUpToDate>false</LinksUpToDate>
  <CharactersWithSpaces>28930</CharactersWithSpaces>
  <SharedDoc>false</SharedDoc>
  <HLinks>
    <vt:vector size="66" baseType="variant">
      <vt:variant>
        <vt:i4>1048631</vt:i4>
      </vt:variant>
      <vt:variant>
        <vt:i4>62</vt:i4>
      </vt:variant>
      <vt:variant>
        <vt:i4>0</vt:i4>
      </vt:variant>
      <vt:variant>
        <vt:i4>5</vt:i4>
      </vt:variant>
      <vt:variant>
        <vt:lpwstr/>
      </vt:variant>
      <vt:variant>
        <vt:lpwstr>_Toc409789290</vt:lpwstr>
      </vt:variant>
      <vt:variant>
        <vt:i4>1114167</vt:i4>
      </vt:variant>
      <vt:variant>
        <vt:i4>56</vt:i4>
      </vt:variant>
      <vt:variant>
        <vt:i4>0</vt:i4>
      </vt:variant>
      <vt:variant>
        <vt:i4>5</vt:i4>
      </vt:variant>
      <vt:variant>
        <vt:lpwstr/>
      </vt:variant>
      <vt:variant>
        <vt:lpwstr>_Toc409789289</vt:lpwstr>
      </vt:variant>
      <vt:variant>
        <vt:i4>1114167</vt:i4>
      </vt:variant>
      <vt:variant>
        <vt:i4>50</vt:i4>
      </vt:variant>
      <vt:variant>
        <vt:i4>0</vt:i4>
      </vt:variant>
      <vt:variant>
        <vt:i4>5</vt:i4>
      </vt:variant>
      <vt:variant>
        <vt:lpwstr/>
      </vt:variant>
      <vt:variant>
        <vt:lpwstr>_Toc409789288</vt:lpwstr>
      </vt:variant>
      <vt:variant>
        <vt:i4>1114167</vt:i4>
      </vt:variant>
      <vt:variant>
        <vt:i4>44</vt:i4>
      </vt:variant>
      <vt:variant>
        <vt:i4>0</vt:i4>
      </vt:variant>
      <vt:variant>
        <vt:i4>5</vt:i4>
      </vt:variant>
      <vt:variant>
        <vt:lpwstr/>
      </vt:variant>
      <vt:variant>
        <vt:lpwstr>_Toc409789287</vt:lpwstr>
      </vt:variant>
      <vt:variant>
        <vt:i4>1114167</vt:i4>
      </vt:variant>
      <vt:variant>
        <vt:i4>38</vt:i4>
      </vt:variant>
      <vt:variant>
        <vt:i4>0</vt:i4>
      </vt:variant>
      <vt:variant>
        <vt:i4>5</vt:i4>
      </vt:variant>
      <vt:variant>
        <vt:lpwstr/>
      </vt:variant>
      <vt:variant>
        <vt:lpwstr>_Toc409789286</vt:lpwstr>
      </vt:variant>
      <vt:variant>
        <vt:i4>1114167</vt:i4>
      </vt:variant>
      <vt:variant>
        <vt:i4>32</vt:i4>
      </vt:variant>
      <vt:variant>
        <vt:i4>0</vt:i4>
      </vt:variant>
      <vt:variant>
        <vt:i4>5</vt:i4>
      </vt:variant>
      <vt:variant>
        <vt:lpwstr/>
      </vt:variant>
      <vt:variant>
        <vt:lpwstr>_Toc409789285</vt:lpwstr>
      </vt:variant>
      <vt:variant>
        <vt:i4>1114167</vt:i4>
      </vt:variant>
      <vt:variant>
        <vt:i4>26</vt:i4>
      </vt:variant>
      <vt:variant>
        <vt:i4>0</vt:i4>
      </vt:variant>
      <vt:variant>
        <vt:i4>5</vt:i4>
      </vt:variant>
      <vt:variant>
        <vt:lpwstr/>
      </vt:variant>
      <vt:variant>
        <vt:lpwstr>_Toc409789284</vt:lpwstr>
      </vt:variant>
      <vt:variant>
        <vt:i4>1114167</vt:i4>
      </vt:variant>
      <vt:variant>
        <vt:i4>20</vt:i4>
      </vt:variant>
      <vt:variant>
        <vt:i4>0</vt:i4>
      </vt:variant>
      <vt:variant>
        <vt:i4>5</vt:i4>
      </vt:variant>
      <vt:variant>
        <vt:lpwstr/>
      </vt:variant>
      <vt:variant>
        <vt:lpwstr>_Toc409789283</vt:lpwstr>
      </vt:variant>
      <vt:variant>
        <vt:i4>1114167</vt:i4>
      </vt:variant>
      <vt:variant>
        <vt:i4>14</vt:i4>
      </vt:variant>
      <vt:variant>
        <vt:i4>0</vt:i4>
      </vt:variant>
      <vt:variant>
        <vt:i4>5</vt:i4>
      </vt:variant>
      <vt:variant>
        <vt:lpwstr/>
      </vt:variant>
      <vt:variant>
        <vt:lpwstr>_Toc409789282</vt:lpwstr>
      </vt:variant>
      <vt:variant>
        <vt:i4>1114167</vt:i4>
      </vt:variant>
      <vt:variant>
        <vt:i4>8</vt:i4>
      </vt:variant>
      <vt:variant>
        <vt:i4>0</vt:i4>
      </vt:variant>
      <vt:variant>
        <vt:i4>5</vt:i4>
      </vt:variant>
      <vt:variant>
        <vt:lpwstr/>
      </vt:variant>
      <vt:variant>
        <vt:lpwstr>_Toc409789281</vt:lpwstr>
      </vt:variant>
      <vt:variant>
        <vt:i4>1114167</vt:i4>
      </vt:variant>
      <vt:variant>
        <vt:i4>2</vt:i4>
      </vt:variant>
      <vt:variant>
        <vt:i4>0</vt:i4>
      </vt:variant>
      <vt:variant>
        <vt:i4>5</vt:i4>
      </vt:variant>
      <vt:variant>
        <vt:lpwstr/>
      </vt:variant>
      <vt:variant>
        <vt:lpwstr>_Toc409789280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dc:title>
  <cp:lastModifiedBy>Sujanthan Suntheralingam</cp:lastModifiedBy>
  <cp:revision>113</cp:revision>
  <cp:lastPrinted>2026-03-03T15:50:00Z</cp:lastPrinted>
  <dcterms:created xsi:type="dcterms:W3CDTF">2019-04-08T09:17:00Z</dcterms:created>
  <dcterms:modified xsi:type="dcterms:W3CDTF">2026-03-10T19:08:00Z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_Organisation">
    <vt:lpwstr>&lt;Organisation / Firma&gt;</vt:lpwstr>
  </property>
  <property fmtid="{D5CDD505-2E9C-101B-9397-08002B2CF9AE}" pid="3" name="ContentTypeId">
    <vt:lpwstr>0x010100C89A348DBC280C4BB08D29548E58533C</vt:lpwstr>
  </property>
</Properties>
</file>