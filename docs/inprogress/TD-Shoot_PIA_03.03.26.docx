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3D9A7" w14:textId="77777777" w:rsidR="00A33095" w:rsidRDefault="00A33095">
      <w:pPr>
        <w:pStyle w:val="CDBTitel"/>
      </w:pPr>
    </w:p>
    <w:p w14:paraId="01F18F4C" w14:textId="77777777" w:rsidR="001501D4" w:rsidRDefault="001501D4">
      <w:pPr>
        <w:pStyle w:val="CDBTitel"/>
      </w:pPr>
      <w:r>
        <w:t>Projekt</w:t>
      </w:r>
      <w:r w:rsidR="00F956FF">
        <w:t>initialisierungs</w:t>
      </w:r>
      <w:r>
        <w:t>a</w:t>
      </w:r>
      <w:r w:rsidR="007A471B">
        <w:t>n</w:t>
      </w:r>
      <w:r>
        <w:t>trag</w:t>
      </w:r>
    </w:p>
    <w:p w14:paraId="2B130FDB" w14:textId="77777777" w:rsidR="001501D4" w:rsidRDefault="001501D4">
      <w:pPr>
        <w:pStyle w:val="CDBuLinie"/>
      </w:pPr>
    </w:p>
    <w:tbl>
      <w:tblPr>
        <w:tblW w:w="0" w:type="auto"/>
        <w:tblInd w:w="108" w:type="dxa"/>
        <w:tblLayout w:type="fixed"/>
        <w:tblCellMar>
          <w:top w:w="17" w:type="dxa"/>
          <w:bottom w:w="17" w:type="dxa"/>
        </w:tblCellMar>
        <w:tblLook w:val="0000" w:firstRow="0" w:lastRow="0" w:firstColumn="0" w:lastColumn="0" w:noHBand="0" w:noVBand="0"/>
      </w:tblPr>
      <w:tblGrid>
        <w:gridCol w:w="2388"/>
        <w:gridCol w:w="7251"/>
      </w:tblGrid>
      <w:tr w:rsidR="001501D4" w14:paraId="66F635F0" w14:textId="77777777">
        <w:tc>
          <w:tcPr>
            <w:tcW w:w="2388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333399"/>
            <w:vAlign w:val="center"/>
          </w:tcPr>
          <w:p w14:paraId="155415B6" w14:textId="77777777" w:rsidR="001501D4" w:rsidRDefault="006E5967">
            <w:pPr>
              <w:snapToGrid w:val="0"/>
              <w:spacing w:before="40" w:after="40"/>
              <w:jc w:val="righ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 </w:t>
            </w:r>
          </w:p>
        </w:tc>
        <w:tc>
          <w:tcPr>
            <w:tcW w:w="7251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14:paraId="55D1A6BB" w14:textId="10AFB8E1" w:rsidR="001501D4" w:rsidRDefault="001501D4">
            <w:pPr>
              <w:snapToGrid w:val="0"/>
              <w:spacing w:before="40" w:after="40"/>
            </w:pPr>
            <w:r>
              <w:t>In Arbeit</w:t>
            </w:r>
          </w:p>
        </w:tc>
      </w:tr>
      <w:tr w:rsidR="001501D4" w14:paraId="166EF692" w14:textId="77777777">
        <w:tc>
          <w:tcPr>
            <w:tcW w:w="2388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333399"/>
            <w:vAlign w:val="center"/>
          </w:tcPr>
          <w:p w14:paraId="0E802882" w14:textId="77777777" w:rsidR="001501D4" w:rsidRDefault="001501D4">
            <w:pPr>
              <w:snapToGrid w:val="0"/>
              <w:spacing w:before="40" w:after="40"/>
              <w:jc w:val="righ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Projektname</w:t>
            </w:r>
          </w:p>
        </w:tc>
        <w:tc>
          <w:tcPr>
            <w:tcW w:w="7251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14:paraId="659EC16A" w14:textId="29874DA8" w:rsidR="001501D4" w:rsidRDefault="00663FDE">
            <w:pPr>
              <w:snapToGrid w:val="0"/>
              <w:spacing w:before="40" w:after="40"/>
              <w:rPr>
                <w:b/>
                <w:color w:val="FFFFFF"/>
              </w:rPr>
            </w:pPr>
            <w:r>
              <w:t>TD-Shooter</w:t>
            </w:r>
          </w:p>
        </w:tc>
      </w:tr>
      <w:tr w:rsidR="001501D4" w14:paraId="36C2316B" w14:textId="77777777">
        <w:tc>
          <w:tcPr>
            <w:tcW w:w="2388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333399"/>
            <w:vAlign w:val="center"/>
          </w:tcPr>
          <w:p w14:paraId="39F60A91" w14:textId="77777777" w:rsidR="001501D4" w:rsidRDefault="001501D4">
            <w:pPr>
              <w:snapToGrid w:val="0"/>
              <w:spacing w:before="40" w:after="40"/>
              <w:jc w:val="righ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Projektleiter</w:t>
            </w:r>
          </w:p>
        </w:tc>
        <w:tc>
          <w:tcPr>
            <w:tcW w:w="7251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14:paraId="2F003A1D" w14:textId="5F5B8BAC" w:rsidR="001501D4" w:rsidRDefault="00AB0B71">
            <w:pPr>
              <w:snapToGrid w:val="0"/>
              <w:spacing w:before="40" w:after="40"/>
              <w:rPr>
                <w:b/>
                <w:color w:val="FFFFFF"/>
              </w:rPr>
            </w:pPr>
            <w:r>
              <w:t>Stefanie Gerber</w:t>
            </w:r>
          </w:p>
        </w:tc>
      </w:tr>
      <w:tr w:rsidR="001501D4" w14:paraId="46184E2D" w14:textId="77777777">
        <w:tc>
          <w:tcPr>
            <w:tcW w:w="2388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333399"/>
            <w:vAlign w:val="center"/>
          </w:tcPr>
          <w:p w14:paraId="52EEA944" w14:textId="77777777" w:rsidR="001501D4" w:rsidRDefault="001501D4">
            <w:pPr>
              <w:snapToGrid w:val="0"/>
              <w:spacing w:before="40" w:after="40"/>
              <w:jc w:val="righ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Auftraggeber</w:t>
            </w:r>
          </w:p>
        </w:tc>
        <w:tc>
          <w:tcPr>
            <w:tcW w:w="7251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14:paraId="28E075EA" w14:textId="5D7A6CFB" w:rsidR="001501D4" w:rsidRDefault="00663FDE">
            <w:pPr>
              <w:snapToGrid w:val="0"/>
              <w:spacing w:before="40" w:after="40"/>
              <w:rPr>
                <w:b/>
                <w:color w:val="FFFFFF"/>
              </w:rPr>
            </w:pPr>
            <w:r>
              <w:t xml:space="preserve">Michal Durik </w:t>
            </w:r>
          </w:p>
        </w:tc>
      </w:tr>
      <w:tr w:rsidR="001501D4" w14:paraId="3EB7CE8B" w14:textId="77777777">
        <w:tc>
          <w:tcPr>
            <w:tcW w:w="2388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333399"/>
            <w:vAlign w:val="center"/>
          </w:tcPr>
          <w:p w14:paraId="2D7BE8B8" w14:textId="77777777" w:rsidR="001501D4" w:rsidRDefault="001501D4">
            <w:pPr>
              <w:snapToGrid w:val="0"/>
              <w:spacing w:before="40" w:after="40"/>
              <w:jc w:val="righ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Autor</w:t>
            </w:r>
            <w:r w:rsidR="006E5967">
              <w:rPr>
                <w:b/>
                <w:color w:val="FFFFFF"/>
              </w:rPr>
              <w:t>en</w:t>
            </w:r>
          </w:p>
        </w:tc>
        <w:tc>
          <w:tcPr>
            <w:tcW w:w="7251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14:paraId="059BA28E" w14:textId="0670B7AA" w:rsidR="001501D4" w:rsidRDefault="00663FDE">
            <w:pPr>
              <w:snapToGrid w:val="0"/>
              <w:spacing w:before="40" w:after="40"/>
              <w:rPr>
                <w:b/>
                <w:color w:val="FFFFFF"/>
              </w:rPr>
            </w:pPr>
            <w:r>
              <w:t>Stefanie Gerber</w:t>
            </w:r>
          </w:p>
        </w:tc>
      </w:tr>
      <w:tr w:rsidR="001501D4" w14:paraId="6B79A345" w14:textId="77777777">
        <w:tc>
          <w:tcPr>
            <w:tcW w:w="2388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333399"/>
            <w:vAlign w:val="center"/>
          </w:tcPr>
          <w:p w14:paraId="2C7B83BD" w14:textId="77777777" w:rsidR="001501D4" w:rsidRDefault="001501D4">
            <w:pPr>
              <w:snapToGrid w:val="0"/>
              <w:spacing w:before="40" w:after="40"/>
              <w:jc w:val="righ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Verteiler</w:t>
            </w:r>
          </w:p>
        </w:tc>
        <w:tc>
          <w:tcPr>
            <w:tcW w:w="7251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14:paraId="1979A9F4" w14:textId="1A7BD4E7" w:rsidR="001501D4" w:rsidRDefault="00663FDE">
            <w:pPr>
              <w:snapToGrid w:val="0"/>
              <w:spacing w:before="40" w:after="40"/>
              <w:rPr>
                <w:sz w:val="16"/>
                <w:szCs w:val="16"/>
              </w:rPr>
            </w:pPr>
            <w:proofErr w:type="spellStart"/>
            <w:proofErr w:type="gramStart"/>
            <w:r>
              <w:t>St.G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Ch.G</w:t>
            </w:r>
            <w:proofErr w:type="spellEnd"/>
            <w:proofErr w:type="gramEnd"/>
            <w:r>
              <w:t>, B.P, S.S</w:t>
            </w:r>
            <w:r w:rsidR="00485D15">
              <w:t xml:space="preserve">, </w:t>
            </w:r>
            <w:proofErr w:type="gramStart"/>
            <w:r w:rsidR="00485D15">
              <w:t>M.D</w:t>
            </w:r>
            <w:proofErr w:type="gramEnd"/>
          </w:p>
        </w:tc>
      </w:tr>
    </w:tbl>
    <w:p w14:paraId="34797FA9" w14:textId="77777777" w:rsidR="001501D4" w:rsidRDefault="001501D4" w:rsidP="006E5967">
      <w:pPr>
        <w:spacing w:before="240" w:after="200"/>
        <w:rPr>
          <w:b/>
        </w:rPr>
      </w:pPr>
      <w:r>
        <w:rPr>
          <w:b/>
        </w:rPr>
        <w:t>Änderungskontrolle, Prüfung, Genehmigung</w:t>
      </w:r>
    </w:p>
    <w:tbl>
      <w:tblPr>
        <w:tblW w:w="0" w:type="auto"/>
        <w:tblInd w:w="108" w:type="dxa"/>
        <w:tblLayout w:type="fixed"/>
        <w:tblCellMar>
          <w:top w:w="17" w:type="dxa"/>
          <w:bottom w:w="17" w:type="dxa"/>
        </w:tblCellMar>
        <w:tblLook w:val="0000" w:firstRow="0" w:lastRow="0" w:firstColumn="0" w:lastColumn="0" w:noHBand="0" w:noVBand="0"/>
      </w:tblPr>
      <w:tblGrid>
        <w:gridCol w:w="1129"/>
        <w:gridCol w:w="1239"/>
        <w:gridCol w:w="3903"/>
        <w:gridCol w:w="3368"/>
      </w:tblGrid>
      <w:tr w:rsidR="001501D4" w14:paraId="48606021" w14:textId="77777777">
        <w:tc>
          <w:tcPr>
            <w:tcW w:w="11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333399"/>
          </w:tcPr>
          <w:p w14:paraId="342337F5" w14:textId="77777777" w:rsidR="001501D4" w:rsidRDefault="001501D4">
            <w:pPr>
              <w:pStyle w:val="Tabellenberschrift"/>
              <w:snapToGrid w:val="0"/>
            </w:pPr>
            <w:r>
              <w:t>Version</w:t>
            </w:r>
          </w:p>
        </w:tc>
        <w:tc>
          <w:tcPr>
            <w:tcW w:w="12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333399"/>
          </w:tcPr>
          <w:p w14:paraId="4626895F" w14:textId="77777777" w:rsidR="001501D4" w:rsidRDefault="001501D4">
            <w:pPr>
              <w:pStyle w:val="Tabellenberschrift"/>
              <w:snapToGrid w:val="0"/>
            </w:pPr>
            <w:r>
              <w:t>Datum</w:t>
            </w:r>
          </w:p>
        </w:tc>
        <w:tc>
          <w:tcPr>
            <w:tcW w:w="39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333399"/>
          </w:tcPr>
          <w:p w14:paraId="4F70D368" w14:textId="77777777" w:rsidR="001501D4" w:rsidRDefault="001501D4">
            <w:pPr>
              <w:pStyle w:val="Tabellenberschrift"/>
              <w:snapToGrid w:val="0"/>
            </w:pPr>
            <w:r>
              <w:t>Beschreibung, Bemerkung</w:t>
            </w:r>
          </w:p>
        </w:tc>
        <w:tc>
          <w:tcPr>
            <w:tcW w:w="33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33399"/>
          </w:tcPr>
          <w:p w14:paraId="366B2B14" w14:textId="77777777" w:rsidR="001501D4" w:rsidRDefault="001501D4">
            <w:pPr>
              <w:pStyle w:val="Tabellenberschrift"/>
              <w:snapToGrid w:val="0"/>
            </w:pPr>
            <w:r>
              <w:t>Name oder Rolle</w:t>
            </w:r>
          </w:p>
        </w:tc>
      </w:tr>
      <w:tr w:rsidR="006E5967" w14:paraId="346557F1" w14:textId="77777777">
        <w:tc>
          <w:tcPr>
            <w:tcW w:w="1129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14:paraId="34549EDE" w14:textId="0E1FA5CC" w:rsidR="006E5967" w:rsidRDefault="00C83446" w:rsidP="001501D4">
            <w:pPr>
              <w:pStyle w:val="TabellenInhalt"/>
              <w:snapToGrid w:val="0"/>
            </w:pPr>
            <w:r>
              <w:t>1.0</w:t>
            </w:r>
          </w:p>
        </w:tc>
        <w:tc>
          <w:tcPr>
            <w:tcW w:w="1239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14:paraId="2D5F6C10" w14:textId="441349FE" w:rsidR="006E5967" w:rsidRDefault="00C83446" w:rsidP="001501D4">
            <w:pPr>
              <w:pStyle w:val="TabellenInhalt"/>
              <w:snapToGrid w:val="0"/>
            </w:pPr>
            <w:r>
              <w:t>03.03.26</w:t>
            </w:r>
          </w:p>
        </w:tc>
        <w:tc>
          <w:tcPr>
            <w:tcW w:w="3903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14:paraId="40C16B3E" w14:textId="487E1C83" w:rsidR="006E5967" w:rsidRDefault="00C83446" w:rsidP="001501D4">
            <w:pPr>
              <w:pStyle w:val="TabellenInhalt"/>
              <w:snapToGrid w:val="0"/>
            </w:pPr>
            <w:r>
              <w:t>Erarbeitung Initialisierung</w:t>
            </w:r>
          </w:p>
        </w:tc>
        <w:tc>
          <w:tcPr>
            <w:tcW w:w="336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14:paraId="573C03A9" w14:textId="05DC465F" w:rsidR="006E5967" w:rsidRDefault="00C83446" w:rsidP="001501D4">
            <w:pPr>
              <w:pStyle w:val="TabellenInhalt"/>
              <w:snapToGrid w:val="0"/>
            </w:pPr>
            <w:proofErr w:type="spellStart"/>
            <w:proofErr w:type="gramStart"/>
            <w:r>
              <w:t>St.G</w:t>
            </w:r>
            <w:proofErr w:type="spellEnd"/>
            <w:proofErr w:type="gramEnd"/>
          </w:p>
        </w:tc>
      </w:tr>
      <w:tr w:rsidR="006E5967" w14:paraId="3B0EECF2" w14:textId="77777777">
        <w:tc>
          <w:tcPr>
            <w:tcW w:w="1129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14:paraId="2EEB8175" w14:textId="77777777" w:rsidR="006E5967" w:rsidRDefault="006E5967" w:rsidP="001501D4">
            <w:pPr>
              <w:pStyle w:val="TabellenInhalt"/>
              <w:snapToGrid w:val="0"/>
            </w:pPr>
          </w:p>
        </w:tc>
        <w:tc>
          <w:tcPr>
            <w:tcW w:w="1239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14:paraId="1BD2353B" w14:textId="77777777" w:rsidR="006E5967" w:rsidRDefault="006E5967" w:rsidP="001501D4">
            <w:pPr>
              <w:pStyle w:val="TabellenInhalt"/>
              <w:snapToGrid w:val="0"/>
            </w:pPr>
          </w:p>
        </w:tc>
        <w:tc>
          <w:tcPr>
            <w:tcW w:w="3903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14:paraId="6A50D619" w14:textId="77777777" w:rsidR="006E5967" w:rsidRDefault="006E5967" w:rsidP="001501D4">
            <w:pPr>
              <w:pStyle w:val="TabellenInhalt"/>
              <w:snapToGrid w:val="0"/>
            </w:pPr>
          </w:p>
        </w:tc>
        <w:tc>
          <w:tcPr>
            <w:tcW w:w="336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14:paraId="3A3269BB" w14:textId="77777777" w:rsidR="006E5967" w:rsidRDefault="006E5967" w:rsidP="001501D4">
            <w:pPr>
              <w:pStyle w:val="TabellenInhalt"/>
              <w:snapToGrid w:val="0"/>
            </w:pPr>
          </w:p>
        </w:tc>
      </w:tr>
      <w:tr w:rsidR="006E5967" w14:paraId="2751AC10" w14:textId="77777777">
        <w:tc>
          <w:tcPr>
            <w:tcW w:w="1129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14:paraId="46A4DABA" w14:textId="77777777" w:rsidR="006E5967" w:rsidRDefault="006E5967" w:rsidP="001501D4">
            <w:pPr>
              <w:pStyle w:val="TabellenInhalt"/>
              <w:snapToGrid w:val="0"/>
            </w:pPr>
          </w:p>
        </w:tc>
        <w:tc>
          <w:tcPr>
            <w:tcW w:w="1239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14:paraId="3D67F11B" w14:textId="77777777" w:rsidR="006E5967" w:rsidRDefault="006E5967" w:rsidP="001501D4">
            <w:pPr>
              <w:pStyle w:val="TabellenInhalt"/>
              <w:snapToGrid w:val="0"/>
            </w:pPr>
          </w:p>
        </w:tc>
        <w:tc>
          <w:tcPr>
            <w:tcW w:w="3903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14:paraId="579962FD" w14:textId="77777777" w:rsidR="006E5967" w:rsidRDefault="006E5967" w:rsidP="001501D4">
            <w:pPr>
              <w:pStyle w:val="TabellenInhalt"/>
              <w:snapToGrid w:val="0"/>
            </w:pPr>
          </w:p>
        </w:tc>
        <w:tc>
          <w:tcPr>
            <w:tcW w:w="336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14:paraId="32775702" w14:textId="77777777" w:rsidR="006E5967" w:rsidRDefault="006E5967" w:rsidP="001501D4">
            <w:pPr>
              <w:pStyle w:val="TabellenInhalt"/>
              <w:snapToGrid w:val="0"/>
            </w:pPr>
          </w:p>
        </w:tc>
      </w:tr>
      <w:tr w:rsidR="001501D4" w14:paraId="088E1A65" w14:textId="77777777">
        <w:tc>
          <w:tcPr>
            <w:tcW w:w="1129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14:paraId="0342AE78" w14:textId="77777777" w:rsidR="001501D4" w:rsidRDefault="001501D4">
            <w:pPr>
              <w:pStyle w:val="TabellenInhalt"/>
              <w:snapToGrid w:val="0"/>
            </w:pPr>
          </w:p>
        </w:tc>
        <w:tc>
          <w:tcPr>
            <w:tcW w:w="1239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14:paraId="302BDE1A" w14:textId="77777777" w:rsidR="001501D4" w:rsidRDefault="001501D4">
            <w:pPr>
              <w:pStyle w:val="TabellenInhalt"/>
              <w:snapToGrid w:val="0"/>
            </w:pPr>
          </w:p>
        </w:tc>
        <w:tc>
          <w:tcPr>
            <w:tcW w:w="3903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14:paraId="1DF4613E" w14:textId="77777777" w:rsidR="001501D4" w:rsidRDefault="001501D4">
            <w:pPr>
              <w:pStyle w:val="TabellenInhalt"/>
              <w:snapToGrid w:val="0"/>
            </w:pPr>
          </w:p>
        </w:tc>
        <w:tc>
          <w:tcPr>
            <w:tcW w:w="336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14:paraId="4343512E" w14:textId="77777777" w:rsidR="001501D4" w:rsidRDefault="001501D4">
            <w:pPr>
              <w:pStyle w:val="TabellenInhalt"/>
              <w:snapToGrid w:val="0"/>
            </w:pPr>
          </w:p>
        </w:tc>
      </w:tr>
    </w:tbl>
    <w:p w14:paraId="4E974F82" w14:textId="77777777" w:rsidR="001501D4" w:rsidRDefault="001501D4">
      <w:pPr>
        <w:spacing w:before="200" w:after="200"/>
        <w:rPr>
          <w:b/>
        </w:rPr>
      </w:pPr>
      <w:r>
        <w:rPr>
          <w:b/>
        </w:rPr>
        <w:t>Definitionen und Abkürzungen</w:t>
      </w:r>
    </w:p>
    <w:tbl>
      <w:tblPr>
        <w:tblW w:w="0" w:type="auto"/>
        <w:tblInd w:w="108" w:type="dxa"/>
        <w:tblLayout w:type="fixed"/>
        <w:tblCellMar>
          <w:top w:w="17" w:type="dxa"/>
          <w:bottom w:w="17" w:type="dxa"/>
        </w:tblCellMar>
        <w:tblLook w:val="0000" w:firstRow="0" w:lastRow="0" w:firstColumn="0" w:lastColumn="0" w:noHBand="0" w:noVBand="0"/>
      </w:tblPr>
      <w:tblGrid>
        <w:gridCol w:w="2160"/>
        <w:gridCol w:w="7479"/>
      </w:tblGrid>
      <w:tr w:rsidR="001501D4" w14:paraId="522AF04F" w14:textId="77777777"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333399"/>
          </w:tcPr>
          <w:p w14:paraId="1DD21E9F" w14:textId="77777777" w:rsidR="001501D4" w:rsidRDefault="001501D4">
            <w:pPr>
              <w:pStyle w:val="Tabellenberschrift"/>
              <w:snapToGrid w:val="0"/>
            </w:pPr>
            <w:r>
              <w:t>Begriff / Abkürzung</w:t>
            </w:r>
          </w:p>
        </w:tc>
        <w:tc>
          <w:tcPr>
            <w:tcW w:w="74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33399"/>
          </w:tcPr>
          <w:p w14:paraId="20ED7EEC" w14:textId="77777777" w:rsidR="001501D4" w:rsidRDefault="001501D4">
            <w:pPr>
              <w:pStyle w:val="Tabellenberschrift"/>
              <w:snapToGrid w:val="0"/>
            </w:pPr>
            <w:r>
              <w:t>Bedeutung</w:t>
            </w:r>
          </w:p>
        </w:tc>
      </w:tr>
      <w:tr w:rsidR="001501D4" w14:paraId="23849395" w14:textId="77777777" w:rsidTr="00C83446">
        <w:tc>
          <w:tcPr>
            <w:tcW w:w="2160" w:type="dxa"/>
            <w:tcBorders>
              <w:left w:val="single" w:sz="4" w:space="0" w:color="FFFFFF"/>
            </w:tcBorders>
            <w:shd w:val="clear" w:color="auto" w:fill="D9D9D9"/>
          </w:tcPr>
          <w:p w14:paraId="5451F8F7" w14:textId="59FCFCB1" w:rsidR="001501D4" w:rsidRDefault="00C83446">
            <w:pPr>
              <w:pStyle w:val="TabellenInhalt"/>
              <w:snapToGrid w:val="0"/>
              <w:rPr>
                <w:color w:val="FFFFFF"/>
              </w:rPr>
            </w:pPr>
            <w:proofErr w:type="spellStart"/>
            <w:proofErr w:type="gramStart"/>
            <w:r>
              <w:rPr>
                <w:color w:val="FFFFFF"/>
              </w:rPr>
              <w:t>St.G</w:t>
            </w:r>
            <w:proofErr w:type="spellEnd"/>
            <w:proofErr w:type="gramEnd"/>
          </w:p>
        </w:tc>
        <w:tc>
          <w:tcPr>
            <w:tcW w:w="747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67C8F5A4" w14:textId="0B7950D1" w:rsidR="00C83446" w:rsidRDefault="00C83446">
            <w:pPr>
              <w:pStyle w:val="TabellenInhalt"/>
              <w:snapToGrid w:val="0"/>
            </w:pPr>
            <w:r>
              <w:t>Stefanie Gerber</w:t>
            </w:r>
            <w:r w:rsidR="00083153">
              <w:t xml:space="preserve"> (</w:t>
            </w:r>
            <w:proofErr w:type="gramStart"/>
            <w:r w:rsidR="00083153" w:rsidRPr="00083153">
              <w:rPr>
                <w:b/>
                <w:bCs/>
              </w:rPr>
              <w:t>PL</w:t>
            </w:r>
            <w:r w:rsidR="00083153" w:rsidRPr="00083153">
              <w:t xml:space="preserve"> Projektleitung</w:t>
            </w:r>
            <w:proofErr w:type="gramEnd"/>
            <w:r w:rsidR="00083153">
              <w:t>)</w:t>
            </w:r>
          </w:p>
        </w:tc>
      </w:tr>
      <w:tr w:rsidR="00C83446" w14:paraId="3970E916" w14:textId="77777777" w:rsidTr="00C83446">
        <w:tc>
          <w:tcPr>
            <w:tcW w:w="2160" w:type="dxa"/>
            <w:tcBorders>
              <w:left w:val="single" w:sz="4" w:space="0" w:color="FFFFFF"/>
            </w:tcBorders>
            <w:shd w:val="clear" w:color="auto" w:fill="D9D9D9"/>
          </w:tcPr>
          <w:p w14:paraId="370F9F43" w14:textId="36652C11" w:rsidR="00C83446" w:rsidRDefault="00C83446">
            <w:pPr>
              <w:pStyle w:val="TabellenInhalt"/>
              <w:snapToGrid w:val="0"/>
              <w:rPr>
                <w:color w:val="FFFFFF"/>
              </w:rPr>
            </w:pPr>
            <w:proofErr w:type="spellStart"/>
            <w:proofErr w:type="gramStart"/>
            <w:r>
              <w:rPr>
                <w:color w:val="FFFFFF"/>
              </w:rPr>
              <w:t>Ch.G</w:t>
            </w:r>
            <w:proofErr w:type="spellEnd"/>
            <w:proofErr w:type="gramEnd"/>
          </w:p>
        </w:tc>
        <w:tc>
          <w:tcPr>
            <w:tcW w:w="747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6D5D902C" w14:textId="52EA5E9E" w:rsidR="00C83446" w:rsidRDefault="00C83446">
            <w:pPr>
              <w:pStyle w:val="TabellenInhalt"/>
              <w:snapToGrid w:val="0"/>
            </w:pPr>
            <w:r>
              <w:t>Christophe Grädel</w:t>
            </w:r>
            <w:r w:rsidR="00083153">
              <w:t xml:space="preserve"> (</w:t>
            </w:r>
            <w:proofErr w:type="gramStart"/>
            <w:r w:rsidR="00083153" w:rsidRPr="00083153">
              <w:rPr>
                <w:b/>
                <w:bCs/>
              </w:rPr>
              <w:t>DEV</w:t>
            </w:r>
            <w:r w:rsidR="00083153" w:rsidRPr="00083153">
              <w:t xml:space="preserve"> Entwicklun</w:t>
            </w:r>
            <w:r w:rsidR="00083153">
              <w:t>g</w:t>
            </w:r>
            <w:proofErr w:type="gramEnd"/>
            <w:r w:rsidR="00083153">
              <w:t>)</w:t>
            </w:r>
          </w:p>
        </w:tc>
      </w:tr>
      <w:tr w:rsidR="00C83446" w14:paraId="617223B0" w14:textId="77777777" w:rsidTr="00C83446">
        <w:tc>
          <w:tcPr>
            <w:tcW w:w="2160" w:type="dxa"/>
            <w:tcBorders>
              <w:left w:val="single" w:sz="4" w:space="0" w:color="FFFFFF"/>
            </w:tcBorders>
            <w:shd w:val="clear" w:color="auto" w:fill="D9D9D9"/>
          </w:tcPr>
          <w:p w14:paraId="603170DC" w14:textId="65F405DB" w:rsidR="00C83446" w:rsidRDefault="00C83446">
            <w:pPr>
              <w:pStyle w:val="TabellenInhalt"/>
              <w:snapToGrid w:val="0"/>
              <w:rPr>
                <w:color w:val="FFFFFF"/>
              </w:rPr>
            </w:pPr>
            <w:proofErr w:type="gramStart"/>
            <w:r>
              <w:rPr>
                <w:color w:val="FFFFFF"/>
              </w:rPr>
              <w:t>B.P</w:t>
            </w:r>
            <w:proofErr w:type="gramEnd"/>
          </w:p>
        </w:tc>
        <w:tc>
          <w:tcPr>
            <w:tcW w:w="747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63C39684" w14:textId="29FC9A17" w:rsidR="00C83446" w:rsidRDefault="00C83446">
            <w:pPr>
              <w:pStyle w:val="TabellenInhalt"/>
              <w:snapToGrid w:val="0"/>
            </w:pPr>
            <w:r>
              <w:t>Benjamin Phengrasamy</w:t>
            </w:r>
            <w:r w:rsidR="008A4252">
              <w:t xml:space="preserve"> (</w:t>
            </w:r>
            <w:r w:rsidR="008A4252" w:rsidRPr="008A4252">
              <w:rPr>
                <w:b/>
                <w:bCs/>
              </w:rPr>
              <w:t>BA</w:t>
            </w:r>
            <w:r w:rsidR="008A4252" w:rsidRPr="008A4252">
              <w:t xml:space="preserve"> Business Analyst</w:t>
            </w:r>
            <w:r w:rsidR="008A4252">
              <w:t>)</w:t>
            </w:r>
          </w:p>
        </w:tc>
      </w:tr>
      <w:tr w:rsidR="00C83446" w14:paraId="2D6278F7" w14:textId="77777777" w:rsidTr="00C83446">
        <w:tc>
          <w:tcPr>
            <w:tcW w:w="2160" w:type="dxa"/>
            <w:tcBorders>
              <w:left w:val="single" w:sz="4" w:space="0" w:color="FFFFFF"/>
            </w:tcBorders>
            <w:shd w:val="clear" w:color="auto" w:fill="D9D9D9"/>
          </w:tcPr>
          <w:p w14:paraId="4A0FBD2F" w14:textId="1C575E2E" w:rsidR="00C83446" w:rsidRDefault="00C83446">
            <w:pPr>
              <w:pStyle w:val="TabellenInhalt"/>
              <w:snapToGrid w:val="0"/>
              <w:rPr>
                <w:color w:val="FFFFFF"/>
              </w:rPr>
            </w:pPr>
            <w:proofErr w:type="gramStart"/>
            <w:r>
              <w:rPr>
                <w:color w:val="FFFFFF"/>
              </w:rPr>
              <w:t>S.S</w:t>
            </w:r>
            <w:proofErr w:type="gramEnd"/>
          </w:p>
        </w:tc>
        <w:tc>
          <w:tcPr>
            <w:tcW w:w="747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58D98F7C" w14:textId="6590E2D4" w:rsidR="00C83446" w:rsidRDefault="00C83446">
            <w:pPr>
              <w:pStyle w:val="TabellenInhalt"/>
              <w:snapToGrid w:val="0"/>
            </w:pPr>
            <w:r w:rsidRPr="00C83446">
              <w:t>Sujanthan</w:t>
            </w:r>
            <w:r w:rsidR="00E375BB">
              <w:t xml:space="preserve"> </w:t>
            </w:r>
            <w:r w:rsidRPr="00C83446">
              <w:t>Suntheralingam</w:t>
            </w:r>
            <w:r w:rsidR="00083153">
              <w:t xml:space="preserve"> (</w:t>
            </w:r>
            <w:proofErr w:type="gramStart"/>
            <w:r w:rsidR="00083153" w:rsidRPr="00083153">
              <w:rPr>
                <w:b/>
                <w:bCs/>
              </w:rPr>
              <w:t>QA</w:t>
            </w:r>
            <w:r w:rsidR="00083153" w:rsidRPr="00083153">
              <w:t xml:space="preserve"> Test</w:t>
            </w:r>
            <w:proofErr w:type="gramEnd"/>
            <w:r w:rsidR="00083153" w:rsidRPr="00083153">
              <w:t>/Qualität</w:t>
            </w:r>
            <w:r w:rsidR="00083153">
              <w:t>)</w:t>
            </w:r>
          </w:p>
        </w:tc>
      </w:tr>
      <w:tr w:rsidR="00C83446" w14:paraId="67A5C757" w14:textId="77777777">
        <w:tc>
          <w:tcPr>
            <w:tcW w:w="2160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14:paraId="5F7BFB7C" w14:textId="20A9BDE4" w:rsidR="00C83446" w:rsidRDefault="00485D15">
            <w:pPr>
              <w:pStyle w:val="TabellenInhalt"/>
              <w:snapToGrid w:val="0"/>
              <w:rPr>
                <w:color w:val="FFFFFF"/>
              </w:rPr>
            </w:pPr>
            <w:r>
              <w:rPr>
                <w:color w:val="FFFFFF"/>
              </w:rPr>
              <w:t>M.D</w:t>
            </w:r>
          </w:p>
        </w:tc>
        <w:tc>
          <w:tcPr>
            <w:tcW w:w="7479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14:paraId="326BABAD" w14:textId="0DA0C727" w:rsidR="00C83446" w:rsidRDefault="00485D15">
            <w:pPr>
              <w:pStyle w:val="TabellenInhalt"/>
              <w:snapToGrid w:val="0"/>
            </w:pPr>
            <w:r>
              <w:t>Michal Durik</w:t>
            </w:r>
            <w:r w:rsidR="00CA3528">
              <w:t xml:space="preserve"> (Auftraggeber/ Dozent)</w:t>
            </w:r>
          </w:p>
        </w:tc>
      </w:tr>
    </w:tbl>
    <w:p w14:paraId="301E9066" w14:textId="77777777" w:rsidR="001501D4" w:rsidRDefault="001501D4">
      <w:pPr>
        <w:spacing w:before="200" w:after="200"/>
        <w:rPr>
          <w:b/>
        </w:rPr>
      </w:pPr>
      <w:r>
        <w:rPr>
          <w:b/>
        </w:rPr>
        <w:t>Referenzen</w:t>
      </w:r>
    </w:p>
    <w:tbl>
      <w:tblPr>
        <w:tblW w:w="0" w:type="auto"/>
        <w:tblInd w:w="112" w:type="dxa"/>
        <w:tblLayout w:type="fixed"/>
        <w:tblCellMar>
          <w:top w:w="17" w:type="dxa"/>
          <w:bottom w:w="17" w:type="dxa"/>
        </w:tblCellMar>
        <w:tblLook w:val="0000" w:firstRow="0" w:lastRow="0" w:firstColumn="0" w:lastColumn="0" w:noHBand="0" w:noVBand="0"/>
      </w:tblPr>
      <w:tblGrid>
        <w:gridCol w:w="2151"/>
        <w:gridCol w:w="7484"/>
      </w:tblGrid>
      <w:tr w:rsidR="001501D4" w14:paraId="4A60C813" w14:textId="77777777"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333399"/>
          </w:tcPr>
          <w:p w14:paraId="1F9667A8" w14:textId="77777777" w:rsidR="001501D4" w:rsidRDefault="004F6CEE">
            <w:pPr>
              <w:pStyle w:val="Tabellenberschrift"/>
              <w:snapToGrid w:val="0"/>
            </w:pPr>
            <w:r>
              <w:t>Referenz</w:t>
            </w:r>
          </w:p>
        </w:tc>
        <w:tc>
          <w:tcPr>
            <w:tcW w:w="74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33399"/>
          </w:tcPr>
          <w:p w14:paraId="68136043" w14:textId="77777777" w:rsidR="001501D4" w:rsidRDefault="001501D4">
            <w:pPr>
              <w:pStyle w:val="Tabellenberschrift"/>
              <w:snapToGrid w:val="0"/>
            </w:pPr>
            <w:r>
              <w:t>Titel, Quelle</w:t>
            </w:r>
          </w:p>
        </w:tc>
      </w:tr>
      <w:tr w:rsidR="006E5967" w14:paraId="68BF4B1D" w14:textId="77777777">
        <w:tc>
          <w:tcPr>
            <w:tcW w:w="2151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14:paraId="7DE863A8" w14:textId="5B4D1A02" w:rsidR="006E5967" w:rsidRDefault="00F0439D" w:rsidP="001501D4">
            <w:pPr>
              <w:pStyle w:val="TabellenInhalt"/>
              <w:snapToGrid w:val="0"/>
            </w:pPr>
            <w:r>
              <w:rPr>
                <w:rFonts w:cs="Arial"/>
              </w:rPr>
              <w:t>GitHub</w:t>
            </w:r>
          </w:p>
        </w:tc>
        <w:tc>
          <w:tcPr>
            <w:tcW w:w="7484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14:paraId="57440D4E" w14:textId="3A7DFAAC" w:rsidR="006E5967" w:rsidRDefault="00F0439D" w:rsidP="001501D4">
            <w:pPr>
              <w:pStyle w:val="TabellenInhalt"/>
              <w:snapToGrid w:val="0"/>
            </w:pPr>
            <w:r>
              <w:t xml:space="preserve">Repo: </w:t>
            </w:r>
            <w:hyperlink r:id="rId10" w:tgtFrame="_blank" w:tooltip="https://github.com/seanat0r/306_top_down_shooter" w:history="1">
              <w:r w:rsidRPr="00F0439D">
                <w:rPr>
                  <w:rStyle w:val="Hyperlink"/>
                </w:rPr>
                <w:t>https://github.com/seanat0r/306_top_down_shooter</w:t>
              </w:r>
            </w:hyperlink>
          </w:p>
        </w:tc>
      </w:tr>
      <w:tr w:rsidR="006E5967" w14:paraId="2614E8F9" w14:textId="77777777">
        <w:tc>
          <w:tcPr>
            <w:tcW w:w="2151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14:paraId="0DB19950" w14:textId="53330382" w:rsidR="006E5967" w:rsidRDefault="00F0439D" w:rsidP="001501D4">
            <w:pPr>
              <w:pStyle w:val="TabellenInhalt"/>
              <w:snapToGrid w:val="0"/>
            </w:pPr>
            <w:r>
              <w:rPr>
                <w:rFonts w:cs="Arial"/>
              </w:rPr>
              <w:t>Hermes</w:t>
            </w:r>
          </w:p>
        </w:tc>
        <w:tc>
          <w:tcPr>
            <w:tcW w:w="7484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14:paraId="71535C9D" w14:textId="3FA26AFE" w:rsidR="006E5967" w:rsidRDefault="00F0439D" w:rsidP="001501D4">
            <w:pPr>
              <w:pStyle w:val="TabellenInhalt"/>
              <w:snapToGrid w:val="0"/>
            </w:pPr>
            <w:r w:rsidRPr="00F0439D">
              <w:t>https://www.hermes.admin.ch/en/</w:t>
            </w:r>
          </w:p>
        </w:tc>
      </w:tr>
      <w:tr w:rsidR="001501D4" w14:paraId="629A8BCB" w14:textId="77777777">
        <w:tc>
          <w:tcPr>
            <w:tcW w:w="2151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14:paraId="0B3A6EB4" w14:textId="141971B9" w:rsidR="001501D4" w:rsidRDefault="00F0439D">
            <w:pPr>
              <w:pStyle w:val="TabellenInhalt"/>
              <w:snapToGrid w:val="0"/>
            </w:pPr>
            <w:r>
              <w:rPr>
                <w:rFonts w:cs="Arial"/>
              </w:rPr>
              <w:t>MS Teams</w:t>
            </w:r>
          </w:p>
        </w:tc>
        <w:tc>
          <w:tcPr>
            <w:tcW w:w="7484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14:paraId="5BB5A57D" w14:textId="4B5B0865" w:rsidR="001501D4" w:rsidRDefault="00F0439D">
            <w:pPr>
              <w:pStyle w:val="TabellenInhalt"/>
              <w:snapToGrid w:val="0"/>
            </w:pPr>
            <w:hyperlink r:id="rId11" w:history="1">
              <w:r w:rsidRPr="00F0439D">
                <w:rPr>
                  <w:rStyle w:val="Hyperlink"/>
                </w:rPr>
                <w:t>Link M306 SharePoint</w:t>
              </w:r>
            </w:hyperlink>
          </w:p>
        </w:tc>
      </w:tr>
    </w:tbl>
    <w:p w14:paraId="5DF1CD5A" w14:textId="77777777" w:rsidR="001501D4" w:rsidRDefault="001501D4">
      <w:pPr>
        <w:rPr>
          <w:b/>
        </w:rPr>
      </w:pPr>
      <w:r>
        <w:br w:type="page"/>
      </w:r>
      <w:r>
        <w:rPr>
          <w:b/>
        </w:rPr>
        <w:lastRenderedPageBreak/>
        <w:t>Inhaltsverzeichnis</w:t>
      </w:r>
    </w:p>
    <w:p w14:paraId="2D9938AB" w14:textId="3D914749" w:rsidR="00890DE9" w:rsidRDefault="00A33095">
      <w:pPr>
        <w:pStyle w:val="Verzeichnis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r w:rsidRPr="00810BEE">
        <w:rPr>
          <w:rStyle w:val="Hyperlink"/>
        </w:rPr>
        <w:fldChar w:fldCharType="begin"/>
      </w:r>
      <w:r w:rsidRPr="00810BEE">
        <w:rPr>
          <w:rStyle w:val="Hyperlink"/>
        </w:rPr>
        <w:instrText xml:space="preserve"> TOC \o \h \z \u </w:instrText>
      </w:r>
      <w:r w:rsidRPr="00810BEE">
        <w:rPr>
          <w:rStyle w:val="Hyperlink"/>
        </w:rPr>
        <w:fldChar w:fldCharType="separate"/>
      </w:r>
      <w:hyperlink w:anchor="_Toc223435797" w:history="1">
        <w:r w:rsidR="00890DE9" w:rsidRPr="00592EE1">
          <w:rPr>
            <w:rStyle w:val="Hyperlink"/>
            <w:noProof/>
          </w:rPr>
          <w:t>1</w:t>
        </w:r>
        <w:r w:rsidR="00890DE9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 w:rsidR="00890DE9" w:rsidRPr="00592EE1">
          <w:rPr>
            <w:rStyle w:val="Hyperlink"/>
            <w:noProof/>
          </w:rPr>
          <w:t>Ausgangslage</w:t>
        </w:r>
        <w:r w:rsidR="00890DE9">
          <w:rPr>
            <w:noProof/>
            <w:webHidden/>
          </w:rPr>
          <w:tab/>
        </w:r>
        <w:r w:rsidR="00890DE9">
          <w:rPr>
            <w:noProof/>
            <w:webHidden/>
          </w:rPr>
          <w:fldChar w:fldCharType="begin"/>
        </w:r>
        <w:r w:rsidR="00890DE9">
          <w:rPr>
            <w:noProof/>
            <w:webHidden/>
          </w:rPr>
          <w:instrText xml:space="preserve"> PAGEREF _Toc223435797 \h </w:instrText>
        </w:r>
        <w:r w:rsidR="00890DE9">
          <w:rPr>
            <w:noProof/>
            <w:webHidden/>
          </w:rPr>
        </w:r>
        <w:r w:rsidR="00890DE9">
          <w:rPr>
            <w:noProof/>
            <w:webHidden/>
          </w:rPr>
          <w:fldChar w:fldCharType="separate"/>
        </w:r>
        <w:r w:rsidR="00890DE9">
          <w:rPr>
            <w:noProof/>
            <w:webHidden/>
          </w:rPr>
          <w:t>3</w:t>
        </w:r>
        <w:r w:rsidR="00890DE9">
          <w:rPr>
            <w:noProof/>
            <w:webHidden/>
          </w:rPr>
          <w:fldChar w:fldCharType="end"/>
        </w:r>
      </w:hyperlink>
    </w:p>
    <w:p w14:paraId="6A1FD63B" w14:textId="09905A9E" w:rsidR="00890DE9" w:rsidRDefault="00890DE9">
      <w:pPr>
        <w:pStyle w:val="Verzeichnis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3435798" w:history="1">
        <w:r w:rsidRPr="00592EE1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 w:rsidRPr="00592EE1">
          <w:rPr>
            <w:rStyle w:val="Hyperlink"/>
            <w:noProof/>
          </w:rPr>
          <w:t>Ziele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6A74AA" w14:textId="1A62168C" w:rsidR="00890DE9" w:rsidRDefault="00890DE9">
      <w:pPr>
        <w:pStyle w:val="Verzeichnis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3435799" w:history="1">
        <w:r w:rsidRPr="00592EE1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 w:rsidRPr="00592EE1">
          <w:rPr>
            <w:rStyle w:val="Hyperlink"/>
            <w:noProof/>
          </w:rPr>
          <w:t>Rahmenbedingungen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0A98CB" w14:textId="03203443" w:rsidR="00890DE9" w:rsidRDefault="00890DE9">
      <w:pPr>
        <w:pStyle w:val="Verzeichnis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3435800" w:history="1">
        <w:r w:rsidRPr="00592EE1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 w:rsidRPr="00592EE1">
          <w:rPr>
            <w:rStyle w:val="Hyperlink"/>
            <w:noProof/>
          </w:rPr>
          <w:t>Aufwand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9460F7" w14:textId="5B996489" w:rsidR="00890DE9" w:rsidRDefault="00890DE9">
      <w:pPr>
        <w:pStyle w:val="Verzeichnis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3435801" w:history="1">
        <w:r w:rsidRPr="00592EE1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 w:rsidRPr="00592EE1">
          <w:rPr>
            <w:rStyle w:val="Hyperlink"/>
            <w:noProof/>
          </w:rPr>
          <w:t>Kosten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58A691" w14:textId="3285C4F8" w:rsidR="00890DE9" w:rsidRDefault="00890DE9">
      <w:pPr>
        <w:pStyle w:val="Verzeichnis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3435802" w:history="1">
        <w:r w:rsidRPr="00592EE1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 w:rsidRPr="00592EE1">
          <w:rPr>
            <w:rStyle w:val="Hyperlink"/>
            <w:noProof/>
          </w:rPr>
          <w:t>Termine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FAE36A" w14:textId="0FB132B5" w:rsidR="00890DE9" w:rsidRDefault="00890DE9">
      <w:pPr>
        <w:pStyle w:val="Verzeichnis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3435803" w:history="1">
        <w:r w:rsidRPr="00592EE1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 w:rsidRPr="00592EE1">
          <w:rPr>
            <w:rStyle w:val="Hyperlink"/>
            <w:noProof/>
          </w:rPr>
          <w:t>Ressourcen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F33212" w14:textId="5764AA03" w:rsidR="00890DE9" w:rsidRDefault="00890DE9">
      <w:pPr>
        <w:pStyle w:val="Verzeichnis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3435804" w:history="1">
        <w:r w:rsidRPr="00592EE1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 w:rsidRPr="00592EE1">
          <w:rPr>
            <w:rStyle w:val="Hyperlink"/>
            <w:noProof/>
          </w:rPr>
          <w:t>Kommunikation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D4D133" w14:textId="31CC649C" w:rsidR="00890DE9" w:rsidRDefault="00890DE9">
      <w:pPr>
        <w:pStyle w:val="Verzeichnis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3435805" w:history="1">
        <w:r w:rsidRPr="00592EE1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 w:rsidRPr="00592EE1">
          <w:rPr>
            <w:rStyle w:val="Hyperlink"/>
            <w:noProof/>
          </w:rPr>
          <w:t>Risiken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6A8A9D" w14:textId="7436BD9F" w:rsidR="00890DE9" w:rsidRDefault="00890DE9">
      <w:pPr>
        <w:pStyle w:val="Verzeichnis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3435806" w:history="1">
        <w:r w:rsidRPr="00592EE1">
          <w:rPr>
            <w:rStyle w:val="Hyperlink"/>
            <w:noProof/>
          </w:rPr>
          <w:t>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 w:rsidRPr="00592EE1">
          <w:rPr>
            <w:rStyle w:val="Hyperlink"/>
            <w:noProof/>
          </w:rPr>
          <w:t>Projektinitialisierungsauftrag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_Toc223435806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53C77F" w14:textId="245470E5" w:rsidR="00A33095" w:rsidRDefault="00A33095" w:rsidP="00810BEE">
      <w:pPr>
        <w:pStyle w:val="Verzeichnis1"/>
        <w:tabs>
          <w:tab w:val="right" w:leader="dot" w:pos="9639"/>
        </w:tabs>
        <w:ind w:right="-2"/>
        <w:rPr>
          <w:b/>
        </w:rPr>
      </w:pPr>
      <w:r w:rsidRPr="00810BEE">
        <w:rPr>
          <w:rStyle w:val="Hyperlink"/>
        </w:rPr>
        <w:fldChar w:fldCharType="end"/>
      </w:r>
    </w:p>
    <w:p w14:paraId="3619342B" w14:textId="77777777" w:rsidR="00A33095" w:rsidRDefault="00A33095">
      <w:pPr>
        <w:spacing w:after="200"/>
        <w:rPr>
          <w:b/>
        </w:rPr>
      </w:pPr>
    </w:p>
    <w:p w14:paraId="7FF33826" w14:textId="77777777" w:rsidR="00A33095" w:rsidRDefault="00A33095">
      <w:pPr>
        <w:spacing w:after="200"/>
        <w:rPr>
          <w:b/>
        </w:rPr>
      </w:pPr>
    </w:p>
    <w:p w14:paraId="30BE048A" w14:textId="77777777" w:rsidR="001501D4" w:rsidRDefault="001501D4">
      <w:pPr>
        <w:tabs>
          <w:tab w:val="right" w:leader="dot" w:pos="9276"/>
        </w:tabs>
      </w:pPr>
    </w:p>
    <w:p w14:paraId="04C0E9FE" w14:textId="77777777" w:rsidR="001501D4" w:rsidRDefault="001501D4">
      <w:pPr>
        <w:spacing w:before="200" w:after="200"/>
        <w:rPr>
          <w:b/>
        </w:rPr>
      </w:pPr>
      <w:r>
        <w:rPr>
          <w:b/>
        </w:rPr>
        <w:t>Abbildungsverzeichnis</w:t>
      </w:r>
    </w:p>
    <w:p w14:paraId="77DD702A" w14:textId="77777777" w:rsidR="001501D4" w:rsidRDefault="001501D4"/>
    <w:p w14:paraId="0524F29F" w14:textId="77777777" w:rsidR="001501D4" w:rsidRPr="002F0ED6" w:rsidRDefault="001501D4">
      <w:r w:rsidRPr="002F0ED6">
        <w:t xml:space="preserve"> </w:t>
      </w:r>
      <w:r w:rsidRPr="002F0ED6">
        <w:br/>
      </w:r>
      <w:r>
        <w:br w:type="page"/>
      </w:r>
      <w:r>
        <w:lastRenderedPageBreak/>
        <w:t>Zweck des Dokuments</w:t>
      </w:r>
    </w:p>
    <w:p w14:paraId="757C7EDF" w14:textId="77777777" w:rsidR="008136A0" w:rsidRDefault="002259D2" w:rsidP="008136A0">
      <w:r>
        <w:t>Der Projektinitialisierungsauftrag bildet die verbindliche Grundlage für die Freigabe der Phase Initialisierung. Er ist die Vereinbarung zwischen Auftraggeber und Projektleiter.</w:t>
      </w:r>
    </w:p>
    <w:p w14:paraId="441C2B4B" w14:textId="77777777" w:rsidR="008136A0" w:rsidRDefault="008136A0" w:rsidP="008136A0"/>
    <w:p w14:paraId="07B5C6DF" w14:textId="77777777" w:rsidR="001501D4" w:rsidRDefault="001501D4">
      <w:pPr>
        <w:pStyle w:val="berschrift1"/>
        <w:tabs>
          <w:tab w:val="left" w:pos="432"/>
        </w:tabs>
        <w:spacing w:after="283"/>
      </w:pPr>
      <w:bookmarkStart w:id="0" w:name="_Toc223435797"/>
      <w:r>
        <w:t>Ausgangslage</w:t>
      </w:r>
      <w:bookmarkEnd w:id="0"/>
    </w:p>
    <w:p w14:paraId="7A06848E" w14:textId="5FE7E2EE" w:rsidR="00B365B1" w:rsidRDefault="00706272" w:rsidP="00B365B1">
      <w:pPr>
        <w:pStyle w:val="Textkrper"/>
        <w:tabs>
          <w:tab w:val="left" w:pos="707"/>
        </w:tabs>
        <w:spacing w:after="0"/>
        <w:ind w:left="424"/>
        <w:rPr>
          <w:color w:val="8064A2"/>
        </w:rPr>
      </w:pPr>
      <w:r w:rsidRPr="00706272">
        <w:rPr>
          <w:color w:val="8064A2"/>
        </w:rPr>
        <w:t xml:space="preserve">Wir sind ein </w:t>
      </w:r>
      <w:r>
        <w:rPr>
          <w:color w:val="8064A2"/>
        </w:rPr>
        <w:t>vier</w:t>
      </w:r>
      <w:r w:rsidRPr="00706272">
        <w:rPr>
          <w:color w:val="8064A2"/>
        </w:rPr>
        <w:t xml:space="preserve">köpfiges Team im Modul 306A und sollen in 6 Kurstagen ein </w:t>
      </w:r>
      <w:proofErr w:type="gramStart"/>
      <w:r w:rsidRPr="00706272">
        <w:rPr>
          <w:color w:val="8064A2"/>
        </w:rPr>
        <w:t>einfaches</w:t>
      </w:r>
      <w:proofErr w:type="gramEnd"/>
      <w:r w:rsidRPr="00706272">
        <w:rPr>
          <w:color w:val="8064A2"/>
        </w:rPr>
        <w:t xml:space="preserve"> Top</w:t>
      </w:r>
      <w:r w:rsidRPr="00706272">
        <w:rPr>
          <w:color w:val="8064A2"/>
        </w:rPr>
        <w:noBreakHyphen/>
        <w:t>Down</w:t>
      </w:r>
      <w:r w:rsidRPr="00706272">
        <w:rPr>
          <w:color w:val="8064A2"/>
        </w:rPr>
        <w:noBreakHyphen/>
        <w:t>Shooter</w:t>
      </w:r>
      <w:r w:rsidRPr="00706272">
        <w:rPr>
          <w:color w:val="8064A2"/>
        </w:rPr>
        <w:noBreakHyphen/>
        <w:t>Spiel entwickeln und veröffentlichen. Das Spiel wird als ausführbare Python</w:t>
      </w:r>
      <w:r w:rsidRPr="00706272">
        <w:rPr>
          <w:color w:val="8064A2"/>
        </w:rPr>
        <w:noBreakHyphen/>
        <w:t>Anwendung (EXE) umgesetzt. Das Projekt wird nach HERMES 5 als Kleinprojekt durchgeführt; alle HERMES</w:t>
      </w:r>
      <w:r w:rsidRPr="00706272">
        <w:rPr>
          <w:color w:val="8064A2"/>
        </w:rPr>
        <w:noBreakHyphen/>
        <w:t>Ergebnisse werden im gemeinsamen GitHub</w:t>
      </w:r>
      <w:r w:rsidRPr="00706272">
        <w:rPr>
          <w:color w:val="8064A2"/>
        </w:rPr>
        <w:noBreakHyphen/>
        <w:t>Repository abgelegt. Der Dozent ist Auftraggeber und bewertet sowohl Produkt als auch Projektdokumentation über die definierten Meilensteine</w:t>
      </w:r>
      <w:r>
        <w:rPr>
          <w:color w:val="8064A2"/>
        </w:rPr>
        <w:t>.</w:t>
      </w:r>
    </w:p>
    <w:p w14:paraId="243DDE05" w14:textId="77777777" w:rsidR="00706272" w:rsidRPr="005A36ED" w:rsidRDefault="00706272" w:rsidP="00B365B1">
      <w:pPr>
        <w:pStyle w:val="Textkrper"/>
        <w:tabs>
          <w:tab w:val="left" w:pos="707"/>
        </w:tabs>
        <w:spacing w:after="0"/>
        <w:ind w:left="424"/>
        <w:rPr>
          <w:color w:val="8064A2"/>
        </w:rPr>
      </w:pPr>
    </w:p>
    <w:p w14:paraId="24BC3A7E" w14:textId="77777777" w:rsidR="001501D4" w:rsidRDefault="001501D4" w:rsidP="00A33095">
      <w:pPr>
        <w:pStyle w:val="berschrift1"/>
        <w:tabs>
          <w:tab w:val="left" w:pos="432"/>
        </w:tabs>
        <w:spacing w:after="283"/>
      </w:pPr>
      <w:bookmarkStart w:id="1" w:name="_Toc223435798"/>
      <w:r>
        <w:t>Ziele</w:t>
      </w:r>
      <w:bookmarkEnd w:id="1"/>
    </w:p>
    <w:p w14:paraId="641CB2DC" w14:textId="77777777" w:rsidR="001501D4" w:rsidRDefault="00C223DB" w:rsidP="00B365B1">
      <w:pPr>
        <w:pStyle w:val="Textkrper"/>
        <w:spacing w:after="0"/>
        <w:ind w:firstLine="432"/>
        <w:rPr>
          <w:color w:val="8064A2"/>
        </w:rPr>
      </w:pPr>
      <w:r w:rsidRPr="005A36ED">
        <w:rPr>
          <w:color w:val="8064A2"/>
        </w:rPr>
        <w:t>Welche Ziele sollen mit der Phase Initialisierung erreicht werden?</w:t>
      </w:r>
    </w:p>
    <w:p w14:paraId="3FFED80E" w14:textId="77777777" w:rsidR="00B365B1" w:rsidRDefault="00B365B1" w:rsidP="00B365B1">
      <w:pPr>
        <w:pStyle w:val="Textkrper"/>
        <w:spacing w:after="0"/>
        <w:ind w:firstLine="432"/>
        <w:rPr>
          <w:color w:val="8064A2"/>
        </w:rPr>
      </w:pPr>
    </w:p>
    <w:p w14:paraId="355EA928" w14:textId="25AD2E2D" w:rsidR="00B365B1" w:rsidRDefault="00B365B1" w:rsidP="00B365B1">
      <w:pPr>
        <w:pStyle w:val="Textkrper"/>
        <w:numPr>
          <w:ilvl w:val="0"/>
          <w:numId w:val="19"/>
        </w:numPr>
        <w:spacing w:after="0"/>
        <w:rPr>
          <w:color w:val="8064A2"/>
        </w:rPr>
      </w:pPr>
      <w:r w:rsidRPr="00B365B1">
        <w:rPr>
          <w:color w:val="8064A2"/>
        </w:rPr>
        <w:t>Ein gemeinsames, verständliches Projektziel und ein klar abgegrenzter Scope für das Mini</w:t>
      </w:r>
      <w:r w:rsidRPr="00B365B1">
        <w:rPr>
          <w:color w:val="8064A2"/>
        </w:rPr>
        <w:noBreakHyphen/>
        <w:t>Spiel sind definiert und vom Auftraggeber akzeptiert</w:t>
      </w:r>
    </w:p>
    <w:p w14:paraId="5E0E1451" w14:textId="0895AF40" w:rsidR="00B365B1" w:rsidRDefault="00B365B1" w:rsidP="00B365B1">
      <w:pPr>
        <w:pStyle w:val="Textkrper"/>
        <w:numPr>
          <w:ilvl w:val="0"/>
          <w:numId w:val="19"/>
        </w:numPr>
        <w:spacing w:after="0"/>
        <w:rPr>
          <w:color w:val="8064A2"/>
        </w:rPr>
      </w:pPr>
      <w:r w:rsidRPr="00B365B1">
        <w:rPr>
          <w:color w:val="8064A2"/>
        </w:rPr>
        <w:t>Team, Rollen (PL, BA, DEV, QA) und Zusammenarbeit (Kommunikationskanäle, Meeting-Rhythmus, Entscheidungsweg) sind festgelegt</w:t>
      </w:r>
      <w:r>
        <w:rPr>
          <w:color w:val="8064A2"/>
        </w:rPr>
        <w:t>.</w:t>
      </w:r>
    </w:p>
    <w:p w14:paraId="11AC3D9C" w14:textId="49C0CB07" w:rsidR="00B365B1" w:rsidRDefault="00B365B1" w:rsidP="00B365B1">
      <w:pPr>
        <w:pStyle w:val="Textkrper"/>
        <w:numPr>
          <w:ilvl w:val="0"/>
          <w:numId w:val="19"/>
        </w:numPr>
        <w:spacing w:after="0"/>
        <w:rPr>
          <w:color w:val="8064A2"/>
        </w:rPr>
      </w:pPr>
      <w:r w:rsidRPr="00B365B1">
        <w:rPr>
          <w:color w:val="8064A2"/>
        </w:rPr>
        <w:t>Die Machbarkeit des Projekts innerhalb der 6 Kurstage ist grob beurteilt und das MVP beschrieben</w:t>
      </w:r>
      <w:r>
        <w:rPr>
          <w:color w:val="8064A2"/>
        </w:rPr>
        <w:t>.</w:t>
      </w:r>
    </w:p>
    <w:p w14:paraId="71E797D3" w14:textId="60BD142E" w:rsidR="00B365B1" w:rsidRDefault="00B365B1" w:rsidP="00B365B1">
      <w:pPr>
        <w:pStyle w:val="Textkrper"/>
        <w:numPr>
          <w:ilvl w:val="0"/>
          <w:numId w:val="19"/>
        </w:numPr>
        <w:spacing w:after="0"/>
        <w:rPr>
          <w:color w:val="8064A2"/>
        </w:rPr>
      </w:pPr>
      <w:r w:rsidRPr="00B365B1">
        <w:rPr>
          <w:color w:val="8064A2"/>
        </w:rPr>
        <w:t>Wichtige Stakeholder sind identifiziert und erste Risiken (Zeit, Technik, Organisation) sind erfasst</w:t>
      </w:r>
      <w:r>
        <w:rPr>
          <w:color w:val="8064A2"/>
        </w:rPr>
        <w:t>.</w:t>
      </w:r>
    </w:p>
    <w:p w14:paraId="0B2DFCC9" w14:textId="7643A750" w:rsidR="00B365B1" w:rsidRPr="00706272" w:rsidRDefault="00B365B1" w:rsidP="00706272">
      <w:pPr>
        <w:pStyle w:val="Textkrper"/>
        <w:numPr>
          <w:ilvl w:val="0"/>
          <w:numId w:val="19"/>
        </w:numPr>
        <w:spacing w:after="0"/>
        <w:rPr>
          <w:color w:val="8064A2"/>
        </w:rPr>
      </w:pPr>
      <w:r w:rsidRPr="00B365B1">
        <w:rPr>
          <w:color w:val="8064A2"/>
        </w:rPr>
        <w:t xml:space="preserve">GitHub-Repository und Projektstruktur (Code-Ordner, </w:t>
      </w:r>
      <w:proofErr w:type="spellStart"/>
      <w:r w:rsidRPr="00B365B1">
        <w:rPr>
          <w:color w:val="8064A2"/>
        </w:rPr>
        <w:t>docs</w:t>
      </w:r>
      <w:proofErr w:type="spellEnd"/>
      <w:r w:rsidRPr="00B365B1">
        <w:rPr>
          <w:color w:val="8064A2"/>
        </w:rPr>
        <w:t>, Zugriffe) sind eingerichtet, sodass ab der Konzeptphase gearbeitet werden kann</w:t>
      </w:r>
      <w:r>
        <w:rPr>
          <w:color w:val="8064A2"/>
        </w:rPr>
        <w:t>.</w:t>
      </w:r>
    </w:p>
    <w:p w14:paraId="770D3539" w14:textId="45BAB2DC" w:rsidR="00B365B1" w:rsidRPr="005A36ED" w:rsidRDefault="00D21DEB" w:rsidP="00D21DEB">
      <w:pPr>
        <w:pStyle w:val="Textkrper"/>
        <w:numPr>
          <w:ilvl w:val="0"/>
          <w:numId w:val="19"/>
        </w:numPr>
        <w:spacing w:after="0"/>
        <w:rPr>
          <w:color w:val="8064A2"/>
        </w:rPr>
      </w:pPr>
      <w:r>
        <w:rPr>
          <w:color w:val="8064A2"/>
        </w:rPr>
        <w:t>Entscheide und Ausarbeitungen werden in der Projektstudie festgehalten.</w:t>
      </w:r>
    </w:p>
    <w:p w14:paraId="3C069FE0" w14:textId="77777777" w:rsidR="002259D2" w:rsidRDefault="002259D2" w:rsidP="002259D2">
      <w:pPr>
        <w:pStyle w:val="Textkrper"/>
        <w:ind w:left="424"/>
      </w:pPr>
    </w:p>
    <w:p w14:paraId="65303B2D" w14:textId="77777777" w:rsidR="001501D4" w:rsidRDefault="00F956FF" w:rsidP="00A33095">
      <w:pPr>
        <w:pStyle w:val="berschrift1"/>
        <w:tabs>
          <w:tab w:val="left" w:pos="432"/>
        </w:tabs>
        <w:spacing w:after="283"/>
      </w:pPr>
      <w:bookmarkStart w:id="2" w:name="_Toc223435799"/>
      <w:r>
        <w:t>Rahmenbedingungen</w:t>
      </w:r>
      <w:bookmarkEnd w:id="2"/>
    </w:p>
    <w:p w14:paraId="065B0F48" w14:textId="77777777" w:rsidR="001501D4" w:rsidRPr="005A36ED" w:rsidRDefault="00AC4CC2">
      <w:pPr>
        <w:pStyle w:val="Textkrper"/>
        <w:rPr>
          <w:color w:val="8064A2"/>
        </w:rPr>
      </w:pPr>
      <w:r w:rsidRPr="005A36ED">
        <w:rPr>
          <w:color w:val="8064A2"/>
        </w:rPr>
        <w:t>Unter welchen Rahmenbedingungen verläuft die Phase Initialisierung?</w:t>
      </w:r>
    </w:p>
    <w:p w14:paraId="6E660024" w14:textId="77777777" w:rsidR="001501D4" w:rsidRDefault="00AC4CC2">
      <w:pPr>
        <w:pStyle w:val="Textkrper"/>
        <w:numPr>
          <w:ilvl w:val="0"/>
          <w:numId w:val="4"/>
        </w:numPr>
        <w:tabs>
          <w:tab w:val="left" w:pos="707"/>
        </w:tabs>
        <w:spacing w:after="0"/>
        <w:rPr>
          <w:color w:val="8064A2"/>
        </w:rPr>
      </w:pPr>
      <w:r w:rsidRPr="005A36ED">
        <w:rPr>
          <w:color w:val="8064A2"/>
        </w:rPr>
        <w:t>Administrativ</w:t>
      </w:r>
    </w:p>
    <w:p w14:paraId="5DA04F12" w14:textId="62E03A95" w:rsidR="00DC7586" w:rsidRPr="005A36ED" w:rsidRDefault="00DC7586" w:rsidP="00DC7586">
      <w:pPr>
        <w:pStyle w:val="Textkrper"/>
        <w:numPr>
          <w:ilvl w:val="1"/>
          <w:numId w:val="4"/>
        </w:numPr>
        <w:tabs>
          <w:tab w:val="left" w:pos="707"/>
        </w:tabs>
        <w:spacing w:after="0"/>
        <w:rPr>
          <w:color w:val="8064A2"/>
        </w:rPr>
      </w:pPr>
      <w:r w:rsidRPr="00DC7586">
        <w:rPr>
          <w:color w:val="8064A2"/>
        </w:rPr>
        <w:t>Modul 306A, praktische Prüfung, Bewertung durch den Dozenten als Auftraggeber; alle Nachweise ausschliesslich im GitHub</w:t>
      </w:r>
      <w:r w:rsidRPr="00DC7586">
        <w:rPr>
          <w:color w:val="8064A2"/>
        </w:rPr>
        <w:noBreakHyphen/>
        <w:t>Repository</w:t>
      </w:r>
      <w:r>
        <w:rPr>
          <w:color w:val="8064A2"/>
        </w:rPr>
        <w:t>.</w:t>
      </w:r>
    </w:p>
    <w:p w14:paraId="5A204DC0" w14:textId="77777777" w:rsidR="001501D4" w:rsidRDefault="00AC4CC2">
      <w:pPr>
        <w:pStyle w:val="Textkrper"/>
        <w:numPr>
          <w:ilvl w:val="0"/>
          <w:numId w:val="4"/>
        </w:numPr>
        <w:tabs>
          <w:tab w:val="left" w:pos="707"/>
        </w:tabs>
        <w:spacing w:after="0"/>
        <w:rPr>
          <w:color w:val="8064A2"/>
        </w:rPr>
      </w:pPr>
      <w:r w:rsidRPr="005A36ED">
        <w:rPr>
          <w:color w:val="8064A2"/>
        </w:rPr>
        <w:t>Organisatorisch</w:t>
      </w:r>
    </w:p>
    <w:p w14:paraId="248C477D" w14:textId="1CC1DC92" w:rsidR="00DC7586" w:rsidRPr="005A36ED" w:rsidRDefault="00DC7586" w:rsidP="00DC7586">
      <w:pPr>
        <w:pStyle w:val="Textkrper"/>
        <w:numPr>
          <w:ilvl w:val="1"/>
          <w:numId w:val="4"/>
        </w:numPr>
        <w:tabs>
          <w:tab w:val="left" w:pos="707"/>
        </w:tabs>
        <w:spacing w:after="0"/>
        <w:rPr>
          <w:color w:val="8064A2"/>
        </w:rPr>
      </w:pPr>
      <w:r w:rsidRPr="00DC7586">
        <w:rPr>
          <w:color w:val="8064A2"/>
        </w:rPr>
        <w:t xml:space="preserve">Teamgrösse </w:t>
      </w:r>
      <w:r>
        <w:rPr>
          <w:color w:val="8064A2"/>
        </w:rPr>
        <w:t>4</w:t>
      </w:r>
      <w:r w:rsidRPr="00DC7586">
        <w:rPr>
          <w:color w:val="8064A2"/>
        </w:rPr>
        <w:t xml:space="preserve"> Personen (Stefanie, Christophe, Benjamin</w:t>
      </w:r>
      <w:r>
        <w:rPr>
          <w:color w:val="8064A2"/>
        </w:rPr>
        <w:t>, Sujanthan</w:t>
      </w:r>
      <w:r w:rsidRPr="00DC7586">
        <w:rPr>
          <w:color w:val="8064A2"/>
        </w:rPr>
        <w:t>), Rollenverteilung gemäss HERMES (PL, BA, DEV, QA) mit möglichen Doppelfunktionen; Kommunikation hauptsächlich im Unterricht und über vereinbarte Online</w:t>
      </w:r>
      <w:r w:rsidRPr="00DC7586">
        <w:rPr>
          <w:color w:val="8064A2"/>
        </w:rPr>
        <w:noBreakHyphen/>
        <w:t>Kanäle</w:t>
      </w:r>
      <w:r>
        <w:rPr>
          <w:color w:val="8064A2"/>
        </w:rPr>
        <w:t>.</w:t>
      </w:r>
    </w:p>
    <w:p w14:paraId="2453B583" w14:textId="77777777" w:rsidR="001501D4" w:rsidRDefault="00AC4CC2">
      <w:pPr>
        <w:pStyle w:val="Textkrper"/>
        <w:numPr>
          <w:ilvl w:val="0"/>
          <w:numId w:val="4"/>
        </w:numPr>
        <w:tabs>
          <w:tab w:val="left" w:pos="707"/>
        </w:tabs>
        <w:spacing w:after="0"/>
        <w:rPr>
          <w:color w:val="8064A2"/>
        </w:rPr>
      </w:pPr>
      <w:r w:rsidRPr="005A36ED">
        <w:rPr>
          <w:color w:val="8064A2"/>
        </w:rPr>
        <w:t>Zeitlicher Rahmen</w:t>
      </w:r>
    </w:p>
    <w:p w14:paraId="727AA067" w14:textId="4E50300E" w:rsidR="00DC7586" w:rsidRPr="005A36ED" w:rsidRDefault="00DC7586" w:rsidP="00DC7586">
      <w:pPr>
        <w:pStyle w:val="Textkrper"/>
        <w:numPr>
          <w:ilvl w:val="1"/>
          <w:numId w:val="4"/>
        </w:numPr>
        <w:tabs>
          <w:tab w:val="left" w:pos="707"/>
        </w:tabs>
        <w:spacing w:after="0"/>
        <w:rPr>
          <w:color w:val="8064A2"/>
        </w:rPr>
      </w:pPr>
      <w:r w:rsidRPr="00DC7586">
        <w:rPr>
          <w:color w:val="8064A2"/>
        </w:rPr>
        <w:t>Phase Initialisierung findet am 03.03.26 statt und steht nur in einem klar begrenzten Zeitfenster (Unterrichtsblock / 18:00</w:t>
      </w:r>
      <w:r w:rsidR="00BD09B1">
        <w:rPr>
          <w:color w:val="8064A2"/>
        </w:rPr>
        <w:t xml:space="preserve"> - </w:t>
      </w:r>
      <w:r w:rsidRPr="00DC7586">
        <w:rPr>
          <w:color w:val="8064A2"/>
        </w:rPr>
        <w:t>21:</w:t>
      </w:r>
      <w:r>
        <w:rPr>
          <w:color w:val="8064A2"/>
        </w:rPr>
        <w:t>15</w:t>
      </w:r>
      <w:r w:rsidRPr="00DC7586">
        <w:rPr>
          <w:color w:val="8064A2"/>
        </w:rPr>
        <w:t>) zur Verfügung</w:t>
      </w:r>
    </w:p>
    <w:p w14:paraId="3A67389C" w14:textId="77777777" w:rsidR="001501D4" w:rsidRDefault="00AC4CC2">
      <w:pPr>
        <w:pStyle w:val="Textkrper"/>
        <w:numPr>
          <w:ilvl w:val="0"/>
          <w:numId w:val="4"/>
        </w:numPr>
        <w:tabs>
          <w:tab w:val="left" w:pos="707"/>
        </w:tabs>
        <w:rPr>
          <w:color w:val="8064A2"/>
        </w:rPr>
      </w:pPr>
      <w:r w:rsidRPr="005A36ED">
        <w:rPr>
          <w:color w:val="8064A2"/>
        </w:rPr>
        <w:t>Projektmethode</w:t>
      </w:r>
    </w:p>
    <w:p w14:paraId="24F3803B" w14:textId="33CED9DD" w:rsidR="00C223DB" w:rsidRPr="00D21DEB" w:rsidRDefault="00DC7586" w:rsidP="00D21DEB">
      <w:pPr>
        <w:pStyle w:val="Textkrper"/>
        <w:numPr>
          <w:ilvl w:val="1"/>
          <w:numId w:val="4"/>
        </w:numPr>
        <w:tabs>
          <w:tab w:val="left" w:pos="707"/>
        </w:tabs>
        <w:rPr>
          <w:color w:val="8064A2"/>
        </w:rPr>
      </w:pPr>
      <w:r w:rsidRPr="00DC7586">
        <w:rPr>
          <w:color w:val="8064A2"/>
        </w:rPr>
        <w:t>Durchführung nach HERMES 5, adaptiert für Kleinprojekte mit den Phasen Initialisierung, Konzept, Realisierung, Einführung; Pflichtdokumente der Initialisierung (PIA, Stakeholder Liste, Risikoliste) werden bis Meilenstein M1 erstellt</w:t>
      </w:r>
      <w:r>
        <w:rPr>
          <w:color w:val="8064A2"/>
        </w:rPr>
        <w:t>.</w:t>
      </w:r>
    </w:p>
    <w:p w14:paraId="2C8B1CD2" w14:textId="77777777" w:rsidR="001501D4" w:rsidRDefault="00F956FF" w:rsidP="00A33095">
      <w:pPr>
        <w:pStyle w:val="berschrift1"/>
        <w:tabs>
          <w:tab w:val="left" w:pos="432"/>
        </w:tabs>
        <w:spacing w:after="283"/>
      </w:pPr>
      <w:bookmarkStart w:id="3" w:name="_Toc223435800"/>
      <w:r>
        <w:t>Aufwand</w:t>
      </w:r>
      <w:bookmarkEnd w:id="3"/>
    </w:p>
    <w:p w14:paraId="6FDD5F68" w14:textId="77777777" w:rsidR="00C223DB" w:rsidRDefault="00AC4CC2" w:rsidP="00AC4CC2">
      <w:pPr>
        <w:pStyle w:val="Textkrper"/>
        <w:rPr>
          <w:color w:val="8064A2"/>
        </w:rPr>
      </w:pPr>
      <w:r w:rsidRPr="005A36ED">
        <w:rPr>
          <w:color w:val="8064A2"/>
        </w:rPr>
        <w:t>Begründete Schätzung der benötigten Arbeitsstunden und des notwendigen Materials für die Durchführung der Phase Initialisierung.</w:t>
      </w:r>
    </w:p>
    <w:p w14:paraId="0E27CFED" w14:textId="709F485D" w:rsidR="009576C1" w:rsidRPr="005A36ED" w:rsidRDefault="009576C1" w:rsidP="00AC4CC2">
      <w:pPr>
        <w:pStyle w:val="Textkrper"/>
        <w:rPr>
          <w:color w:val="8064A2"/>
        </w:rPr>
      </w:pPr>
      <w:r w:rsidRPr="009576C1">
        <w:rPr>
          <w:color w:val="8064A2"/>
        </w:rPr>
        <w:t>Für die Phase Initialisierung rechnen wir mit insgesamt ca. 9 Arbeitsstunden (3 Personen × 3 Stunden Sitzung am 03.03.26). Davon entfallen rund 1–1.5 Stunden auf Rollenklärung und Organisation, 1–1.5 Stunden auf Ziel- und Scope</w:t>
      </w:r>
      <w:r w:rsidRPr="009576C1">
        <w:rPr>
          <w:color w:val="8064A2"/>
        </w:rPr>
        <w:noBreakHyphen/>
        <w:t xml:space="preserve">Definition des Spiels, 1 Stunde auf Stakeholder- und Risikoanalyse sowie 1 Stunde auf das Erstellen des Projektinitialisierungsauftrags und das Vorbereiten des Meilensteins M1. Zusätzlich fallen ca. 1–2 Stunden individueller Nachbereitungsaufwand ausserhalb der Sitzung an (Feinschliff PIA, Repo-Struktur, Dokumente). Spezielles Material ist nicht erforderlich; benötigt werden lediglich </w:t>
      </w:r>
      <w:r>
        <w:rPr>
          <w:color w:val="8064A2"/>
        </w:rPr>
        <w:t>Homeoffice-</w:t>
      </w:r>
      <w:proofErr w:type="spellStart"/>
      <w:r w:rsidRPr="009576C1">
        <w:rPr>
          <w:color w:val="8064A2"/>
        </w:rPr>
        <w:t>arbeitsplätze</w:t>
      </w:r>
      <w:proofErr w:type="spellEnd"/>
      <w:r w:rsidRPr="009576C1">
        <w:rPr>
          <w:color w:val="8064A2"/>
        </w:rPr>
        <w:t xml:space="preserve"> mit Internetzugang und GitHub, Schreibmaterial sowie ggf. ein Tool zur Dokumenterstellung (</w:t>
      </w:r>
      <w:proofErr w:type="spellStart"/>
      <w:r w:rsidRPr="009576C1">
        <w:rPr>
          <w:color w:val="8064A2"/>
        </w:rPr>
        <w:t>Markdown</w:t>
      </w:r>
      <w:proofErr w:type="spellEnd"/>
      <w:r w:rsidRPr="009576C1">
        <w:rPr>
          <w:color w:val="8064A2"/>
        </w:rPr>
        <w:t>/Office</w:t>
      </w:r>
      <w:r>
        <w:rPr>
          <w:color w:val="8064A2"/>
        </w:rPr>
        <w:t>/</w:t>
      </w:r>
      <w:proofErr w:type="gramStart"/>
      <w:r>
        <w:rPr>
          <w:color w:val="8064A2"/>
        </w:rPr>
        <w:t>Whiteboard(</w:t>
      </w:r>
      <w:proofErr w:type="gramEnd"/>
      <w:r>
        <w:rPr>
          <w:color w:val="8064A2"/>
        </w:rPr>
        <w:t>Discord)</w:t>
      </w:r>
      <w:r w:rsidRPr="009576C1">
        <w:rPr>
          <w:color w:val="8064A2"/>
        </w:rPr>
        <w:t>).</w:t>
      </w:r>
    </w:p>
    <w:p w14:paraId="1AA1FEB0" w14:textId="77777777" w:rsidR="00AC4CC2" w:rsidRDefault="00AC4CC2" w:rsidP="00AC4CC2">
      <w:pPr>
        <w:pStyle w:val="Textkrper"/>
      </w:pPr>
    </w:p>
    <w:p w14:paraId="53B45A9C" w14:textId="77777777" w:rsidR="001501D4" w:rsidRDefault="00F956FF" w:rsidP="00A33095">
      <w:pPr>
        <w:pStyle w:val="berschrift1"/>
        <w:tabs>
          <w:tab w:val="left" w:pos="432"/>
        </w:tabs>
        <w:spacing w:after="283"/>
      </w:pPr>
      <w:bookmarkStart w:id="4" w:name="_Toc223435801"/>
      <w:r>
        <w:lastRenderedPageBreak/>
        <w:t>Kosten</w:t>
      </w:r>
      <w:bookmarkEnd w:id="4"/>
    </w:p>
    <w:p w14:paraId="4905071C" w14:textId="77777777" w:rsidR="001501D4" w:rsidRDefault="001501D4">
      <w:pPr>
        <w:pStyle w:val="Textkrper"/>
        <w:rPr>
          <w:color w:val="8064A2"/>
        </w:rPr>
      </w:pPr>
      <w:r w:rsidRPr="005A36ED">
        <w:rPr>
          <w:color w:val="8064A2"/>
        </w:rPr>
        <w:t xml:space="preserve">Grobe Schätzung der Kosten </w:t>
      </w:r>
      <w:r w:rsidR="00AC4CC2" w:rsidRPr="005A36ED">
        <w:rPr>
          <w:color w:val="8064A2"/>
        </w:rPr>
        <w:t>für die Phase Initialisierung</w:t>
      </w:r>
      <w:r w:rsidRPr="005A36ED">
        <w:rPr>
          <w:color w:val="8064A2"/>
        </w:rPr>
        <w:t>.</w:t>
      </w:r>
    </w:p>
    <w:p w14:paraId="584DA521" w14:textId="2836D81D" w:rsidR="00C737D9" w:rsidRPr="005A36ED" w:rsidRDefault="00C737D9">
      <w:pPr>
        <w:pStyle w:val="Textkrper"/>
        <w:rPr>
          <w:color w:val="8064A2"/>
        </w:rPr>
      </w:pPr>
      <w:r w:rsidRPr="00C737D9">
        <w:rPr>
          <w:color w:val="8064A2"/>
        </w:rPr>
        <w:t xml:space="preserve">Es fallen keine direkten Geldkosten an. Die Phase Initialisierung nutzt </w:t>
      </w:r>
      <w:proofErr w:type="spellStart"/>
      <w:r w:rsidRPr="00C737D9">
        <w:rPr>
          <w:color w:val="8064A2"/>
        </w:rPr>
        <w:t>Schul</w:t>
      </w:r>
      <w:proofErr w:type="spellEnd"/>
      <w:r w:rsidRPr="00C737D9">
        <w:rPr>
          <w:color w:val="8064A2"/>
        </w:rPr>
        <w:noBreakHyphen/>
        <w:t>Ressourcen (</w:t>
      </w:r>
      <w:r>
        <w:rPr>
          <w:color w:val="8064A2"/>
        </w:rPr>
        <w:t xml:space="preserve">MS-Teams), </w:t>
      </w:r>
      <w:r w:rsidRPr="00C737D9">
        <w:rPr>
          <w:color w:val="8064A2"/>
        </w:rPr>
        <w:t xml:space="preserve">GitHub sowie </w:t>
      </w:r>
      <w:proofErr w:type="gramStart"/>
      <w:r w:rsidRPr="00C737D9">
        <w:rPr>
          <w:color w:val="8064A2"/>
        </w:rPr>
        <w:t>die privaten Homeoffice</w:t>
      </w:r>
      <w:proofErr w:type="gramEnd"/>
      <w:r w:rsidRPr="00C737D9">
        <w:rPr>
          <w:color w:val="8064A2"/>
        </w:rPr>
        <w:noBreakHyphen/>
        <w:t>Arbeitsplätze der Teammitglieder mit deren eigener Hardware und Entwicklungsumgebung</w:t>
      </w:r>
      <w:r>
        <w:rPr>
          <w:color w:val="8064A2"/>
        </w:rPr>
        <w:t>.</w:t>
      </w:r>
    </w:p>
    <w:p w14:paraId="60EEA159" w14:textId="77777777" w:rsidR="00C223DB" w:rsidRDefault="00C223DB">
      <w:pPr>
        <w:pStyle w:val="Textkrper"/>
      </w:pPr>
    </w:p>
    <w:p w14:paraId="3DB0CDEA" w14:textId="77777777" w:rsidR="001501D4" w:rsidRDefault="00F956FF">
      <w:pPr>
        <w:pStyle w:val="berschrift1"/>
        <w:tabs>
          <w:tab w:val="left" w:pos="432"/>
        </w:tabs>
        <w:spacing w:after="283"/>
      </w:pPr>
      <w:bookmarkStart w:id="5" w:name="_Toc223435802"/>
      <w:r>
        <w:t>Termine</w:t>
      </w:r>
      <w:bookmarkEnd w:id="5"/>
    </w:p>
    <w:p w14:paraId="42D86A24" w14:textId="77777777" w:rsidR="001501D4" w:rsidRDefault="00AC4CC2" w:rsidP="004A2A4D">
      <w:pPr>
        <w:pStyle w:val="Textkrper"/>
        <w:numPr>
          <w:ilvl w:val="0"/>
          <w:numId w:val="4"/>
        </w:numPr>
        <w:tabs>
          <w:tab w:val="left" w:pos="707"/>
        </w:tabs>
        <w:spacing w:after="0"/>
        <w:rPr>
          <w:color w:val="5F497A"/>
        </w:rPr>
      </w:pPr>
      <w:r w:rsidRPr="0088737C">
        <w:rPr>
          <w:color w:val="5F497A"/>
        </w:rPr>
        <w:t>Endtermin für die Phase Initialisierung</w:t>
      </w:r>
    </w:p>
    <w:p w14:paraId="0C5654F1" w14:textId="154314F7" w:rsidR="00CD33D2" w:rsidRPr="0088737C" w:rsidRDefault="00CD33D2" w:rsidP="00CD33D2">
      <w:pPr>
        <w:pStyle w:val="Textkrper"/>
        <w:numPr>
          <w:ilvl w:val="1"/>
          <w:numId w:val="4"/>
        </w:numPr>
        <w:tabs>
          <w:tab w:val="left" w:pos="707"/>
        </w:tabs>
        <w:spacing w:after="0"/>
        <w:rPr>
          <w:color w:val="5F497A"/>
        </w:rPr>
      </w:pPr>
      <w:r w:rsidRPr="00CD33D2">
        <w:rPr>
          <w:color w:val="5F497A"/>
        </w:rPr>
        <w:t>Die Phase Initialisierung wird am 03.03.2026 bis Unterrichtsende bzw. spätestens bis 21:00 Uhr abgeschlossen und mit dem Meilenstein M1 (Phasenfreigabe Initialisierung) beendet</w:t>
      </w:r>
      <w:r>
        <w:rPr>
          <w:color w:val="5F497A"/>
        </w:rPr>
        <w:t>.</w:t>
      </w:r>
    </w:p>
    <w:p w14:paraId="036CC2A5" w14:textId="77777777" w:rsidR="001501D4" w:rsidRDefault="004A2A4D" w:rsidP="004A2A4D">
      <w:pPr>
        <w:pStyle w:val="Textkrper"/>
        <w:numPr>
          <w:ilvl w:val="0"/>
          <w:numId w:val="6"/>
        </w:numPr>
        <w:tabs>
          <w:tab w:val="left" w:pos="707"/>
        </w:tabs>
        <w:spacing w:after="0"/>
        <w:rPr>
          <w:color w:val="5F497A"/>
        </w:rPr>
      </w:pPr>
      <w:r w:rsidRPr="0088737C">
        <w:rPr>
          <w:color w:val="5F497A"/>
        </w:rPr>
        <w:t>Eventuell weitere bereits bekannte Termine</w:t>
      </w:r>
    </w:p>
    <w:p w14:paraId="032CB5DE" w14:textId="1C948D9E" w:rsidR="00CD33D2" w:rsidRDefault="00CD33D2" w:rsidP="00CD33D2">
      <w:pPr>
        <w:pStyle w:val="Textkrper"/>
        <w:numPr>
          <w:ilvl w:val="1"/>
          <w:numId w:val="6"/>
        </w:numPr>
        <w:tabs>
          <w:tab w:val="left" w:pos="707"/>
        </w:tabs>
        <w:spacing w:after="0"/>
        <w:rPr>
          <w:color w:val="5F497A"/>
        </w:rPr>
      </w:pPr>
      <w:r w:rsidRPr="00CD33D2">
        <w:rPr>
          <w:color w:val="5F497A"/>
        </w:rPr>
        <w:t>10.03.2026: Konzeptphase (Tag 2) mit Meilenstein M2 (Phasenfreigabe Konzept)</w:t>
      </w:r>
      <w:r>
        <w:rPr>
          <w:color w:val="5F497A"/>
        </w:rPr>
        <w:t>.</w:t>
      </w:r>
    </w:p>
    <w:p w14:paraId="2D5E182D" w14:textId="014CBA80" w:rsidR="00CD33D2" w:rsidRPr="0088737C" w:rsidRDefault="00CD33D2" w:rsidP="00CD33D2">
      <w:pPr>
        <w:pStyle w:val="Textkrper"/>
        <w:numPr>
          <w:ilvl w:val="1"/>
          <w:numId w:val="6"/>
        </w:numPr>
        <w:tabs>
          <w:tab w:val="left" w:pos="707"/>
        </w:tabs>
        <w:spacing w:after="0"/>
        <w:rPr>
          <w:color w:val="5F497A"/>
        </w:rPr>
      </w:pPr>
      <w:r w:rsidRPr="00CD33D2">
        <w:rPr>
          <w:color w:val="5F497A"/>
        </w:rPr>
        <w:t>Folgetage gemäss Kursplanung: Realisierung (Tag 3–4) mit M3, Einführung (Tag 5–6) mit M4 Schlussabnahme.</w:t>
      </w:r>
    </w:p>
    <w:p w14:paraId="7E73E611" w14:textId="77777777" w:rsidR="00C223DB" w:rsidRDefault="00C223DB" w:rsidP="00C223DB">
      <w:pPr>
        <w:pStyle w:val="Textkrper"/>
      </w:pPr>
    </w:p>
    <w:p w14:paraId="3F4E07DF" w14:textId="77777777" w:rsidR="001501D4" w:rsidRDefault="00F956FF" w:rsidP="00A33095">
      <w:pPr>
        <w:pStyle w:val="berschrift1"/>
        <w:tabs>
          <w:tab w:val="left" w:pos="432"/>
        </w:tabs>
        <w:spacing w:after="283"/>
      </w:pPr>
      <w:bookmarkStart w:id="6" w:name="_Toc223435803"/>
      <w:r>
        <w:t>Ressourcen</w:t>
      </w:r>
      <w:bookmarkEnd w:id="6"/>
    </w:p>
    <w:p w14:paraId="2F90CCDB" w14:textId="77777777" w:rsidR="001501D4" w:rsidRDefault="004A2A4D">
      <w:pPr>
        <w:pStyle w:val="Textkrper"/>
        <w:numPr>
          <w:ilvl w:val="0"/>
          <w:numId w:val="7"/>
        </w:numPr>
        <w:tabs>
          <w:tab w:val="left" w:pos="707"/>
        </w:tabs>
        <w:rPr>
          <w:color w:val="5F497A"/>
        </w:rPr>
      </w:pPr>
      <w:r w:rsidRPr="0088737C">
        <w:rPr>
          <w:color w:val="5F497A"/>
        </w:rPr>
        <w:t>Auf welche (im Betrieb oder der Schule) vorhandenen Ressourcen wird während der Initialisierungsphase zugegriffen?</w:t>
      </w:r>
    </w:p>
    <w:p w14:paraId="324E3824" w14:textId="24EAEA3A" w:rsidR="00331205" w:rsidRPr="0088737C" w:rsidRDefault="00331205" w:rsidP="00331205">
      <w:pPr>
        <w:pStyle w:val="Textkrper"/>
        <w:ind w:left="707"/>
        <w:rPr>
          <w:color w:val="5F497A"/>
        </w:rPr>
      </w:pPr>
      <w:r w:rsidRPr="00331205">
        <w:rPr>
          <w:color w:val="5F497A"/>
        </w:rPr>
        <w:t>Während der Initialisierungsphase arbeiten alle Teammitglieder ausschliesslich im Homeoffice. Wir nutzen unsere privaten Arbeitsplätze mit eigener Hardware (PC/Notebook), Internetzugang, installierter Python</w:t>
      </w:r>
      <w:r w:rsidRPr="00331205">
        <w:rPr>
          <w:color w:val="5F497A"/>
        </w:rPr>
        <w:noBreakHyphen/>
        <w:t>Umgebung (Interpreter, IDE/Editor) sowie Zugriff auf GitHub für Code</w:t>
      </w:r>
      <w:r w:rsidRPr="00331205">
        <w:rPr>
          <w:color w:val="5F497A"/>
        </w:rPr>
        <w:noBreakHyphen/>
        <w:t xml:space="preserve"> und Dokumentenablage. Für die Kommunikation verwenden wir selbst gewählte Online</w:t>
      </w:r>
      <w:r w:rsidRPr="00331205">
        <w:rPr>
          <w:color w:val="5F497A"/>
        </w:rPr>
        <w:noBreakHyphen/>
        <w:t>Kanäle (z.B. Teams/Discord/E-Mail), die im Projektteam vereinbart werden</w:t>
      </w:r>
      <w:r>
        <w:rPr>
          <w:color w:val="5F497A"/>
        </w:rPr>
        <w:t>.</w:t>
      </w:r>
    </w:p>
    <w:p w14:paraId="610FB50A" w14:textId="77777777" w:rsidR="00F956FF" w:rsidRDefault="00F956FF" w:rsidP="00F956FF">
      <w:pPr>
        <w:pStyle w:val="Textkrper"/>
      </w:pPr>
    </w:p>
    <w:p w14:paraId="32A1256A" w14:textId="77777777" w:rsidR="00F956FF" w:rsidRDefault="00F956FF" w:rsidP="00F956FF">
      <w:pPr>
        <w:pStyle w:val="berschrift1"/>
        <w:tabs>
          <w:tab w:val="left" w:pos="432"/>
        </w:tabs>
        <w:spacing w:after="283"/>
      </w:pPr>
      <w:bookmarkStart w:id="7" w:name="_Toc223435804"/>
      <w:r>
        <w:t>Kommunikatio</w:t>
      </w:r>
      <w:r w:rsidR="00C223DB">
        <w:t>n</w:t>
      </w:r>
      <w:bookmarkEnd w:id="7"/>
    </w:p>
    <w:p w14:paraId="6B2512BF" w14:textId="77777777" w:rsidR="004A2A4D" w:rsidRDefault="004A2A4D" w:rsidP="004A2A4D">
      <w:pPr>
        <w:pStyle w:val="Textkrper"/>
        <w:numPr>
          <w:ilvl w:val="0"/>
          <w:numId w:val="7"/>
        </w:numPr>
        <w:tabs>
          <w:tab w:val="left" w:pos="707"/>
        </w:tabs>
        <w:rPr>
          <w:color w:val="5F497A"/>
        </w:rPr>
      </w:pPr>
      <w:r w:rsidRPr="0088737C">
        <w:rPr>
          <w:color w:val="5F497A"/>
        </w:rPr>
        <w:t>Wer sind die Stakeholder, welche über die Initialisierungsphase informiert werden müssen?</w:t>
      </w:r>
    </w:p>
    <w:p w14:paraId="24F66EC6" w14:textId="34F5B5DF" w:rsidR="00CA3528" w:rsidRDefault="00CA3528" w:rsidP="00CA3528">
      <w:pPr>
        <w:pStyle w:val="Textkrper"/>
        <w:numPr>
          <w:ilvl w:val="1"/>
          <w:numId w:val="7"/>
        </w:numPr>
        <w:tabs>
          <w:tab w:val="left" w:pos="707"/>
        </w:tabs>
        <w:rPr>
          <w:color w:val="5F497A"/>
        </w:rPr>
      </w:pPr>
      <w:r w:rsidRPr="00CA3528">
        <w:rPr>
          <w:color w:val="5F497A"/>
        </w:rPr>
        <w:t>Auftraggeber / Dozent: bewertet Projekt und HERMES</w:t>
      </w:r>
      <w:r w:rsidRPr="00CA3528">
        <w:rPr>
          <w:color w:val="5F497A"/>
        </w:rPr>
        <w:noBreakHyphen/>
        <w:t>Dokus, entscheidet über Phasenfreigaben</w:t>
      </w:r>
      <w:r>
        <w:rPr>
          <w:color w:val="5F497A"/>
        </w:rPr>
        <w:t>.</w:t>
      </w:r>
    </w:p>
    <w:p w14:paraId="43EEE40A" w14:textId="4F88FF39" w:rsidR="00416F2E" w:rsidRPr="0088737C" w:rsidRDefault="00416F2E" w:rsidP="00CA3528">
      <w:pPr>
        <w:pStyle w:val="Textkrper"/>
        <w:numPr>
          <w:ilvl w:val="1"/>
          <w:numId w:val="7"/>
        </w:numPr>
        <w:tabs>
          <w:tab w:val="left" w:pos="707"/>
        </w:tabs>
        <w:rPr>
          <w:color w:val="5F497A"/>
        </w:rPr>
      </w:pPr>
      <w:r w:rsidRPr="00416F2E">
        <w:rPr>
          <w:color w:val="5F497A"/>
        </w:rPr>
        <w:t>Projektteam (Stefanie, Christophe, Benjamin</w:t>
      </w:r>
      <w:r>
        <w:rPr>
          <w:color w:val="5F497A"/>
        </w:rPr>
        <w:t>, Sujanthan</w:t>
      </w:r>
      <w:r w:rsidRPr="00416F2E">
        <w:rPr>
          <w:color w:val="5F497A"/>
        </w:rPr>
        <w:t>): planen und führen das Projekt, erstellen Code und Dokumentation</w:t>
      </w:r>
      <w:r>
        <w:rPr>
          <w:color w:val="5F497A"/>
        </w:rPr>
        <w:t>.</w:t>
      </w:r>
    </w:p>
    <w:p w14:paraId="084D0EEB" w14:textId="77777777" w:rsidR="00C223DB" w:rsidRDefault="004A2A4D" w:rsidP="004A2A4D">
      <w:pPr>
        <w:pStyle w:val="Textkrper"/>
        <w:numPr>
          <w:ilvl w:val="0"/>
          <w:numId w:val="7"/>
        </w:numPr>
        <w:tabs>
          <w:tab w:val="left" w:pos="707"/>
        </w:tabs>
        <w:rPr>
          <w:color w:val="5F497A"/>
        </w:rPr>
      </w:pPr>
      <w:r w:rsidRPr="0088737C">
        <w:rPr>
          <w:color w:val="5F497A"/>
        </w:rPr>
        <w:t>Wer soll in welcher Form worüber informiert werden?</w:t>
      </w:r>
    </w:p>
    <w:p w14:paraId="1FCD5CC7" w14:textId="63BFE2FD" w:rsidR="001E733E" w:rsidRPr="001E733E" w:rsidRDefault="00416F2E" w:rsidP="001E733E">
      <w:pPr>
        <w:pStyle w:val="Textkrper"/>
        <w:numPr>
          <w:ilvl w:val="1"/>
          <w:numId w:val="7"/>
        </w:numPr>
        <w:tabs>
          <w:tab w:val="left" w:pos="707"/>
        </w:tabs>
        <w:rPr>
          <w:color w:val="5F497A"/>
        </w:rPr>
      </w:pPr>
      <w:r w:rsidRPr="00416F2E">
        <w:rPr>
          <w:color w:val="5F497A"/>
        </w:rPr>
        <w:t xml:space="preserve">Auftraggeber / Dozent: Information über Fortschritt der Initialisierung und Ergebnisse (PIA, </w:t>
      </w:r>
      <w:proofErr w:type="spellStart"/>
      <w:r w:rsidRPr="00416F2E">
        <w:rPr>
          <w:color w:val="5F497A"/>
        </w:rPr>
        <w:t>Stakeholderliste</w:t>
      </w:r>
      <w:proofErr w:type="spellEnd"/>
      <w:r w:rsidRPr="00416F2E">
        <w:rPr>
          <w:color w:val="5F497A"/>
        </w:rPr>
        <w:t>, Risikoliste, GitHub</w:t>
      </w:r>
      <w:r w:rsidRPr="00416F2E">
        <w:rPr>
          <w:color w:val="5F497A"/>
        </w:rPr>
        <w:noBreakHyphen/>
        <w:t>Repo) im Rahmen der M1</w:t>
      </w:r>
      <w:r w:rsidRPr="00416F2E">
        <w:rPr>
          <w:color w:val="5F497A"/>
        </w:rPr>
        <w:noBreakHyphen/>
        <w:t>Abnahme, Übermittlung via GitHub</w:t>
      </w:r>
      <w:r w:rsidRPr="00416F2E">
        <w:rPr>
          <w:color w:val="5F497A"/>
        </w:rPr>
        <w:noBreakHyphen/>
        <w:t>Zugriff und kurzer Präsentation/Rückmeldung im Unterricht bzw. gemäss Dozenten</w:t>
      </w:r>
      <w:r w:rsidRPr="00416F2E">
        <w:rPr>
          <w:color w:val="5F497A"/>
        </w:rPr>
        <w:noBreakHyphen/>
        <w:t>Vorgabe</w:t>
      </w:r>
      <w:r>
        <w:rPr>
          <w:color w:val="5F497A"/>
        </w:rPr>
        <w:t>.</w:t>
      </w:r>
    </w:p>
    <w:p w14:paraId="72DF4E39" w14:textId="1DF838A8" w:rsidR="004A2A4D" w:rsidRPr="00C223DB" w:rsidRDefault="001E733E" w:rsidP="00B75B24">
      <w:pPr>
        <w:suppressAutoHyphens w:val="0"/>
      </w:pPr>
      <w:r>
        <w:br w:type="page"/>
      </w:r>
    </w:p>
    <w:p w14:paraId="7BC8E540" w14:textId="77777777" w:rsidR="00F956FF" w:rsidRDefault="00F956FF" w:rsidP="00F956FF">
      <w:pPr>
        <w:pStyle w:val="berschrift1"/>
        <w:tabs>
          <w:tab w:val="left" w:pos="432"/>
        </w:tabs>
        <w:spacing w:after="283"/>
      </w:pPr>
      <w:bookmarkStart w:id="8" w:name="_Toc223435805"/>
      <w:r>
        <w:lastRenderedPageBreak/>
        <w:t>Risiken</w:t>
      </w:r>
      <w:bookmarkEnd w:id="8"/>
    </w:p>
    <w:p w14:paraId="650FD4E3" w14:textId="77777777" w:rsidR="006E5967" w:rsidRPr="0088737C" w:rsidRDefault="004A2A4D" w:rsidP="00257E57">
      <w:pPr>
        <w:pStyle w:val="Textkrper"/>
        <w:numPr>
          <w:ilvl w:val="0"/>
          <w:numId w:val="7"/>
        </w:numPr>
        <w:tabs>
          <w:tab w:val="left" w:pos="707"/>
        </w:tabs>
        <w:rPr>
          <w:color w:val="5F497A"/>
        </w:rPr>
      </w:pPr>
      <w:r w:rsidRPr="0088737C">
        <w:rPr>
          <w:color w:val="5F497A"/>
        </w:rPr>
        <w:t xml:space="preserve">Welche Risiken </w:t>
      </w:r>
      <w:r w:rsidR="00257E57" w:rsidRPr="0088737C">
        <w:rPr>
          <w:color w:val="5F497A"/>
        </w:rPr>
        <w:t>sind für die Phase Initialisierung erkennbar?</w:t>
      </w:r>
    </w:p>
    <w:p w14:paraId="2B67066C" w14:textId="77777777" w:rsidR="00257E57" w:rsidRPr="0088737C" w:rsidRDefault="00257E57" w:rsidP="00257E57">
      <w:pPr>
        <w:pStyle w:val="Textkrper"/>
        <w:numPr>
          <w:ilvl w:val="0"/>
          <w:numId w:val="7"/>
        </w:numPr>
        <w:tabs>
          <w:tab w:val="left" w:pos="707"/>
        </w:tabs>
        <w:rPr>
          <w:color w:val="5F497A"/>
        </w:rPr>
      </w:pPr>
      <w:r w:rsidRPr="0088737C">
        <w:rPr>
          <w:color w:val="5F497A"/>
        </w:rPr>
        <w:t>Wie hoch stufen wir die Eintretens-Wahrscheinlichkeit und das Mass der Auswirkungen pro Risiko ein?</w:t>
      </w:r>
    </w:p>
    <w:p w14:paraId="2A6E1DAD" w14:textId="77777777" w:rsidR="00257E57" w:rsidRDefault="00257E57" w:rsidP="00257E57">
      <w:pPr>
        <w:pStyle w:val="Textkrper"/>
        <w:numPr>
          <w:ilvl w:val="0"/>
          <w:numId w:val="7"/>
        </w:numPr>
        <w:tabs>
          <w:tab w:val="left" w:pos="707"/>
        </w:tabs>
        <w:rPr>
          <w:color w:val="5F497A"/>
        </w:rPr>
      </w:pPr>
      <w:r w:rsidRPr="0088737C">
        <w:rPr>
          <w:color w:val="5F497A"/>
        </w:rPr>
        <w:t>Müssen wir irgendwelche Massnahmen treffen, um bestimmte Risiken zu minimieren?</w:t>
      </w:r>
    </w:p>
    <w:p w14:paraId="67713E32" w14:textId="77777777" w:rsidR="00B75B24" w:rsidRDefault="00B75B24" w:rsidP="00B75B24">
      <w:pPr>
        <w:pStyle w:val="Textkrper"/>
        <w:ind w:left="707"/>
        <w:rPr>
          <w:color w:val="5F497A"/>
        </w:rPr>
      </w:pPr>
    </w:p>
    <w:p w14:paraId="3A2C5617" w14:textId="00D0F434" w:rsidR="00B75B24" w:rsidRPr="00B75B24" w:rsidRDefault="00B75B24" w:rsidP="00B75B24">
      <w:pPr>
        <w:pStyle w:val="Textkrper"/>
        <w:ind w:left="707"/>
        <w:rPr>
          <w:color w:val="5F497A"/>
        </w:rPr>
      </w:pPr>
      <w:r w:rsidRPr="00B75B24">
        <w:rPr>
          <w:b/>
          <w:bCs/>
          <w:color w:val="5F497A"/>
        </w:rPr>
        <w:t xml:space="preserve">R1 </w:t>
      </w:r>
      <w:r>
        <w:rPr>
          <w:b/>
          <w:bCs/>
          <w:color w:val="5F497A"/>
        </w:rPr>
        <w:t>-</w:t>
      </w:r>
      <w:r w:rsidRPr="00B75B24">
        <w:rPr>
          <w:b/>
          <w:bCs/>
          <w:color w:val="5F497A"/>
        </w:rPr>
        <w:t xml:space="preserve"> Zeit reicht für Initialisierung nicht aus</w:t>
      </w:r>
    </w:p>
    <w:p w14:paraId="51EF8240" w14:textId="77777777" w:rsidR="00B75B24" w:rsidRPr="00B75B24" w:rsidRDefault="00B75B24" w:rsidP="00B75B24">
      <w:pPr>
        <w:pStyle w:val="Textkrper"/>
        <w:numPr>
          <w:ilvl w:val="0"/>
          <w:numId w:val="20"/>
        </w:numPr>
        <w:rPr>
          <w:color w:val="5F497A"/>
        </w:rPr>
      </w:pPr>
      <w:r w:rsidRPr="00B75B24">
        <w:rPr>
          <w:color w:val="5F497A"/>
        </w:rPr>
        <w:t>Beschreibung: Initialisierungsaufgaben (Ziele, Scope, PIA, Repo, Risiken) sprengen das verfügbare Zeitfenster im Homeoffice.</w:t>
      </w:r>
    </w:p>
    <w:p w14:paraId="6C64BF8B" w14:textId="77777777" w:rsidR="00B75B24" w:rsidRPr="00B75B24" w:rsidRDefault="00B75B24" w:rsidP="00B75B24">
      <w:pPr>
        <w:pStyle w:val="Textkrper"/>
        <w:numPr>
          <w:ilvl w:val="0"/>
          <w:numId w:val="20"/>
        </w:numPr>
        <w:rPr>
          <w:color w:val="5F497A"/>
        </w:rPr>
      </w:pPr>
      <w:r w:rsidRPr="00B75B24">
        <w:rPr>
          <w:color w:val="5F497A"/>
        </w:rPr>
        <w:t>Wahrscheinlichkeit: mittel</w:t>
      </w:r>
    </w:p>
    <w:p w14:paraId="70151FB8" w14:textId="77777777" w:rsidR="00B75B24" w:rsidRPr="00B75B24" w:rsidRDefault="00B75B24" w:rsidP="00B75B24">
      <w:pPr>
        <w:pStyle w:val="Textkrper"/>
        <w:numPr>
          <w:ilvl w:val="0"/>
          <w:numId w:val="20"/>
        </w:numPr>
        <w:rPr>
          <w:color w:val="5F497A"/>
        </w:rPr>
      </w:pPr>
      <w:r w:rsidRPr="00B75B24">
        <w:rPr>
          <w:color w:val="5F497A"/>
        </w:rPr>
        <w:t>Auswirkung: hoch</w:t>
      </w:r>
    </w:p>
    <w:p w14:paraId="756EC928" w14:textId="1476E5B6" w:rsidR="00B75B24" w:rsidRPr="00B75B24" w:rsidRDefault="00B75B24" w:rsidP="00B75B24">
      <w:pPr>
        <w:pStyle w:val="Textkrper"/>
        <w:numPr>
          <w:ilvl w:val="0"/>
          <w:numId w:val="20"/>
        </w:numPr>
        <w:rPr>
          <w:color w:val="5F497A"/>
        </w:rPr>
      </w:pPr>
      <w:r w:rsidRPr="00B75B24">
        <w:rPr>
          <w:color w:val="5F497A"/>
        </w:rPr>
        <w:t>Massnahmen: klare Agenda, Timeboxing je Abschnit</w:t>
      </w:r>
      <w:r>
        <w:rPr>
          <w:color w:val="5F497A"/>
        </w:rPr>
        <w:t>t</w:t>
      </w:r>
      <w:r w:rsidRPr="00B75B24">
        <w:rPr>
          <w:color w:val="5F497A"/>
        </w:rPr>
        <w:t xml:space="preserve">, offene Punkte als </w:t>
      </w:r>
      <w:proofErr w:type="spellStart"/>
      <w:r w:rsidRPr="00B75B24">
        <w:rPr>
          <w:color w:val="5F497A"/>
        </w:rPr>
        <w:t>To</w:t>
      </w:r>
      <w:proofErr w:type="spellEnd"/>
      <w:r w:rsidRPr="00B75B24">
        <w:rPr>
          <w:color w:val="5F497A"/>
        </w:rPr>
        <w:noBreakHyphen/>
        <w:t>dos für später markieren</w:t>
      </w:r>
    </w:p>
    <w:p w14:paraId="0792A123" w14:textId="77777777" w:rsidR="00B75B24" w:rsidRDefault="00B75B24" w:rsidP="00B75B24">
      <w:pPr>
        <w:pStyle w:val="Textkrper"/>
        <w:ind w:left="707"/>
        <w:rPr>
          <w:color w:val="5F497A"/>
        </w:rPr>
      </w:pPr>
    </w:p>
    <w:p w14:paraId="4F62C045" w14:textId="105A59A5" w:rsidR="00B75B24" w:rsidRPr="00B75B24" w:rsidRDefault="00B75B24" w:rsidP="00B75B24">
      <w:pPr>
        <w:pStyle w:val="Textkrper"/>
        <w:ind w:left="707"/>
        <w:rPr>
          <w:color w:val="5F497A"/>
        </w:rPr>
      </w:pPr>
      <w:r w:rsidRPr="00B75B24">
        <w:rPr>
          <w:b/>
          <w:bCs/>
          <w:color w:val="5F497A"/>
        </w:rPr>
        <w:t xml:space="preserve">R2 </w:t>
      </w:r>
      <w:r>
        <w:rPr>
          <w:b/>
          <w:bCs/>
          <w:color w:val="5F497A"/>
        </w:rPr>
        <w:t>-</w:t>
      </w:r>
      <w:r w:rsidRPr="00B75B24">
        <w:rPr>
          <w:b/>
          <w:bCs/>
          <w:color w:val="5F497A"/>
        </w:rPr>
        <w:t xml:space="preserve"> Unklare Ziele / Scope des Spiels</w:t>
      </w:r>
    </w:p>
    <w:p w14:paraId="1A76F674" w14:textId="77777777" w:rsidR="00B75B24" w:rsidRPr="00B75B24" w:rsidRDefault="00B75B24" w:rsidP="00B75B24">
      <w:pPr>
        <w:pStyle w:val="Textkrper"/>
        <w:numPr>
          <w:ilvl w:val="0"/>
          <w:numId w:val="21"/>
        </w:numPr>
        <w:rPr>
          <w:color w:val="5F497A"/>
        </w:rPr>
      </w:pPr>
      <w:r w:rsidRPr="00B75B24">
        <w:rPr>
          <w:color w:val="5F497A"/>
        </w:rPr>
        <w:t>Beschreibung: Team wird sich innerhalb der Initialisierung nicht auf ein realistisches MVP für den Top</w:t>
      </w:r>
      <w:r w:rsidRPr="00B75B24">
        <w:rPr>
          <w:color w:val="5F497A"/>
        </w:rPr>
        <w:noBreakHyphen/>
        <w:t>Down</w:t>
      </w:r>
      <w:r w:rsidRPr="00B75B24">
        <w:rPr>
          <w:color w:val="5F497A"/>
        </w:rPr>
        <w:noBreakHyphen/>
        <w:t>Shooter einigen.</w:t>
      </w:r>
    </w:p>
    <w:p w14:paraId="60D97C62" w14:textId="77777777" w:rsidR="00B75B24" w:rsidRPr="00B75B24" w:rsidRDefault="00B75B24" w:rsidP="00B75B24">
      <w:pPr>
        <w:pStyle w:val="Textkrper"/>
        <w:numPr>
          <w:ilvl w:val="0"/>
          <w:numId w:val="21"/>
        </w:numPr>
        <w:rPr>
          <w:color w:val="5F497A"/>
        </w:rPr>
      </w:pPr>
      <w:r w:rsidRPr="00B75B24">
        <w:rPr>
          <w:color w:val="5F497A"/>
        </w:rPr>
        <w:t>Wahrscheinlichkeit: mittel</w:t>
      </w:r>
    </w:p>
    <w:p w14:paraId="128596F1" w14:textId="77777777" w:rsidR="00B75B24" w:rsidRPr="00B75B24" w:rsidRDefault="00B75B24" w:rsidP="00B75B24">
      <w:pPr>
        <w:pStyle w:val="Textkrper"/>
        <w:numPr>
          <w:ilvl w:val="0"/>
          <w:numId w:val="21"/>
        </w:numPr>
        <w:rPr>
          <w:color w:val="5F497A"/>
        </w:rPr>
      </w:pPr>
      <w:r w:rsidRPr="00B75B24">
        <w:rPr>
          <w:color w:val="5F497A"/>
        </w:rPr>
        <w:t>Auswirkung: hoch</w:t>
      </w:r>
    </w:p>
    <w:p w14:paraId="29FC5F23" w14:textId="752DC842" w:rsidR="00B75B24" w:rsidRDefault="00B75B24" w:rsidP="00B75B24">
      <w:pPr>
        <w:pStyle w:val="Textkrper"/>
        <w:numPr>
          <w:ilvl w:val="0"/>
          <w:numId w:val="21"/>
        </w:numPr>
        <w:rPr>
          <w:color w:val="5F497A"/>
        </w:rPr>
      </w:pPr>
      <w:r w:rsidRPr="00B75B24">
        <w:rPr>
          <w:color w:val="5F497A"/>
        </w:rPr>
        <w:t>Massnahmen: MVP schriftlich festhalten (1 Level, Basis</w:t>
      </w:r>
      <w:r w:rsidRPr="00B75B24">
        <w:rPr>
          <w:color w:val="5F497A"/>
        </w:rPr>
        <w:noBreakHyphen/>
        <w:t>Features), PL entscheidet bei Unklarheiten, spätere Erweiterungen nur über Change</w:t>
      </w:r>
      <w:r w:rsidRPr="00B75B24">
        <w:rPr>
          <w:color w:val="5F497A"/>
        </w:rPr>
        <w:noBreakHyphen/>
      </w:r>
      <w:proofErr w:type="spellStart"/>
      <w:r w:rsidRPr="00B75B24">
        <w:rPr>
          <w:color w:val="5F497A"/>
        </w:rPr>
        <w:t>Requests</w:t>
      </w:r>
      <w:proofErr w:type="spellEnd"/>
      <w:r>
        <w:rPr>
          <w:color w:val="5F497A"/>
        </w:rPr>
        <w:t>.</w:t>
      </w:r>
    </w:p>
    <w:p w14:paraId="5D94755B" w14:textId="77777777" w:rsidR="00B75B24" w:rsidRPr="00B75B24" w:rsidRDefault="00B75B24" w:rsidP="00B75B24">
      <w:pPr>
        <w:pStyle w:val="Textkrper"/>
        <w:ind w:left="720"/>
        <w:rPr>
          <w:color w:val="5F497A"/>
        </w:rPr>
      </w:pPr>
    </w:p>
    <w:p w14:paraId="30CD842B" w14:textId="054A1A4D" w:rsidR="00B75B24" w:rsidRPr="00B75B24" w:rsidRDefault="00B75B24" w:rsidP="00B75B24">
      <w:pPr>
        <w:pStyle w:val="Textkrper"/>
        <w:ind w:left="707"/>
        <w:rPr>
          <w:color w:val="5F497A"/>
        </w:rPr>
      </w:pPr>
      <w:r w:rsidRPr="00B75B24">
        <w:rPr>
          <w:b/>
          <w:bCs/>
          <w:color w:val="5F497A"/>
        </w:rPr>
        <w:t xml:space="preserve">R3 </w:t>
      </w:r>
      <w:r>
        <w:rPr>
          <w:b/>
          <w:bCs/>
          <w:color w:val="5F497A"/>
        </w:rPr>
        <w:t>-</w:t>
      </w:r>
      <w:r w:rsidRPr="00B75B24">
        <w:rPr>
          <w:b/>
          <w:bCs/>
          <w:color w:val="5F497A"/>
        </w:rPr>
        <w:t xml:space="preserve"> Technische Hürden mit Python / EXE / GitHub</w:t>
      </w:r>
    </w:p>
    <w:p w14:paraId="57543C3D" w14:textId="77777777" w:rsidR="00B75B24" w:rsidRPr="00B75B24" w:rsidRDefault="00B75B24" w:rsidP="00B75B24">
      <w:pPr>
        <w:pStyle w:val="Textkrper"/>
        <w:numPr>
          <w:ilvl w:val="0"/>
          <w:numId w:val="22"/>
        </w:numPr>
        <w:rPr>
          <w:color w:val="5F497A"/>
        </w:rPr>
      </w:pPr>
      <w:r w:rsidRPr="00B75B24">
        <w:rPr>
          <w:color w:val="5F497A"/>
        </w:rPr>
        <w:t>Beschreibung: Probleme mit Python</w:t>
      </w:r>
      <w:r w:rsidRPr="00B75B24">
        <w:rPr>
          <w:color w:val="5F497A"/>
        </w:rPr>
        <w:noBreakHyphen/>
        <w:t>Umgebung, EXE</w:t>
      </w:r>
      <w:r w:rsidRPr="00B75B24">
        <w:rPr>
          <w:color w:val="5F497A"/>
        </w:rPr>
        <w:noBreakHyphen/>
      </w:r>
      <w:proofErr w:type="spellStart"/>
      <w:r w:rsidRPr="00B75B24">
        <w:rPr>
          <w:color w:val="5F497A"/>
        </w:rPr>
        <w:t>Build</w:t>
      </w:r>
      <w:proofErr w:type="spellEnd"/>
      <w:r w:rsidRPr="00B75B24">
        <w:rPr>
          <w:color w:val="5F497A"/>
        </w:rPr>
        <w:t xml:space="preserve"> oder GitHub</w:t>
      </w:r>
      <w:r w:rsidRPr="00B75B24">
        <w:rPr>
          <w:color w:val="5F497A"/>
        </w:rPr>
        <w:noBreakHyphen/>
        <w:t xml:space="preserve">Workflow verzögern Start </w:t>
      </w:r>
      <w:proofErr w:type="gramStart"/>
      <w:r w:rsidRPr="00B75B24">
        <w:rPr>
          <w:color w:val="5F497A"/>
        </w:rPr>
        <w:t>in die Konzept</w:t>
      </w:r>
      <w:proofErr w:type="gramEnd"/>
      <w:r w:rsidRPr="00B75B24">
        <w:rPr>
          <w:color w:val="5F497A"/>
        </w:rPr>
        <w:noBreakHyphen/>
        <w:t>/Realisierungsphase.</w:t>
      </w:r>
    </w:p>
    <w:p w14:paraId="5597C919" w14:textId="77777777" w:rsidR="00B75B24" w:rsidRPr="00B75B24" w:rsidRDefault="00B75B24" w:rsidP="00B75B24">
      <w:pPr>
        <w:pStyle w:val="Textkrper"/>
        <w:numPr>
          <w:ilvl w:val="0"/>
          <w:numId w:val="22"/>
        </w:numPr>
        <w:rPr>
          <w:color w:val="5F497A"/>
        </w:rPr>
      </w:pPr>
      <w:r w:rsidRPr="00B75B24">
        <w:rPr>
          <w:color w:val="5F497A"/>
        </w:rPr>
        <w:t>Wahrscheinlichkeit: mittel</w:t>
      </w:r>
    </w:p>
    <w:p w14:paraId="3B0AB539" w14:textId="77777777" w:rsidR="00B75B24" w:rsidRPr="00B75B24" w:rsidRDefault="00B75B24" w:rsidP="00B75B24">
      <w:pPr>
        <w:pStyle w:val="Textkrper"/>
        <w:numPr>
          <w:ilvl w:val="0"/>
          <w:numId w:val="22"/>
        </w:numPr>
        <w:rPr>
          <w:color w:val="5F497A"/>
        </w:rPr>
      </w:pPr>
      <w:r w:rsidRPr="00B75B24">
        <w:rPr>
          <w:color w:val="5F497A"/>
        </w:rPr>
        <w:t>Auswirkung: mittel</w:t>
      </w:r>
    </w:p>
    <w:p w14:paraId="24D73030" w14:textId="06DFB05A" w:rsidR="00B75B24" w:rsidRPr="00B75B24" w:rsidRDefault="00B75B24" w:rsidP="00B75B24">
      <w:pPr>
        <w:pStyle w:val="Textkrper"/>
        <w:numPr>
          <w:ilvl w:val="0"/>
          <w:numId w:val="22"/>
        </w:numPr>
        <w:rPr>
          <w:color w:val="5F497A"/>
        </w:rPr>
      </w:pPr>
      <w:r w:rsidRPr="00B75B24">
        <w:rPr>
          <w:color w:val="5F497A"/>
        </w:rPr>
        <w:t>Massnahmen: früh Test</w:t>
      </w:r>
      <w:r w:rsidRPr="00B75B24">
        <w:rPr>
          <w:color w:val="5F497A"/>
        </w:rPr>
        <w:noBreakHyphen/>
        <w:t>Repo und simples „Hello</w:t>
      </w:r>
      <w:r w:rsidRPr="00B75B24">
        <w:rPr>
          <w:color w:val="5F497A"/>
        </w:rPr>
        <w:noBreakHyphen/>
        <w:t xml:space="preserve">World“-Projekt anlegen, minimalen </w:t>
      </w:r>
      <w:proofErr w:type="spellStart"/>
      <w:r w:rsidRPr="00B75B24">
        <w:rPr>
          <w:color w:val="5F497A"/>
        </w:rPr>
        <w:t>Build</w:t>
      </w:r>
      <w:proofErr w:type="spellEnd"/>
      <w:r w:rsidRPr="00B75B24">
        <w:rPr>
          <w:color w:val="5F497A"/>
        </w:rPr>
        <w:noBreakHyphen/>
        <w:t>/Run</w:t>
      </w:r>
      <w:r w:rsidRPr="00B75B24">
        <w:rPr>
          <w:color w:val="5F497A"/>
        </w:rPr>
        <w:noBreakHyphen/>
        <w:t xml:space="preserve">Prozess heute prüfen, technische </w:t>
      </w:r>
      <w:proofErr w:type="spellStart"/>
      <w:r w:rsidRPr="00B75B24">
        <w:rPr>
          <w:color w:val="5F497A"/>
        </w:rPr>
        <w:t>Issues</w:t>
      </w:r>
      <w:proofErr w:type="spellEnd"/>
      <w:r w:rsidRPr="00B75B24">
        <w:rPr>
          <w:color w:val="5F497A"/>
        </w:rPr>
        <w:t xml:space="preserve"> sofort erfassen und priorisieren</w:t>
      </w:r>
      <w:r>
        <w:rPr>
          <w:color w:val="5F497A"/>
        </w:rPr>
        <w:t>.</w:t>
      </w:r>
    </w:p>
    <w:p w14:paraId="19AE160B" w14:textId="77777777" w:rsidR="00B75B24" w:rsidRDefault="00B75B24" w:rsidP="00B75B24">
      <w:pPr>
        <w:pStyle w:val="Textkrper"/>
        <w:ind w:left="707"/>
        <w:rPr>
          <w:color w:val="5F497A"/>
        </w:rPr>
      </w:pPr>
    </w:p>
    <w:p w14:paraId="06D8B02E" w14:textId="242E5BCE" w:rsidR="007A471B" w:rsidRDefault="00B75B24" w:rsidP="0099372E">
      <w:pPr>
        <w:suppressAutoHyphens w:val="0"/>
        <w:rPr>
          <w:color w:val="5F497A"/>
        </w:rPr>
      </w:pPr>
      <w:r>
        <w:rPr>
          <w:color w:val="5F497A"/>
        </w:rPr>
        <w:br w:type="page"/>
      </w:r>
    </w:p>
    <w:p w14:paraId="73F598DB" w14:textId="77777777" w:rsidR="007A471B" w:rsidRDefault="007A471B" w:rsidP="007A471B">
      <w:pPr>
        <w:pStyle w:val="berschrift1"/>
        <w:tabs>
          <w:tab w:val="left" w:pos="850"/>
          <w:tab w:val="num" w:pos="1134"/>
        </w:tabs>
        <w:suppressAutoHyphens w:val="0"/>
        <w:spacing w:before="120" w:after="120" w:line="288" w:lineRule="auto"/>
        <w:ind w:left="851" w:hanging="851"/>
      </w:pPr>
      <w:bookmarkStart w:id="9" w:name="_Toc409788304"/>
      <w:bookmarkStart w:id="10" w:name="_Toc223435806"/>
      <w:r>
        <w:lastRenderedPageBreak/>
        <w:t>Projekt</w:t>
      </w:r>
      <w:bookmarkEnd w:id="9"/>
      <w:r>
        <w:t>initialisierungsauftrag</w:t>
      </w:r>
      <w:bookmarkEnd w:id="10"/>
    </w:p>
    <w:p w14:paraId="2FF5F23C" w14:textId="77777777" w:rsidR="007A471B" w:rsidRDefault="007A471B" w:rsidP="007A471B">
      <w:pPr>
        <w:pStyle w:val="TextCDB"/>
        <w:rPr>
          <w:lang w:val="de-CH"/>
        </w:rPr>
      </w:pPr>
      <w:r>
        <w:rPr>
          <w:lang w:val="de-CH"/>
        </w:rPr>
        <w:t>Hiermit erteilt der Auftraggeber den Auftrag zur Durchführung der Initialisierungsphase des Projektes:</w:t>
      </w:r>
    </w:p>
    <w:p w14:paraId="095AB833" w14:textId="77777777" w:rsidR="007A471B" w:rsidRDefault="007A471B" w:rsidP="007A471B">
      <w:pPr>
        <w:pStyle w:val="TextCDB"/>
        <w:rPr>
          <w:lang w:val="de-CH"/>
        </w:rPr>
      </w:pPr>
    </w:p>
    <w:p w14:paraId="78592C2E" w14:textId="77777777" w:rsidR="007A471B" w:rsidRDefault="007A471B" w:rsidP="007A471B">
      <w:pPr>
        <w:pStyle w:val="TextCDB"/>
        <w:rPr>
          <w:lang w:val="de-CH"/>
        </w:rPr>
      </w:pPr>
    </w:p>
    <w:p w14:paraId="1000CEA2" w14:textId="77777777" w:rsidR="007A471B" w:rsidRDefault="007A471B" w:rsidP="007A471B">
      <w:pPr>
        <w:pStyle w:val="TextCDB"/>
        <w:rPr>
          <w:lang w:val="de-CH"/>
        </w:rPr>
      </w:pPr>
    </w:p>
    <w:p w14:paraId="0A03E250" w14:textId="77777777" w:rsidR="007A471B" w:rsidRDefault="007A471B" w:rsidP="007A471B">
      <w:pPr>
        <w:pStyle w:val="TextCDB"/>
        <w:rPr>
          <w:lang w:val="de-CH"/>
        </w:rPr>
      </w:pPr>
    </w:p>
    <w:p w14:paraId="520DD926" w14:textId="77777777" w:rsidR="007A471B" w:rsidRDefault="007A471B" w:rsidP="007A471B">
      <w:pPr>
        <w:pStyle w:val="TextCDB"/>
        <w:rPr>
          <w:lang w:val="de-CH"/>
        </w:rPr>
      </w:pPr>
    </w:p>
    <w:p w14:paraId="78506895" w14:textId="72862331" w:rsidR="007A471B" w:rsidRDefault="007A471B" w:rsidP="007A471B">
      <w:pPr>
        <w:pStyle w:val="TextCDB"/>
        <w:rPr>
          <w:lang w:val="de-CH"/>
        </w:rPr>
      </w:pPr>
      <w:r>
        <w:rPr>
          <w:lang w:val="de-CH"/>
        </w:rPr>
        <w:t>________________________</w:t>
      </w:r>
      <w:r>
        <w:rPr>
          <w:lang w:val="de-CH"/>
        </w:rPr>
        <w:tab/>
      </w:r>
      <w:r>
        <w:rPr>
          <w:lang w:val="de-CH"/>
        </w:rPr>
        <w:tab/>
        <w:t>_______________________</w:t>
      </w:r>
    </w:p>
    <w:p w14:paraId="3FC91DE8" w14:textId="77777777" w:rsidR="007A471B" w:rsidRDefault="007A471B" w:rsidP="007A471B">
      <w:pPr>
        <w:pStyle w:val="TextCDB"/>
        <w:rPr>
          <w:lang w:val="de-CH"/>
        </w:rPr>
      </w:pPr>
      <w:r>
        <w:rPr>
          <w:lang w:val="de-CH"/>
        </w:rPr>
        <w:t>Der Auftraggeber</w:t>
      </w:r>
      <w:r>
        <w:rPr>
          <w:lang w:val="de-CH"/>
        </w:rPr>
        <w:tab/>
      </w:r>
      <w:r>
        <w:rPr>
          <w:lang w:val="de-CH"/>
        </w:rPr>
        <w:tab/>
      </w:r>
      <w:r>
        <w:rPr>
          <w:lang w:val="de-CH"/>
        </w:rPr>
        <w:tab/>
      </w:r>
      <w:r>
        <w:rPr>
          <w:lang w:val="de-CH"/>
        </w:rPr>
        <w:tab/>
        <w:t>Der Projektleiter (für die Phase Initialisierung)</w:t>
      </w:r>
    </w:p>
    <w:p w14:paraId="218D17D6" w14:textId="77777777" w:rsidR="007A471B" w:rsidRPr="0088737C" w:rsidRDefault="007A471B" w:rsidP="007A471B">
      <w:pPr>
        <w:pStyle w:val="Textkrper"/>
        <w:rPr>
          <w:color w:val="5F497A"/>
        </w:rPr>
      </w:pPr>
      <w:r>
        <w:t>(Ort, Datum, Unterschrift)</w:t>
      </w:r>
      <w:r>
        <w:tab/>
      </w:r>
      <w:r>
        <w:tab/>
      </w:r>
      <w:r>
        <w:tab/>
        <w:t>(Ort, Datum, Unterschrift)</w:t>
      </w:r>
    </w:p>
    <w:sectPr w:rsidR="007A471B" w:rsidRPr="0088737C" w:rsidSect="00810BEE">
      <w:headerReference w:type="default" r:id="rId12"/>
      <w:footerReference w:type="default" r:id="rId13"/>
      <w:headerReference w:type="first" r:id="rId14"/>
      <w:footerReference w:type="first" r:id="rId15"/>
      <w:footnotePr>
        <w:pos w:val="beneathText"/>
      </w:footnotePr>
      <w:type w:val="continuous"/>
      <w:pgSz w:w="11905" w:h="16837"/>
      <w:pgMar w:top="1134" w:right="1134" w:bottom="1134" w:left="1134" w:header="851" w:footer="6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9CF02" w14:textId="77777777" w:rsidR="001F0394" w:rsidRDefault="001F0394">
      <w:r>
        <w:separator/>
      </w:r>
    </w:p>
  </w:endnote>
  <w:endnote w:type="continuationSeparator" w:id="0">
    <w:p w14:paraId="7894729A" w14:textId="77777777" w:rsidR="001F0394" w:rsidRDefault="001F0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charset w:val="00"/>
    <w:family w:val="auto"/>
    <w:pitch w:val="variable"/>
    <w:sig w:usb0="00000003" w:usb1="10008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45 Light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B1C9" w14:textId="77777777" w:rsidR="00950A21" w:rsidRDefault="00950A21">
    <w:pPr>
      <w:pStyle w:val="Fuzeile"/>
      <w:rPr>
        <w:sz w:val="2"/>
        <w:szCs w:val="2"/>
      </w:rPr>
    </w:pPr>
  </w:p>
  <w:tbl>
    <w:tblPr>
      <w:tblW w:w="0" w:type="auto"/>
      <w:tblBorders>
        <w:top w:val="single" w:sz="4" w:space="0" w:color="000000"/>
      </w:tblBorders>
      <w:tblLook w:val="01E0" w:firstRow="1" w:lastRow="1" w:firstColumn="1" w:lastColumn="1" w:noHBand="0" w:noVBand="0"/>
    </w:tblPr>
    <w:tblGrid>
      <w:gridCol w:w="3201"/>
      <w:gridCol w:w="3227"/>
      <w:gridCol w:w="3209"/>
    </w:tblGrid>
    <w:tr w:rsidR="00950A21" w14:paraId="33F29619" w14:textId="77777777" w:rsidTr="005A36ED">
      <w:tc>
        <w:tcPr>
          <w:tcW w:w="3259" w:type="dxa"/>
        </w:tcPr>
        <w:p w14:paraId="366350A6" w14:textId="77777777" w:rsidR="00950A21" w:rsidRPr="005A36ED" w:rsidRDefault="00950A21">
          <w:pPr>
            <w:pStyle w:val="Fuzeile"/>
            <w:rPr>
              <w:sz w:val="20"/>
              <w:szCs w:val="20"/>
            </w:rPr>
          </w:pPr>
        </w:p>
      </w:tc>
      <w:tc>
        <w:tcPr>
          <w:tcW w:w="3259" w:type="dxa"/>
        </w:tcPr>
        <w:p w14:paraId="1B19C7F9" w14:textId="2BC27EAC" w:rsidR="00950A21" w:rsidRPr="005A36ED" w:rsidRDefault="00950A21" w:rsidP="005A36ED">
          <w:pPr>
            <w:pStyle w:val="Fuzeile"/>
            <w:jc w:val="center"/>
            <w:rPr>
              <w:sz w:val="20"/>
              <w:szCs w:val="20"/>
            </w:rPr>
          </w:pPr>
          <w:r w:rsidRPr="005A36ED">
            <w:rPr>
              <w:sz w:val="20"/>
              <w:szCs w:val="20"/>
            </w:rPr>
            <w:t xml:space="preserve">Speicherdatum: </w:t>
          </w:r>
          <w:r w:rsidR="00C05AE8">
            <w:rPr>
              <w:sz w:val="20"/>
              <w:szCs w:val="20"/>
            </w:rPr>
            <w:t>03.03.26</w:t>
          </w:r>
        </w:p>
      </w:tc>
      <w:tc>
        <w:tcPr>
          <w:tcW w:w="3259" w:type="dxa"/>
        </w:tcPr>
        <w:p w14:paraId="471962DD" w14:textId="77777777" w:rsidR="00950A21" w:rsidRPr="005A36ED" w:rsidRDefault="00950A21" w:rsidP="005A36ED">
          <w:pPr>
            <w:pStyle w:val="Fuzeile"/>
            <w:jc w:val="right"/>
            <w:rPr>
              <w:sz w:val="20"/>
              <w:szCs w:val="20"/>
            </w:rPr>
          </w:pPr>
          <w:r w:rsidRPr="005A36ED">
            <w:rPr>
              <w:sz w:val="20"/>
              <w:szCs w:val="20"/>
            </w:rPr>
            <w:t xml:space="preserve">Seite </w:t>
          </w:r>
          <w:r w:rsidRPr="005A36ED">
            <w:rPr>
              <w:sz w:val="20"/>
              <w:szCs w:val="20"/>
            </w:rPr>
            <w:fldChar w:fldCharType="begin"/>
          </w:r>
          <w:r w:rsidRPr="005A36ED">
            <w:rPr>
              <w:sz w:val="20"/>
              <w:szCs w:val="20"/>
            </w:rPr>
            <w:instrText xml:space="preserve"> PAGE   \* MERGEFORMAT </w:instrText>
          </w:r>
          <w:r w:rsidRPr="005A36ED">
            <w:rPr>
              <w:sz w:val="20"/>
              <w:szCs w:val="20"/>
            </w:rPr>
            <w:fldChar w:fldCharType="separate"/>
          </w:r>
          <w:r w:rsidR="007B3F7E">
            <w:rPr>
              <w:noProof/>
              <w:sz w:val="20"/>
              <w:szCs w:val="20"/>
            </w:rPr>
            <w:t>2</w:t>
          </w:r>
          <w:r w:rsidRPr="005A36ED">
            <w:rPr>
              <w:sz w:val="20"/>
              <w:szCs w:val="20"/>
            </w:rPr>
            <w:fldChar w:fldCharType="end"/>
          </w:r>
          <w:r w:rsidRPr="005A36ED">
            <w:rPr>
              <w:sz w:val="20"/>
              <w:szCs w:val="20"/>
            </w:rPr>
            <w:t xml:space="preserve"> von </w:t>
          </w:r>
          <w:r w:rsidRPr="005A36ED">
            <w:rPr>
              <w:sz w:val="20"/>
              <w:szCs w:val="20"/>
            </w:rPr>
            <w:fldChar w:fldCharType="begin"/>
          </w:r>
          <w:r w:rsidRPr="005A36ED">
            <w:rPr>
              <w:sz w:val="20"/>
              <w:szCs w:val="20"/>
            </w:rPr>
            <w:instrText xml:space="preserve"> NUMPAGES   \* MERGEFORMAT </w:instrText>
          </w:r>
          <w:r w:rsidRPr="005A36ED">
            <w:rPr>
              <w:sz w:val="20"/>
              <w:szCs w:val="20"/>
            </w:rPr>
            <w:fldChar w:fldCharType="separate"/>
          </w:r>
          <w:r w:rsidR="007B3F7E">
            <w:rPr>
              <w:noProof/>
              <w:sz w:val="20"/>
              <w:szCs w:val="20"/>
            </w:rPr>
            <w:t>4</w:t>
          </w:r>
          <w:r w:rsidRPr="005A36ED">
            <w:rPr>
              <w:sz w:val="20"/>
              <w:szCs w:val="20"/>
            </w:rPr>
            <w:fldChar w:fldCharType="end"/>
          </w:r>
          <w:r w:rsidRPr="005A36ED">
            <w:rPr>
              <w:sz w:val="20"/>
              <w:szCs w:val="20"/>
            </w:rPr>
            <w:t xml:space="preserve"> </w:t>
          </w:r>
        </w:p>
      </w:tc>
    </w:tr>
  </w:tbl>
  <w:p w14:paraId="7C750070" w14:textId="77777777" w:rsidR="00950A21" w:rsidRPr="00810BEE" w:rsidRDefault="00950A21">
    <w:pPr>
      <w:pStyle w:val="Fuzeile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204"/>
      <w:gridCol w:w="3224"/>
      <w:gridCol w:w="3209"/>
    </w:tblGrid>
    <w:tr w:rsidR="00950A21" w:rsidRPr="005A36ED" w14:paraId="5DF49A8A" w14:textId="77777777" w:rsidTr="005A36ED">
      <w:tc>
        <w:tcPr>
          <w:tcW w:w="3259" w:type="dxa"/>
        </w:tcPr>
        <w:p w14:paraId="019F328C" w14:textId="77777777" w:rsidR="00950A21" w:rsidRPr="009073B5" w:rsidRDefault="00950A21">
          <w:pPr>
            <w:pStyle w:val="Fuzeile"/>
          </w:pPr>
        </w:p>
      </w:tc>
      <w:tc>
        <w:tcPr>
          <w:tcW w:w="3259" w:type="dxa"/>
        </w:tcPr>
        <w:p w14:paraId="5362E6F2" w14:textId="77777777" w:rsidR="00950A21" w:rsidRPr="009073B5" w:rsidRDefault="00950A21" w:rsidP="005A36ED">
          <w:pPr>
            <w:pStyle w:val="Fuzeile"/>
            <w:jc w:val="center"/>
          </w:pPr>
          <w:r w:rsidRPr="009073B5">
            <w:t>Speicherdatum</w:t>
          </w:r>
          <w:r>
            <w:t>: #</w:t>
          </w:r>
          <w:proofErr w:type="gramStart"/>
          <w:r>
            <w:t>#.##.#</w:t>
          </w:r>
          <w:proofErr w:type="gramEnd"/>
          <w:r>
            <w:t>#</w:t>
          </w:r>
        </w:p>
      </w:tc>
      <w:tc>
        <w:tcPr>
          <w:tcW w:w="3259" w:type="dxa"/>
        </w:tcPr>
        <w:p w14:paraId="1442B3B3" w14:textId="77777777" w:rsidR="00950A21" w:rsidRPr="009073B5" w:rsidRDefault="00950A21" w:rsidP="005A36ED">
          <w:pPr>
            <w:pStyle w:val="Fuzeile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r w:rsidR="001F0815">
            <w:rPr>
              <w:noProof/>
            </w:rPr>
            <w:fldChar w:fldCharType="begin"/>
          </w:r>
          <w:r w:rsidR="001F0815">
            <w:rPr>
              <w:noProof/>
            </w:rPr>
            <w:instrText xml:space="preserve"> NUMPAGES   \* MERGEFORMAT </w:instrText>
          </w:r>
          <w:r w:rsidR="001F0815">
            <w:rPr>
              <w:noProof/>
            </w:rPr>
            <w:fldChar w:fldCharType="separate"/>
          </w:r>
          <w:r w:rsidR="00277CC8">
            <w:rPr>
              <w:noProof/>
            </w:rPr>
            <w:t>3</w:t>
          </w:r>
          <w:r w:rsidR="001F0815">
            <w:rPr>
              <w:noProof/>
            </w:rPr>
            <w:fldChar w:fldCharType="end"/>
          </w:r>
        </w:p>
      </w:tc>
    </w:tr>
  </w:tbl>
  <w:p w14:paraId="0BD98909" w14:textId="77777777" w:rsidR="00950A21" w:rsidRDefault="00950A21">
    <w:pPr>
      <w:pStyle w:val="Fuzeil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E80B0" w14:textId="77777777" w:rsidR="001F0394" w:rsidRDefault="001F0394">
      <w:r>
        <w:separator/>
      </w:r>
    </w:p>
  </w:footnote>
  <w:footnote w:type="continuationSeparator" w:id="0">
    <w:p w14:paraId="631449DA" w14:textId="77777777" w:rsidR="001F0394" w:rsidRDefault="001F0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0000"/>
      </w:tblBorders>
      <w:tblLook w:val="01E0" w:firstRow="1" w:lastRow="1" w:firstColumn="1" w:lastColumn="1" w:noHBand="0" w:noVBand="0"/>
    </w:tblPr>
    <w:tblGrid>
      <w:gridCol w:w="4800"/>
      <w:gridCol w:w="4837"/>
    </w:tblGrid>
    <w:tr w:rsidR="00950A21" w14:paraId="6C7B5450" w14:textId="77777777" w:rsidTr="005A36ED">
      <w:tc>
        <w:tcPr>
          <w:tcW w:w="4888" w:type="dxa"/>
        </w:tcPr>
        <w:p w14:paraId="4227D64C" w14:textId="45702E7D" w:rsidR="00950A21" w:rsidRDefault="00950A21">
          <w:pPr>
            <w:pStyle w:val="Kopfzeile"/>
          </w:pPr>
        </w:p>
      </w:tc>
      <w:tc>
        <w:tcPr>
          <w:tcW w:w="4889" w:type="dxa"/>
        </w:tcPr>
        <w:p w14:paraId="0D550B1D" w14:textId="295BAEF1" w:rsidR="00950A21" w:rsidRDefault="0050497A" w:rsidP="005A36ED">
          <w:pPr>
            <w:pStyle w:val="Kopfzeile"/>
            <w:jc w:val="right"/>
          </w:pPr>
          <w:r>
            <w:t>TD-Shooter</w:t>
          </w:r>
        </w:p>
        <w:p w14:paraId="1298016C" w14:textId="77777777" w:rsidR="00950A21" w:rsidRDefault="00950A21" w:rsidP="005A36ED">
          <w:pPr>
            <w:pStyle w:val="Kopfzeile"/>
            <w:jc w:val="right"/>
          </w:pPr>
          <w:r>
            <w:t>Projekt</w:t>
          </w:r>
          <w:r w:rsidR="007A471B">
            <w:t>initialisierungsan</w:t>
          </w:r>
          <w:r>
            <w:t>trag</w:t>
          </w:r>
        </w:p>
      </w:tc>
    </w:tr>
  </w:tbl>
  <w:p w14:paraId="525E7739" w14:textId="77777777" w:rsidR="00950A21" w:rsidRPr="009073B5" w:rsidRDefault="00950A2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4841"/>
      <w:gridCol w:w="4796"/>
    </w:tblGrid>
    <w:tr w:rsidR="00950A21" w14:paraId="41C775B4" w14:textId="77777777" w:rsidTr="005A36ED">
      <w:tc>
        <w:tcPr>
          <w:tcW w:w="4888" w:type="dxa"/>
        </w:tcPr>
        <w:p w14:paraId="7B3FB11E" w14:textId="77777777" w:rsidR="00950A21" w:rsidRDefault="006074AF" w:rsidP="00D6420D">
          <w:pPr>
            <w:pStyle w:val="Kopfzeile"/>
          </w:pPr>
          <w:r>
            <w:rPr>
              <w:noProof/>
              <w:lang w:eastAsia="de-CH"/>
            </w:rPr>
            <w:drawing>
              <wp:inline distT="0" distB="0" distL="0" distR="0" wp14:anchorId="03CD44B9" wp14:editId="74D2209B">
                <wp:extent cx="1885950" cy="266700"/>
                <wp:effectExtent l="0" t="0" r="0" b="0"/>
                <wp:docPr id="2" name="Bild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89" w:type="dxa"/>
        </w:tcPr>
        <w:p w14:paraId="557AD11F" w14:textId="77777777" w:rsidR="00950A21" w:rsidRDefault="00950A21" w:rsidP="005A36ED">
          <w:pPr>
            <w:pStyle w:val="Kopfzeile"/>
            <w:jc w:val="right"/>
          </w:pPr>
          <w:r>
            <w:t>&lt;Projektname&gt;</w:t>
          </w:r>
        </w:p>
        <w:p w14:paraId="63B56A9A" w14:textId="77777777" w:rsidR="00950A21" w:rsidRDefault="00950A21" w:rsidP="005A36ED">
          <w:pPr>
            <w:pStyle w:val="Kopfzeile"/>
            <w:jc w:val="right"/>
          </w:pPr>
          <w:r>
            <w:t>&lt;Dokumententitel&gt;</w:t>
          </w:r>
        </w:p>
      </w:tc>
    </w:tr>
  </w:tbl>
  <w:p w14:paraId="1BFB597A" w14:textId="77777777" w:rsidR="00950A21" w:rsidRDefault="00950A2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berschrift1"/>
      <w:lvlText w:val="%1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8" w15:restartNumberingAfterBreak="0">
    <w:nsid w:val="08B248FD"/>
    <w:multiLevelType w:val="multilevel"/>
    <w:tmpl w:val="9096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71149B"/>
    <w:multiLevelType w:val="hybridMultilevel"/>
    <w:tmpl w:val="A2AC47C4"/>
    <w:lvl w:ilvl="0" w:tplc="9118C5E6">
      <w:start w:val="13"/>
      <w:numFmt w:val="bullet"/>
      <w:lvlText w:val="-"/>
      <w:lvlJc w:val="left"/>
      <w:pPr>
        <w:ind w:left="792" w:hanging="360"/>
      </w:pPr>
      <w:rPr>
        <w:rFonts w:ascii="Arial" w:eastAsia="PMingLiU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30D17D15"/>
    <w:multiLevelType w:val="multilevel"/>
    <w:tmpl w:val="BC64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9C6BC2"/>
    <w:multiLevelType w:val="multilevel"/>
    <w:tmpl w:val="6D7E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F320735"/>
    <w:multiLevelType w:val="multilevel"/>
    <w:tmpl w:val="97E2243C"/>
    <w:lvl w:ilvl="0">
      <w:start w:val="1"/>
      <w:numFmt w:val="decimal"/>
      <w:pStyle w:val="aTraktNum1EFD"/>
      <w:lvlText w:val="%1"/>
      <w:lvlJc w:val="left"/>
      <w:pPr>
        <w:tabs>
          <w:tab w:val="num" w:pos="552"/>
        </w:tabs>
        <w:ind w:left="552" w:hanging="432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pStyle w:val="aTraktNum2EFD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aTraktNum3EFD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aTraktNum4EFD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168522345">
    <w:abstractNumId w:val="0"/>
  </w:num>
  <w:num w:numId="2" w16cid:durableId="1434394819">
    <w:abstractNumId w:val="1"/>
  </w:num>
  <w:num w:numId="3" w16cid:durableId="1846751007">
    <w:abstractNumId w:val="2"/>
  </w:num>
  <w:num w:numId="4" w16cid:durableId="546337547">
    <w:abstractNumId w:val="3"/>
  </w:num>
  <w:num w:numId="5" w16cid:durableId="1541626252">
    <w:abstractNumId w:val="4"/>
  </w:num>
  <w:num w:numId="6" w16cid:durableId="545719970">
    <w:abstractNumId w:val="5"/>
  </w:num>
  <w:num w:numId="7" w16cid:durableId="1281958871">
    <w:abstractNumId w:val="6"/>
  </w:num>
  <w:num w:numId="8" w16cid:durableId="1128620619">
    <w:abstractNumId w:val="7"/>
  </w:num>
  <w:num w:numId="9" w16cid:durableId="1540892410">
    <w:abstractNumId w:val="0"/>
  </w:num>
  <w:num w:numId="10" w16cid:durableId="887181597">
    <w:abstractNumId w:val="0"/>
  </w:num>
  <w:num w:numId="11" w16cid:durableId="1731421776">
    <w:abstractNumId w:val="0"/>
  </w:num>
  <w:num w:numId="12" w16cid:durableId="1117017941">
    <w:abstractNumId w:val="0"/>
  </w:num>
  <w:num w:numId="13" w16cid:durableId="420025080">
    <w:abstractNumId w:val="0"/>
  </w:num>
  <w:num w:numId="14" w16cid:durableId="1378815688">
    <w:abstractNumId w:val="0"/>
  </w:num>
  <w:num w:numId="15" w16cid:durableId="452792531">
    <w:abstractNumId w:val="0"/>
  </w:num>
  <w:num w:numId="16" w16cid:durableId="323357913">
    <w:abstractNumId w:val="0"/>
  </w:num>
  <w:num w:numId="17" w16cid:durableId="1971592235">
    <w:abstractNumId w:val="0"/>
  </w:num>
  <w:num w:numId="18" w16cid:durableId="345131138">
    <w:abstractNumId w:val="12"/>
  </w:num>
  <w:num w:numId="19" w16cid:durableId="2132506897">
    <w:abstractNumId w:val="9"/>
  </w:num>
  <w:num w:numId="20" w16cid:durableId="1649942310">
    <w:abstractNumId w:val="10"/>
  </w:num>
  <w:num w:numId="21" w16cid:durableId="1552231177">
    <w:abstractNumId w:val="11"/>
  </w:num>
  <w:num w:numId="22" w16cid:durableId="20649820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967"/>
    <w:rsid w:val="00004FF5"/>
    <w:rsid w:val="00083153"/>
    <w:rsid w:val="000C5ED3"/>
    <w:rsid w:val="001366F8"/>
    <w:rsid w:val="001501D4"/>
    <w:rsid w:val="00173065"/>
    <w:rsid w:val="001E733E"/>
    <w:rsid w:val="001F0394"/>
    <w:rsid w:val="001F0815"/>
    <w:rsid w:val="002259D2"/>
    <w:rsid w:val="00233309"/>
    <w:rsid w:val="00257E57"/>
    <w:rsid w:val="00277CC8"/>
    <w:rsid w:val="002F0ED6"/>
    <w:rsid w:val="00322E48"/>
    <w:rsid w:val="00331205"/>
    <w:rsid w:val="003A3249"/>
    <w:rsid w:val="004044E5"/>
    <w:rsid w:val="00416F2E"/>
    <w:rsid w:val="00442512"/>
    <w:rsid w:val="00485D15"/>
    <w:rsid w:val="00485E67"/>
    <w:rsid w:val="004A2A4D"/>
    <w:rsid w:val="004C309B"/>
    <w:rsid w:val="004F6CEE"/>
    <w:rsid w:val="0050497A"/>
    <w:rsid w:val="00547D7C"/>
    <w:rsid w:val="005A36ED"/>
    <w:rsid w:val="006074AF"/>
    <w:rsid w:val="00663FDE"/>
    <w:rsid w:val="006E5967"/>
    <w:rsid w:val="00700AB6"/>
    <w:rsid w:val="00706272"/>
    <w:rsid w:val="00755596"/>
    <w:rsid w:val="007A471B"/>
    <w:rsid w:val="007B3F7E"/>
    <w:rsid w:val="00810BEE"/>
    <w:rsid w:val="008136A0"/>
    <w:rsid w:val="00854F1A"/>
    <w:rsid w:val="0088737C"/>
    <w:rsid w:val="00890DE9"/>
    <w:rsid w:val="008A4252"/>
    <w:rsid w:val="009073B5"/>
    <w:rsid w:val="00950A21"/>
    <w:rsid w:val="009576C1"/>
    <w:rsid w:val="0099372E"/>
    <w:rsid w:val="009A595A"/>
    <w:rsid w:val="00A33095"/>
    <w:rsid w:val="00A61660"/>
    <w:rsid w:val="00AB0B71"/>
    <w:rsid w:val="00AC4CC2"/>
    <w:rsid w:val="00AC79C2"/>
    <w:rsid w:val="00AE4D12"/>
    <w:rsid w:val="00B000B7"/>
    <w:rsid w:val="00B365B1"/>
    <w:rsid w:val="00B75B24"/>
    <w:rsid w:val="00BD09B1"/>
    <w:rsid w:val="00C05AE8"/>
    <w:rsid w:val="00C223DB"/>
    <w:rsid w:val="00C737D9"/>
    <w:rsid w:val="00C822AF"/>
    <w:rsid w:val="00C83446"/>
    <w:rsid w:val="00CA3528"/>
    <w:rsid w:val="00CD16D0"/>
    <w:rsid w:val="00CD33D2"/>
    <w:rsid w:val="00D21DEB"/>
    <w:rsid w:val="00D6420D"/>
    <w:rsid w:val="00DC7586"/>
    <w:rsid w:val="00DF3AE0"/>
    <w:rsid w:val="00E375BB"/>
    <w:rsid w:val="00F0439D"/>
    <w:rsid w:val="00F24D0D"/>
    <w:rsid w:val="00F9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3BFF77"/>
  <w15:docId w15:val="{F74C4258-B73C-4A9D-9AF7-3475D3CF7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223DB"/>
    <w:pPr>
      <w:suppressAutoHyphens/>
    </w:pPr>
    <w:rPr>
      <w:rFonts w:ascii="Arial" w:eastAsia="PMingLiU" w:hAnsi="Arial"/>
      <w:lang w:eastAsia="ar-SA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outlineLvl w:val="0"/>
    </w:pPr>
    <w:rPr>
      <w:rFonts w:cs="Arial"/>
      <w:b/>
      <w:bCs/>
      <w:kern w:val="1"/>
      <w:sz w:val="24"/>
      <w:szCs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outlineLvl w:val="1"/>
    </w:pPr>
    <w:rPr>
      <w:rFonts w:cs="Arial"/>
      <w:b/>
      <w:bCs/>
      <w:iCs/>
      <w:kern w:val="1"/>
      <w:szCs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outlineLvl w:val="2"/>
    </w:pPr>
    <w:rPr>
      <w:rFonts w:cs="Arial"/>
      <w:bCs/>
      <w:kern w:val="1"/>
      <w:szCs w:val="26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outlineLvl w:val="3"/>
    </w:pPr>
    <w:rPr>
      <w:bCs/>
      <w:kern w:val="1"/>
      <w:szCs w:val="28"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outlineLvl w:val="4"/>
    </w:pPr>
    <w:rPr>
      <w:bCs/>
      <w:iCs/>
      <w:kern w:val="1"/>
      <w:szCs w:val="26"/>
    </w:rPr>
  </w:style>
  <w:style w:type="paragraph" w:styleId="berschrift6">
    <w:name w:val="heading 6"/>
    <w:basedOn w:val="Standard"/>
    <w:next w:val="Standard"/>
    <w:qFormat/>
    <w:pPr>
      <w:keepNext/>
      <w:numPr>
        <w:ilvl w:val="5"/>
        <w:numId w:val="1"/>
      </w:numPr>
      <w:outlineLvl w:val="5"/>
    </w:pPr>
    <w:rPr>
      <w:bCs/>
      <w:kern w:val="1"/>
      <w:szCs w:val="22"/>
    </w:rPr>
  </w:style>
  <w:style w:type="paragraph" w:styleId="berschrift7">
    <w:name w:val="heading 7"/>
    <w:basedOn w:val="Standard"/>
    <w:next w:val="Standard"/>
    <w:qFormat/>
    <w:pPr>
      <w:keepNext/>
      <w:numPr>
        <w:ilvl w:val="6"/>
        <w:numId w:val="1"/>
      </w:numPr>
      <w:outlineLvl w:val="6"/>
    </w:pPr>
    <w:rPr>
      <w:kern w:val="1"/>
    </w:rPr>
  </w:style>
  <w:style w:type="paragraph" w:styleId="berschrift8">
    <w:name w:val="heading 8"/>
    <w:basedOn w:val="Standard"/>
    <w:next w:val="Standard"/>
    <w:qFormat/>
    <w:pPr>
      <w:keepNext/>
      <w:numPr>
        <w:ilvl w:val="7"/>
        <w:numId w:val="1"/>
      </w:numPr>
      <w:outlineLvl w:val="7"/>
    </w:pPr>
    <w:rPr>
      <w:iCs/>
      <w:kern w:val="1"/>
    </w:rPr>
  </w:style>
  <w:style w:type="paragraph" w:styleId="berschrift9">
    <w:name w:val="heading 9"/>
    <w:basedOn w:val="Standard"/>
    <w:next w:val="Standard"/>
    <w:qFormat/>
    <w:pPr>
      <w:keepNext/>
      <w:numPr>
        <w:ilvl w:val="8"/>
        <w:numId w:val="1"/>
      </w:numPr>
      <w:outlineLvl w:val="8"/>
    </w:pPr>
    <w:rPr>
      <w:rFonts w:cs="Arial"/>
      <w:kern w:val="1"/>
      <w:szCs w:val="2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1">
    <w:name w:val="Absatz-Standardschriftart1"/>
  </w:style>
  <w:style w:type="character" w:styleId="Seitenzahl">
    <w:name w:val="page number"/>
    <w:basedOn w:val="Absatz-Standardschriftart1"/>
  </w:style>
  <w:style w:type="character" w:customStyle="1" w:styleId="Kommentarzeichen1">
    <w:name w:val="Kommentarzeichen1"/>
    <w:rPr>
      <w:sz w:val="16"/>
      <w:szCs w:val="16"/>
    </w:rPr>
  </w:style>
  <w:style w:type="character" w:customStyle="1" w:styleId="Car">
    <w:name w:val="Car"/>
    <w:rPr>
      <w:rFonts w:ascii="Arial" w:eastAsia="PMingLiU" w:hAnsi="Arial" w:cs="Arial"/>
      <w:b/>
      <w:bCs/>
      <w:kern w:val="1"/>
      <w:sz w:val="24"/>
      <w:szCs w:val="32"/>
      <w:lang w:val="fr-CH" w:eastAsia="ar-SA" w:bidi="ar-SA"/>
    </w:rPr>
  </w:style>
  <w:style w:type="character" w:customStyle="1" w:styleId="Aufzhlungszeichen1">
    <w:name w:val="Aufzählungszeichen1"/>
    <w:rPr>
      <w:rFonts w:ascii="StarSymbol" w:eastAsia="StarSymbol" w:hAnsi="StarSymbol" w:cs="StarSymbol"/>
      <w:sz w:val="18"/>
      <w:szCs w:val="18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  <w:rPr>
      <w:rFonts w:cs="Tahoma"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Verzeichnis">
    <w:name w:val="Verzeichnis"/>
    <w:basedOn w:val="Standard"/>
    <w:pPr>
      <w:suppressLineNumbers/>
    </w:pPr>
    <w:rPr>
      <w:rFonts w:cs="Tahoma"/>
    </w:rPr>
  </w:style>
  <w:style w:type="paragraph" w:customStyle="1" w:styleId="Kommentartext1">
    <w:name w:val="Kommentartext1"/>
    <w:basedOn w:val="Standard"/>
    <w:next w:val="Standard"/>
    <w:rPr>
      <w:color w:val="000080"/>
      <w:u w:val="dotted"/>
    </w:rPr>
  </w:style>
  <w:style w:type="paragraph" w:styleId="Kopfzeile">
    <w:name w:val="header"/>
    <w:basedOn w:val="Standard"/>
    <w:rPr>
      <w:sz w:val="16"/>
    </w:rPr>
  </w:style>
  <w:style w:type="paragraph" w:styleId="Titel">
    <w:name w:val="Title"/>
    <w:basedOn w:val="Standard"/>
    <w:next w:val="Standard"/>
    <w:qFormat/>
    <w:pPr>
      <w:keepNext/>
    </w:pPr>
    <w:rPr>
      <w:rFonts w:cs="Arial"/>
      <w:b/>
      <w:bCs/>
      <w:kern w:val="1"/>
      <w:sz w:val="40"/>
      <w:szCs w:val="32"/>
    </w:rPr>
  </w:style>
  <w:style w:type="paragraph" w:styleId="Untertitel">
    <w:name w:val="Subtitle"/>
    <w:basedOn w:val="berschrift"/>
    <w:next w:val="Textkrper"/>
    <w:qFormat/>
    <w:pPr>
      <w:jc w:val="center"/>
    </w:pPr>
    <w:rPr>
      <w:i/>
      <w:iCs/>
    </w:rPr>
  </w:style>
  <w:style w:type="paragraph" w:customStyle="1" w:styleId="CDBTitel">
    <w:name w:val="CDB_Titel"/>
    <w:basedOn w:val="Titel"/>
    <w:pPr>
      <w:keepNext w:val="0"/>
      <w:spacing w:after="260" w:line="480" w:lineRule="exact"/>
    </w:pPr>
    <w:rPr>
      <w:rFonts w:eastAsia="Times New Roman"/>
      <w:sz w:val="42"/>
    </w:rPr>
  </w:style>
  <w:style w:type="paragraph" w:customStyle="1" w:styleId="TabellenInhalt">
    <w:name w:val="Tabellen Inhalt"/>
    <w:basedOn w:val="Standard"/>
    <w:pPr>
      <w:suppressLineNumbers/>
      <w:spacing w:before="20" w:after="20" w:line="260" w:lineRule="exact"/>
    </w:pPr>
    <w:rPr>
      <w:rFonts w:eastAsia="Times New Roman"/>
    </w:rPr>
  </w:style>
  <w:style w:type="paragraph" w:customStyle="1" w:styleId="Tabellenberschrift">
    <w:name w:val="Tabellen Überschrift"/>
    <w:basedOn w:val="TabellenInhalt"/>
    <w:rPr>
      <w:bCs/>
      <w:color w:val="FFFFFF"/>
    </w:rPr>
  </w:style>
  <w:style w:type="paragraph" w:styleId="Fuzeile">
    <w:name w:val="footer"/>
    <w:basedOn w:val="Standard"/>
    <w:rPr>
      <w:sz w:val="16"/>
      <w:szCs w:val="16"/>
    </w:rPr>
  </w:style>
  <w:style w:type="paragraph" w:styleId="Verzeichnis1">
    <w:name w:val="toc 1"/>
    <w:basedOn w:val="Standard"/>
    <w:next w:val="Standard"/>
    <w:uiPriority w:val="39"/>
    <w:pPr>
      <w:ind w:left="352" w:hanging="352"/>
    </w:pPr>
    <w:rPr>
      <w:kern w:val="1"/>
    </w:rPr>
  </w:style>
  <w:style w:type="paragraph" w:styleId="Verzeichnis2">
    <w:name w:val="toc 2"/>
    <w:basedOn w:val="Standard"/>
    <w:next w:val="Standard"/>
    <w:semiHidden/>
    <w:pPr>
      <w:ind w:left="516" w:hanging="516"/>
    </w:pPr>
    <w:rPr>
      <w:kern w:val="1"/>
    </w:rPr>
  </w:style>
  <w:style w:type="paragraph" w:styleId="Verzeichnis3">
    <w:name w:val="toc 3"/>
    <w:basedOn w:val="Standard"/>
    <w:next w:val="Standard"/>
    <w:semiHidden/>
    <w:pPr>
      <w:ind w:left="686" w:hanging="686"/>
    </w:pPr>
    <w:rPr>
      <w:kern w:val="1"/>
    </w:rPr>
  </w:style>
  <w:style w:type="paragraph" w:styleId="Verzeichnis4">
    <w:name w:val="toc 4"/>
    <w:basedOn w:val="Standard"/>
    <w:next w:val="Standard"/>
    <w:semiHidden/>
    <w:pPr>
      <w:ind w:left="851" w:hanging="851"/>
    </w:pPr>
    <w:rPr>
      <w:kern w:val="1"/>
    </w:rPr>
  </w:style>
  <w:style w:type="paragraph" w:styleId="Verzeichnis5">
    <w:name w:val="toc 5"/>
    <w:basedOn w:val="Standard"/>
    <w:next w:val="Standard"/>
    <w:semiHidden/>
    <w:pPr>
      <w:ind w:left="1021" w:hanging="1021"/>
    </w:pPr>
    <w:rPr>
      <w:kern w:val="1"/>
    </w:rPr>
  </w:style>
  <w:style w:type="paragraph" w:styleId="Verzeichnis6">
    <w:name w:val="toc 6"/>
    <w:basedOn w:val="Standard"/>
    <w:next w:val="Standard"/>
    <w:semiHidden/>
    <w:pPr>
      <w:ind w:left="1185" w:hanging="1185"/>
    </w:pPr>
    <w:rPr>
      <w:kern w:val="1"/>
    </w:rPr>
  </w:style>
  <w:style w:type="paragraph" w:styleId="Verzeichnis7">
    <w:name w:val="toc 7"/>
    <w:basedOn w:val="Standard"/>
    <w:next w:val="Standard"/>
    <w:semiHidden/>
    <w:pPr>
      <w:ind w:left="1349" w:hanging="1349"/>
    </w:pPr>
    <w:rPr>
      <w:kern w:val="1"/>
    </w:rPr>
  </w:style>
  <w:style w:type="paragraph" w:styleId="Verzeichnis8">
    <w:name w:val="toc 8"/>
    <w:basedOn w:val="Standard"/>
    <w:next w:val="Standard"/>
    <w:semiHidden/>
    <w:pPr>
      <w:ind w:left="1520" w:hanging="1520"/>
    </w:pPr>
    <w:rPr>
      <w:kern w:val="1"/>
    </w:rPr>
  </w:style>
  <w:style w:type="paragraph" w:styleId="Verzeichnis9">
    <w:name w:val="toc 9"/>
    <w:basedOn w:val="Standard"/>
    <w:next w:val="Standard"/>
    <w:semiHidden/>
    <w:pPr>
      <w:ind w:left="1684" w:hanging="1684"/>
    </w:pPr>
    <w:rPr>
      <w:kern w:val="1"/>
    </w:rPr>
  </w:style>
  <w:style w:type="paragraph" w:customStyle="1" w:styleId="Textedebulles">
    <w:name w:val="Texte de bulles"/>
    <w:basedOn w:val="Standard"/>
    <w:rPr>
      <w:rFonts w:ascii="Tahoma" w:hAnsi="Tahoma" w:cs="Tahoma"/>
      <w:sz w:val="16"/>
      <w:szCs w:val="16"/>
    </w:rPr>
  </w:style>
  <w:style w:type="paragraph" w:customStyle="1" w:styleId="CDBuLinie">
    <w:name w:val="CDB_uLinie"/>
    <w:basedOn w:val="Standard"/>
    <w:pPr>
      <w:pBdr>
        <w:bottom w:val="single" w:sz="4" w:space="1" w:color="000000"/>
      </w:pBdr>
      <w:spacing w:after="320"/>
      <w:ind w:left="28" w:right="28"/>
    </w:pPr>
    <w:rPr>
      <w:rFonts w:eastAsia="Times New Roman"/>
      <w:sz w:val="15"/>
      <w:szCs w:val="15"/>
    </w:rPr>
  </w:style>
  <w:style w:type="paragraph" w:customStyle="1" w:styleId="Listennummer51">
    <w:name w:val="Listennummer 51"/>
    <w:basedOn w:val="Standard"/>
    <w:rPr>
      <w:rFonts w:ascii="Frutiger 45 Light" w:eastAsia="Times New Roman" w:hAnsi="Frutiger 45 Light"/>
      <w:szCs w:val="24"/>
      <w:lang w:val="fr-CH"/>
    </w:rPr>
  </w:style>
  <w:style w:type="paragraph" w:customStyle="1" w:styleId="CDBAbsenderinformation">
    <w:name w:val="CDB_Absenderinformation"/>
    <w:basedOn w:val="Fuzeile"/>
    <w:pPr>
      <w:spacing w:line="200" w:lineRule="exact"/>
    </w:pPr>
    <w:rPr>
      <w:rFonts w:eastAsia="Times New Roman"/>
      <w:sz w:val="15"/>
      <w:szCs w:val="15"/>
    </w:rPr>
  </w:style>
  <w:style w:type="paragraph" w:customStyle="1" w:styleId="Inhaltsverzeichnis10">
    <w:name w:val="Inhaltsverzeichnis 10"/>
    <w:basedOn w:val="Verzeichnis"/>
    <w:pPr>
      <w:tabs>
        <w:tab w:val="right" w:leader="dot" w:pos="9637"/>
      </w:tabs>
      <w:ind w:left="2547"/>
    </w:pPr>
  </w:style>
  <w:style w:type="table" w:styleId="Tabellenraster">
    <w:name w:val="Table Grid"/>
    <w:basedOn w:val="NormaleTabelle"/>
    <w:rsid w:val="009073B5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A33095"/>
    <w:rPr>
      <w:color w:val="0000FF"/>
      <w:u w:val="single"/>
    </w:rPr>
  </w:style>
  <w:style w:type="paragraph" w:customStyle="1" w:styleId="zCDBPlatzhalter">
    <w:name w:val="z_CDB_Platzhalter"/>
    <w:basedOn w:val="Standard"/>
    <w:next w:val="Standard"/>
    <w:rsid w:val="007A471B"/>
    <w:pPr>
      <w:suppressAutoHyphens w:val="0"/>
    </w:pPr>
    <w:rPr>
      <w:rFonts w:eastAsia="Times New Roman"/>
      <w:sz w:val="2"/>
      <w:szCs w:val="2"/>
      <w:lang w:eastAsia="de-CH"/>
    </w:rPr>
  </w:style>
  <w:style w:type="paragraph" w:customStyle="1" w:styleId="aTraktNum1EFD">
    <w:name w:val="_a_Trakt_Num1_EFD"/>
    <w:basedOn w:val="berschrift1"/>
    <w:next w:val="TextCDB"/>
    <w:semiHidden/>
    <w:qFormat/>
    <w:rsid w:val="007A471B"/>
    <w:pPr>
      <w:keepNext w:val="0"/>
      <w:numPr>
        <w:numId w:val="18"/>
      </w:numPr>
      <w:tabs>
        <w:tab w:val="left" w:pos="850"/>
      </w:tabs>
      <w:suppressAutoHyphens w:val="0"/>
      <w:spacing w:before="80" w:after="80" w:line="288" w:lineRule="auto"/>
      <w:ind w:left="432"/>
    </w:pPr>
    <w:rPr>
      <w:rFonts w:eastAsia="Times New Roman"/>
      <w:kern w:val="28"/>
      <w:sz w:val="22"/>
      <w:lang w:eastAsia="de-CH"/>
    </w:rPr>
  </w:style>
  <w:style w:type="paragraph" w:customStyle="1" w:styleId="TextCDB">
    <w:name w:val="Text_CDB"/>
    <w:basedOn w:val="Standard"/>
    <w:qFormat/>
    <w:rsid w:val="007A471B"/>
    <w:pPr>
      <w:suppressAutoHyphens w:val="0"/>
      <w:spacing w:after="120" w:line="264" w:lineRule="auto"/>
    </w:pPr>
    <w:rPr>
      <w:rFonts w:eastAsia="Times New Roman"/>
      <w:sz w:val="22"/>
      <w:szCs w:val="22"/>
      <w:lang w:val="en-US" w:eastAsia="de-DE"/>
    </w:rPr>
  </w:style>
  <w:style w:type="paragraph" w:customStyle="1" w:styleId="aTraktNum2EFD">
    <w:name w:val="_a_Trakt_Num2_EFD"/>
    <w:basedOn w:val="aTraktNum1EFD"/>
    <w:next w:val="TextCDB"/>
    <w:semiHidden/>
    <w:qFormat/>
    <w:rsid w:val="007A471B"/>
    <w:pPr>
      <w:numPr>
        <w:ilvl w:val="1"/>
      </w:numPr>
      <w:ind w:left="0" w:firstLine="0"/>
      <w:outlineLvl w:val="1"/>
    </w:pPr>
    <w:rPr>
      <w:b w:val="0"/>
    </w:rPr>
  </w:style>
  <w:style w:type="paragraph" w:customStyle="1" w:styleId="aTraktNum3EFD">
    <w:name w:val="_a_Trakt_Num3_EFD"/>
    <w:basedOn w:val="aTraktNum1EFD"/>
    <w:next w:val="TextCDB"/>
    <w:semiHidden/>
    <w:rsid w:val="007A471B"/>
    <w:pPr>
      <w:numPr>
        <w:ilvl w:val="2"/>
      </w:numPr>
      <w:ind w:left="0" w:firstLine="0"/>
      <w:outlineLvl w:val="2"/>
    </w:pPr>
    <w:rPr>
      <w:b w:val="0"/>
      <w:lang w:val="de-DE"/>
    </w:rPr>
  </w:style>
  <w:style w:type="paragraph" w:customStyle="1" w:styleId="aTraktNum4EFD">
    <w:name w:val="_a_Trakt_Num4_EFD"/>
    <w:basedOn w:val="aTraktNum1EFD"/>
    <w:next w:val="TextCDB"/>
    <w:semiHidden/>
    <w:rsid w:val="007A471B"/>
    <w:pPr>
      <w:numPr>
        <w:ilvl w:val="3"/>
      </w:numPr>
      <w:tabs>
        <w:tab w:val="clear" w:pos="864"/>
        <w:tab w:val="left" w:pos="920"/>
      </w:tabs>
      <w:ind w:left="0" w:firstLine="0"/>
      <w:outlineLvl w:val="3"/>
    </w:pPr>
    <w:rPr>
      <w:b w:val="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043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omputerschule.sharepoint.com/sites/BIS25-Modul3062/Freigegebene%20Dokumente/Forms/AllItems.aspx?FolderCTID=0x0120003AA13229D78DD141A37C873C3FF10DF6&amp;id=%2Fsites%2FBIS25%2DModul3062%2FFreigegebene%20Dokumente%2FGeneral%2FModul%5F306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github.com/seanat0r/306_top_down_shoote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30cb7a-6be5-477a-957d-975e4d3028a7" xsi:nil="true"/>
    <lcf76f155ced4ddcb4097134ff3c332f xmlns="83c7e37f-cb9c-4af6-99b9-72a827d5e6d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89A348DBC280C4BB08D29548E58533C" ma:contentTypeVersion="10" ma:contentTypeDescription="Ein neues Dokument erstellen." ma:contentTypeScope="" ma:versionID="46a6087d9fea8580f185a0ea868da469">
  <xsd:schema xmlns:xsd="http://www.w3.org/2001/XMLSchema" xmlns:xs="http://www.w3.org/2001/XMLSchema" xmlns:p="http://schemas.microsoft.com/office/2006/metadata/properties" xmlns:ns2="83c7e37f-cb9c-4af6-99b9-72a827d5e6dc" xmlns:ns3="5030cb7a-6be5-477a-957d-975e4d3028a7" targetNamespace="http://schemas.microsoft.com/office/2006/metadata/properties" ma:root="true" ma:fieldsID="b2782d6ccc790305c9f50df66f3552fa" ns2:_="" ns3:_="">
    <xsd:import namespace="83c7e37f-cb9c-4af6-99b9-72a827d5e6dc"/>
    <xsd:import namespace="5030cb7a-6be5-477a-957d-975e4d3028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c7e37f-cb9c-4af6-99b9-72a827d5e6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6881dbb9-6d74-4666-bc38-6449147375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30cb7a-6be5-477a-957d-975e4d3028a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e1b50b-db02-44a8-9d2f-e083396b8a98}" ma:internalName="TaxCatchAll" ma:showField="CatchAllData" ma:web="5030cb7a-6be5-477a-957d-975e4d3028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1439E6-1C15-4E71-9C11-164E9B212441}">
  <ds:schemaRefs>
    <ds:schemaRef ds:uri="http://schemas.microsoft.com/office/2006/metadata/properties"/>
    <ds:schemaRef ds:uri="http://schemas.microsoft.com/office/infopath/2007/PartnerControls"/>
    <ds:schemaRef ds:uri="5030cb7a-6be5-477a-957d-975e4d3028a7"/>
    <ds:schemaRef ds:uri="83c7e37f-cb9c-4af6-99b9-72a827d5e6dc"/>
  </ds:schemaRefs>
</ds:datastoreItem>
</file>

<file path=customXml/itemProps2.xml><?xml version="1.0" encoding="utf-8"?>
<ds:datastoreItem xmlns:ds="http://schemas.openxmlformats.org/officeDocument/2006/customXml" ds:itemID="{D55FF3D8-F2CB-4A8E-927F-DF4B263701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6D6A1C-A2EE-4015-BACF-6967AA274C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c7e37f-cb9c-4af6-99b9-72a827d5e6dc"/>
    <ds:schemaRef ds:uri="5030cb7a-6be5-477a-957d-975e4d3028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1211</Words>
  <Characters>7631</Characters>
  <Application>Microsoft Office Word</Application>
  <DocSecurity>0</DocSecurity>
  <Lines>63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Projektantrag</vt:lpstr>
    </vt:vector>
  </TitlesOfParts>
  <Company>GIBB</Company>
  <LinksUpToDate>false</LinksUpToDate>
  <CharactersWithSpaces>8825</CharactersWithSpaces>
  <SharedDoc>false</SharedDoc>
  <HLinks>
    <vt:vector size="66" baseType="variant">
      <vt:variant>
        <vt:i4>1048631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_Toc409789290</vt:lpwstr>
      </vt:variant>
      <vt:variant>
        <vt:i4>1114167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_Toc409789289</vt:lpwstr>
      </vt:variant>
      <vt:variant>
        <vt:i4>1114167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_Toc409789288</vt:lpwstr>
      </vt:variant>
      <vt:variant>
        <vt:i4>1114167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_Toc409789287</vt:lpwstr>
      </vt:variant>
      <vt:variant>
        <vt:i4>1114167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_Toc409789286</vt:lpwstr>
      </vt:variant>
      <vt:variant>
        <vt:i4>1114167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_Toc409789285</vt:lpwstr>
      </vt:variant>
      <vt:variant>
        <vt:i4>1114167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_Toc409789284</vt:lpwstr>
      </vt:variant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_Toc409789283</vt:lpwstr>
      </vt:variant>
      <vt:variant>
        <vt:i4>1114167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_Toc409789282</vt:lpwstr>
      </vt:variant>
      <vt:variant>
        <vt:i4>1114167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_Toc409789281</vt:lpwstr>
      </vt:variant>
      <vt:variant>
        <vt:i4>1114167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_Toc409789280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Projektantrag</dc:title>
  <dc:creator>info@trachsel-it.ch</dc:creator>
  <cp:lastModifiedBy>Stefanie Gerber</cp:lastModifiedBy>
  <cp:revision>10</cp:revision>
  <cp:lastPrinted>2008-12-21T10:23:00Z</cp:lastPrinted>
  <dcterms:created xsi:type="dcterms:W3CDTF">2026-03-03T12:03:00Z</dcterms:created>
  <dcterms:modified xsi:type="dcterms:W3CDTF">2026-03-03T17:44:00Z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_Organisation">
    <vt:lpwstr>&lt;Organisation / Firma&gt;</vt:lpwstr>
  </property>
  <property fmtid="{D5CDD505-2E9C-101B-9397-08002B2CF9AE}" pid="3" name="ContentTypeId">
    <vt:lpwstr>0x010100C89A348DBC280C4BB08D29548E58533C</vt:lpwstr>
  </property>
</Properties>
</file>